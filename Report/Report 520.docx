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777B" w:rsidRDefault="00F0777B" w:rsidP="009455C6">
      <w:pPr>
        <w:pStyle w:val="Title"/>
      </w:pPr>
      <w:bookmarkStart w:id="0" w:name="_Toc338753380"/>
      <w:r>
        <w:t>High Performance Selection in Athletics</w:t>
      </w:r>
    </w:p>
    <w:p w:rsidR="009455C6" w:rsidRDefault="009455C6" w:rsidP="009455C6">
      <w:pPr>
        <w:pStyle w:val="Title"/>
      </w:pPr>
      <w:r>
        <w:t>Michael Whitehead 1078439</w:t>
      </w:r>
    </w:p>
    <w:p w:rsidR="009455C6" w:rsidRDefault="009455C6">
      <w:pPr>
        <w:rPr>
          <w:rFonts w:ascii="Times New Roman" w:eastAsiaTheme="majorEastAsia" w:hAnsi="Times New Roman" w:cs="Times New Roman"/>
          <w:b/>
          <w:bCs/>
          <w:sz w:val="24"/>
          <w:szCs w:val="24"/>
        </w:rPr>
      </w:pPr>
      <w:r>
        <w:rPr>
          <w:rFonts w:ascii="Times New Roman" w:hAnsi="Times New Roman" w:cs="Times New Roman"/>
          <w:sz w:val="24"/>
          <w:szCs w:val="24"/>
        </w:rPr>
        <w:br w:type="page"/>
      </w:r>
    </w:p>
    <w:p w:rsidR="00050636" w:rsidRPr="00B54CC0" w:rsidRDefault="00050636" w:rsidP="00352695">
      <w:pPr>
        <w:pStyle w:val="Heading1"/>
        <w:spacing w:line="360" w:lineRule="auto"/>
        <w:rPr>
          <w:rFonts w:ascii="Times New Roman" w:hAnsi="Times New Roman" w:cs="Times New Roman"/>
          <w:color w:val="auto"/>
          <w:sz w:val="24"/>
          <w:szCs w:val="24"/>
        </w:rPr>
      </w:pPr>
      <w:r w:rsidRPr="00B54CC0">
        <w:rPr>
          <w:rFonts w:ascii="Times New Roman" w:hAnsi="Times New Roman" w:cs="Times New Roman"/>
          <w:color w:val="auto"/>
          <w:sz w:val="24"/>
          <w:szCs w:val="24"/>
        </w:rPr>
        <w:lastRenderedPageBreak/>
        <w:t>ABSTRACT</w:t>
      </w:r>
      <w:bookmarkEnd w:id="0"/>
    </w:p>
    <w:p w:rsidR="00E84553" w:rsidRPr="00B54CC0" w:rsidRDefault="00E84553" w:rsidP="00352695">
      <w:pPr>
        <w:spacing w:line="360" w:lineRule="auto"/>
        <w:rPr>
          <w:rFonts w:ascii="Times New Roman" w:hAnsi="Times New Roman" w:cs="Times New Roman"/>
          <w:sz w:val="24"/>
          <w:szCs w:val="24"/>
        </w:rPr>
      </w:pPr>
      <w:r w:rsidRPr="00B54CC0">
        <w:rPr>
          <w:rFonts w:ascii="Times New Roman" w:hAnsi="Times New Roman" w:cs="Times New Roman"/>
          <w:sz w:val="24"/>
          <w:szCs w:val="24"/>
        </w:rPr>
        <w:t>The</w:t>
      </w:r>
      <w:r w:rsidR="006B6263" w:rsidRPr="00B54CC0">
        <w:rPr>
          <w:rFonts w:ascii="Times New Roman" w:hAnsi="Times New Roman" w:cs="Times New Roman"/>
          <w:sz w:val="24"/>
          <w:szCs w:val="24"/>
        </w:rPr>
        <w:t xml:space="preserve"> current selection for athletic persons of a High Performing level against the world stage has issues. There has been an increase in interest to calculate an athlete’s ability to perform in competitions for Olympic or World Championship level. Athletics New Zealand currently has a system in place to support and select the best athletes based on previous performances however they are only taking into account the </w:t>
      </w:r>
      <w:r w:rsidR="00DE3C15" w:rsidRPr="00B54CC0">
        <w:rPr>
          <w:rFonts w:ascii="Times New Roman" w:hAnsi="Times New Roman" w:cs="Times New Roman"/>
          <w:sz w:val="24"/>
          <w:szCs w:val="24"/>
        </w:rPr>
        <w:t>athlete’s</w:t>
      </w:r>
      <w:r w:rsidR="006B6263" w:rsidRPr="00B54CC0">
        <w:rPr>
          <w:rFonts w:ascii="Times New Roman" w:hAnsi="Times New Roman" w:cs="Times New Roman"/>
          <w:sz w:val="24"/>
          <w:szCs w:val="24"/>
        </w:rPr>
        <w:t xml:space="preserve"> best ability.</w:t>
      </w:r>
    </w:p>
    <w:p w:rsidR="006B6263" w:rsidRPr="00B54CC0" w:rsidRDefault="006B6263" w:rsidP="00352695">
      <w:pPr>
        <w:spacing w:line="360" w:lineRule="auto"/>
        <w:rPr>
          <w:rFonts w:ascii="Times New Roman" w:hAnsi="Times New Roman" w:cs="Times New Roman"/>
          <w:sz w:val="24"/>
          <w:szCs w:val="24"/>
        </w:rPr>
      </w:pPr>
      <w:r w:rsidRPr="00B54CC0">
        <w:rPr>
          <w:rFonts w:ascii="Times New Roman" w:hAnsi="Times New Roman" w:cs="Times New Roman"/>
          <w:sz w:val="24"/>
          <w:szCs w:val="24"/>
        </w:rPr>
        <w:t>Hidden costs within the sport make it a challenge for a great deal of potentially skilled athletes to continue to the High Performing level based on the current system Athletics New Zealand has in place.</w:t>
      </w:r>
    </w:p>
    <w:p w:rsidR="006B6263" w:rsidRPr="00B54CC0" w:rsidRDefault="006B6263" w:rsidP="00352695">
      <w:pPr>
        <w:spacing w:line="360" w:lineRule="auto"/>
        <w:rPr>
          <w:rFonts w:ascii="Times New Roman" w:hAnsi="Times New Roman" w:cs="Times New Roman"/>
          <w:sz w:val="24"/>
          <w:szCs w:val="24"/>
        </w:rPr>
      </w:pPr>
      <w:r w:rsidRPr="00B54CC0">
        <w:rPr>
          <w:rFonts w:ascii="Times New Roman" w:hAnsi="Times New Roman" w:cs="Times New Roman"/>
          <w:sz w:val="24"/>
          <w:szCs w:val="24"/>
        </w:rPr>
        <w:t>Ideally, based off research done by a PHD student in Auckland University of Technology</w:t>
      </w:r>
      <w:r w:rsidR="00750AD0" w:rsidRPr="00B54CC0">
        <w:rPr>
          <w:rFonts w:ascii="Times New Roman" w:hAnsi="Times New Roman" w:cs="Times New Roman"/>
          <w:sz w:val="24"/>
          <w:szCs w:val="24"/>
        </w:rPr>
        <w:t>, the best athletes who perform at the Olympics or World Championships produce performances that are both at a consistent and high achieving level. Looking only at an athlete’s best ability is not a good representation of the athlete at all. When comparing athletes abilities the best indication of ability is by the performance ‘curve’ over their careers.</w:t>
      </w:r>
    </w:p>
    <w:p w:rsidR="00B54CC0" w:rsidRPr="00B54CC0" w:rsidRDefault="00750AD0" w:rsidP="0064222D">
      <w:pPr>
        <w:spacing w:line="360" w:lineRule="auto"/>
        <w:rPr>
          <w:rFonts w:ascii="Times New Roman" w:hAnsi="Times New Roman" w:cs="Times New Roman"/>
          <w:sz w:val="24"/>
          <w:szCs w:val="24"/>
        </w:rPr>
      </w:pPr>
      <w:r w:rsidRPr="00B54CC0">
        <w:rPr>
          <w:rFonts w:ascii="Times New Roman" w:hAnsi="Times New Roman" w:cs="Times New Roman"/>
          <w:sz w:val="24"/>
          <w:szCs w:val="24"/>
        </w:rPr>
        <w:t>This process is not only limited to high performing athletes but can be used on lower level athletes</w:t>
      </w:r>
      <w:r w:rsidR="00B54CC0" w:rsidRPr="00B54CC0">
        <w:rPr>
          <w:rFonts w:ascii="Times New Roman" w:hAnsi="Times New Roman" w:cs="Times New Roman"/>
          <w:sz w:val="24"/>
          <w:szCs w:val="24"/>
        </w:rPr>
        <w:t xml:space="preserve"> to compare ability and determine potential futures for later career success which is greatly sort after by selection committees and sponsors who intend to support these athletes to the High Performing level</w:t>
      </w:r>
      <w:r w:rsidR="0064222D">
        <w:rPr>
          <w:rFonts w:ascii="Times New Roman" w:hAnsi="Times New Roman" w:cs="Times New Roman"/>
          <w:sz w:val="24"/>
          <w:szCs w:val="24"/>
        </w:rPr>
        <w:t xml:space="preserve"> and beyond</w:t>
      </w:r>
      <w:r w:rsidR="00B54CC0" w:rsidRPr="00B54CC0">
        <w:rPr>
          <w:rFonts w:ascii="Times New Roman" w:hAnsi="Times New Roman" w:cs="Times New Roman"/>
          <w:sz w:val="24"/>
          <w:szCs w:val="24"/>
        </w:rPr>
        <w:t xml:space="preserve">. </w:t>
      </w:r>
    </w:p>
    <w:p w:rsidR="006B6263" w:rsidRPr="00B54CC0" w:rsidRDefault="00B54CC0" w:rsidP="00352695">
      <w:pPr>
        <w:spacing w:line="360" w:lineRule="auto"/>
        <w:rPr>
          <w:rFonts w:ascii="Times New Roman" w:hAnsi="Times New Roman" w:cs="Times New Roman"/>
          <w:sz w:val="24"/>
          <w:szCs w:val="24"/>
        </w:rPr>
      </w:pPr>
      <w:r w:rsidRPr="00B54CC0">
        <w:rPr>
          <w:rFonts w:ascii="Times New Roman" w:hAnsi="Times New Roman" w:cs="Times New Roman"/>
          <w:sz w:val="24"/>
          <w:szCs w:val="24"/>
        </w:rPr>
        <w:t xml:space="preserve">This report </w:t>
      </w:r>
      <w:r>
        <w:rPr>
          <w:rFonts w:ascii="Times New Roman" w:hAnsi="Times New Roman" w:cs="Times New Roman"/>
          <w:sz w:val="24"/>
          <w:szCs w:val="24"/>
        </w:rPr>
        <w:t xml:space="preserve">provides a </w:t>
      </w:r>
      <w:r w:rsidR="000240E1">
        <w:rPr>
          <w:rFonts w:ascii="Times New Roman" w:hAnsi="Times New Roman" w:cs="Times New Roman"/>
          <w:sz w:val="24"/>
          <w:szCs w:val="24"/>
        </w:rPr>
        <w:t xml:space="preserve">technological </w:t>
      </w:r>
      <w:r>
        <w:rPr>
          <w:rFonts w:ascii="Times New Roman" w:hAnsi="Times New Roman" w:cs="Times New Roman"/>
          <w:sz w:val="24"/>
          <w:szCs w:val="24"/>
        </w:rPr>
        <w:t>solution to the theor</w:t>
      </w:r>
      <w:r w:rsidR="000240E1">
        <w:rPr>
          <w:rFonts w:ascii="Times New Roman" w:hAnsi="Times New Roman" w:cs="Times New Roman"/>
          <w:sz w:val="24"/>
          <w:szCs w:val="24"/>
        </w:rPr>
        <w:t>ies and research</w:t>
      </w:r>
      <w:r>
        <w:rPr>
          <w:rFonts w:ascii="Times New Roman" w:hAnsi="Times New Roman" w:cs="Times New Roman"/>
          <w:sz w:val="24"/>
          <w:szCs w:val="24"/>
        </w:rPr>
        <w:t xml:space="preserve"> that Steve Hollings has provided as well as incorporating </w:t>
      </w:r>
      <w:r w:rsidR="000240E1">
        <w:rPr>
          <w:rFonts w:ascii="Times New Roman" w:hAnsi="Times New Roman" w:cs="Times New Roman"/>
          <w:sz w:val="24"/>
          <w:szCs w:val="24"/>
        </w:rPr>
        <w:t>future designs for the technology and how it can be used for the whole athletic community.</w:t>
      </w:r>
    </w:p>
    <w:p w:rsidR="00BB33EB" w:rsidRPr="00B54CC0" w:rsidRDefault="00BB33EB" w:rsidP="00352695">
      <w:pPr>
        <w:spacing w:line="360" w:lineRule="auto"/>
        <w:rPr>
          <w:rFonts w:ascii="Times New Roman" w:hAnsi="Times New Roman" w:cs="Times New Roman"/>
          <w:sz w:val="24"/>
          <w:szCs w:val="24"/>
        </w:rPr>
      </w:pPr>
    </w:p>
    <w:p w:rsidR="006905CA" w:rsidRPr="00B54CC0" w:rsidRDefault="006905CA" w:rsidP="00352695">
      <w:pPr>
        <w:spacing w:line="360" w:lineRule="auto"/>
        <w:rPr>
          <w:rFonts w:ascii="Times New Roman" w:hAnsi="Times New Roman" w:cs="Times New Roman"/>
          <w:sz w:val="24"/>
          <w:szCs w:val="24"/>
        </w:rPr>
      </w:pPr>
      <w:r w:rsidRPr="00B54CC0">
        <w:rPr>
          <w:rFonts w:ascii="Times New Roman" w:hAnsi="Times New Roman" w:cs="Times New Roman"/>
          <w:sz w:val="24"/>
          <w:szCs w:val="24"/>
        </w:rPr>
        <w:br w:type="page"/>
      </w:r>
    </w:p>
    <w:sdt>
      <w:sdtPr>
        <w:rPr>
          <w:color w:val="auto"/>
        </w:rPr>
        <w:id w:val="9644747"/>
        <w:docPartObj>
          <w:docPartGallery w:val="Table of Contents"/>
          <w:docPartUnique/>
        </w:docPartObj>
      </w:sdtPr>
      <w:sdtEndPr>
        <w:rPr>
          <w:rFonts w:asciiTheme="minorHAnsi" w:eastAsiaTheme="minorHAnsi" w:hAnsiTheme="minorHAnsi" w:cstheme="minorBidi"/>
          <w:b w:val="0"/>
          <w:bCs w:val="0"/>
          <w:sz w:val="22"/>
          <w:szCs w:val="22"/>
          <w:lang w:val="en-NZ"/>
        </w:rPr>
      </w:sdtEndPr>
      <w:sdtContent>
        <w:p w:rsidR="00E82987" w:rsidRPr="00B54CC0" w:rsidRDefault="00E82987">
          <w:pPr>
            <w:pStyle w:val="TOCHeading"/>
            <w:rPr>
              <w:color w:val="auto"/>
            </w:rPr>
          </w:pPr>
          <w:r w:rsidRPr="00B54CC0">
            <w:rPr>
              <w:color w:val="auto"/>
            </w:rPr>
            <w:t>Contents</w:t>
          </w:r>
        </w:p>
        <w:p w:rsidR="00E84553" w:rsidRPr="00B54CC0" w:rsidRDefault="00E82987">
          <w:pPr>
            <w:pStyle w:val="TOC1"/>
            <w:tabs>
              <w:tab w:val="right" w:leader="dot" w:pos="9016"/>
            </w:tabs>
            <w:rPr>
              <w:rFonts w:eastAsiaTheme="minorEastAsia"/>
              <w:noProof/>
              <w:lang w:eastAsia="en-NZ"/>
            </w:rPr>
          </w:pPr>
          <w:r w:rsidRPr="00B54CC0">
            <w:fldChar w:fldCharType="begin"/>
          </w:r>
          <w:r w:rsidRPr="00B54CC0">
            <w:instrText xml:space="preserve"> TOC \o "1-3" \h \z \u </w:instrText>
          </w:r>
          <w:r w:rsidRPr="00B54CC0">
            <w:fldChar w:fldCharType="separate"/>
          </w:r>
          <w:hyperlink w:anchor="_Toc338753380" w:history="1">
            <w:r w:rsidR="00E84553" w:rsidRPr="00B54CC0">
              <w:rPr>
                <w:rStyle w:val="Hyperlink"/>
                <w:rFonts w:ascii="Times New Roman" w:hAnsi="Times New Roman" w:cs="Times New Roman"/>
                <w:noProof/>
                <w:color w:val="auto"/>
              </w:rPr>
              <w:t>ABSTRACT</w:t>
            </w:r>
            <w:r w:rsidR="00E84553" w:rsidRPr="00B54CC0">
              <w:rPr>
                <w:noProof/>
                <w:webHidden/>
              </w:rPr>
              <w:tab/>
            </w:r>
            <w:r w:rsidR="00E84553" w:rsidRPr="00B54CC0">
              <w:rPr>
                <w:noProof/>
                <w:webHidden/>
              </w:rPr>
              <w:fldChar w:fldCharType="begin"/>
            </w:r>
            <w:r w:rsidR="00E84553" w:rsidRPr="00B54CC0">
              <w:rPr>
                <w:noProof/>
                <w:webHidden/>
              </w:rPr>
              <w:instrText xml:space="preserve"> PAGEREF _Toc338753380 \h </w:instrText>
            </w:r>
            <w:r w:rsidR="00E84553" w:rsidRPr="00B54CC0">
              <w:rPr>
                <w:noProof/>
                <w:webHidden/>
              </w:rPr>
            </w:r>
            <w:r w:rsidR="00E84553" w:rsidRPr="00B54CC0">
              <w:rPr>
                <w:noProof/>
                <w:webHidden/>
              </w:rPr>
              <w:fldChar w:fldCharType="separate"/>
            </w:r>
            <w:r w:rsidR="00F0777B">
              <w:rPr>
                <w:noProof/>
                <w:webHidden/>
              </w:rPr>
              <w:t>1</w:t>
            </w:r>
            <w:r w:rsidR="00E84553" w:rsidRPr="00B54CC0">
              <w:rPr>
                <w:noProof/>
                <w:webHidden/>
              </w:rPr>
              <w:fldChar w:fldCharType="end"/>
            </w:r>
          </w:hyperlink>
        </w:p>
        <w:p w:rsidR="00E84553" w:rsidRPr="00B54CC0" w:rsidRDefault="00E84553">
          <w:pPr>
            <w:pStyle w:val="TOC1"/>
            <w:tabs>
              <w:tab w:val="right" w:leader="dot" w:pos="9016"/>
            </w:tabs>
            <w:rPr>
              <w:rFonts w:eastAsiaTheme="minorEastAsia"/>
              <w:noProof/>
              <w:lang w:eastAsia="en-NZ"/>
            </w:rPr>
          </w:pPr>
          <w:hyperlink w:anchor="_Toc338753381" w:history="1">
            <w:r w:rsidRPr="00B54CC0">
              <w:rPr>
                <w:rStyle w:val="Hyperlink"/>
                <w:noProof/>
                <w:color w:val="auto"/>
              </w:rPr>
              <w:t>1 Introduction</w:t>
            </w:r>
            <w:r w:rsidRPr="00B54CC0">
              <w:rPr>
                <w:noProof/>
                <w:webHidden/>
              </w:rPr>
              <w:tab/>
            </w:r>
            <w:r w:rsidRPr="00B54CC0">
              <w:rPr>
                <w:noProof/>
                <w:webHidden/>
              </w:rPr>
              <w:fldChar w:fldCharType="begin"/>
            </w:r>
            <w:r w:rsidRPr="00B54CC0">
              <w:rPr>
                <w:noProof/>
                <w:webHidden/>
              </w:rPr>
              <w:instrText xml:space="preserve"> PAGEREF _Toc338753381 \h </w:instrText>
            </w:r>
            <w:r w:rsidRPr="00B54CC0">
              <w:rPr>
                <w:noProof/>
                <w:webHidden/>
              </w:rPr>
            </w:r>
            <w:r w:rsidRPr="00B54CC0">
              <w:rPr>
                <w:noProof/>
                <w:webHidden/>
              </w:rPr>
              <w:fldChar w:fldCharType="separate"/>
            </w:r>
            <w:r w:rsidR="00F0777B">
              <w:rPr>
                <w:noProof/>
                <w:webHidden/>
              </w:rPr>
              <w:t>5</w:t>
            </w:r>
            <w:r w:rsidRPr="00B54CC0">
              <w:rPr>
                <w:noProof/>
                <w:webHidden/>
              </w:rPr>
              <w:fldChar w:fldCharType="end"/>
            </w:r>
          </w:hyperlink>
        </w:p>
        <w:p w:rsidR="00E84553" w:rsidRPr="00B54CC0" w:rsidRDefault="00E84553">
          <w:pPr>
            <w:pStyle w:val="TOC2"/>
            <w:tabs>
              <w:tab w:val="right" w:leader="dot" w:pos="9016"/>
            </w:tabs>
            <w:rPr>
              <w:rFonts w:eastAsiaTheme="minorEastAsia"/>
              <w:noProof/>
              <w:lang w:eastAsia="en-NZ"/>
            </w:rPr>
          </w:pPr>
          <w:hyperlink w:anchor="_Toc338753382" w:history="1">
            <w:r w:rsidRPr="00B54CC0">
              <w:rPr>
                <w:rStyle w:val="Hyperlink"/>
                <w:noProof/>
                <w:color w:val="auto"/>
              </w:rPr>
              <w:t>1.1 Current situation</w:t>
            </w:r>
            <w:r w:rsidRPr="00B54CC0">
              <w:rPr>
                <w:noProof/>
                <w:webHidden/>
              </w:rPr>
              <w:tab/>
            </w:r>
            <w:r w:rsidRPr="00B54CC0">
              <w:rPr>
                <w:noProof/>
                <w:webHidden/>
              </w:rPr>
              <w:fldChar w:fldCharType="begin"/>
            </w:r>
            <w:r w:rsidRPr="00B54CC0">
              <w:rPr>
                <w:noProof/>
                <w:webHidden/>
              </w:rPr>
              <w:instrText xml:space="preserve"> PAGEREF _Toc338753382 \h </w:instrText>
            </w:r>
            <w:r w:rsidRPr="00B54CC0">
              <w:rPr>
                <w:noProof/>
                <w:webHidden/>
              </w:rPr>
            </w:r>
            <w:r w:rsidRPr="00B54CC0">
              <w:rPr>
                <w:noProof/>
                <w:webHidden/>
              </w:rPr>
              <w:fldChar w:fldCharType="separate"/>
            </w:r>
            <w:r w:rsidR="00F0777B">
              <w:rPr>
                <w:noProof/>
                <w:webHidden/>
              </w:rPr>
              <w:t>5</w:t>
            </w:r>
            <w:r w:rsidRPr="00B54CC0">
              <w:rPr>
                <w:noProof/>
                <w:webHidden/>
              </w:rPr>
              <w:fldChar w:fldCharType="end"/>
            </w:r>
          </w:hyperlink>
        </w:p>
        <w:p w:rsidR="00E84553" w:rsidRPr="00B54CC0" w:rsidRDefault="00E84553">
          <w:pPr>
            <w:pStyle w:val="TOC2"/>
            <w:tabs>
              <w:tab w:val="right" w:leader="dot" w:pos="9016"/>
            </w:tabs>
            <w:rPr>
              <w:rFonts w:eastAsiaTheme="minorEastAsia"/>
              <w:noProof/>
              <w:lang w:eastAsia="en-NZ"/>
            </w:rPr>
          </w:pPr>
          <w:hyperlink w:anchor="_Toc338753383" w:history="1">
            <w:r w:rsidRPr="00B54CC0">
              <w:rPr>
                <w:rStyle w:val="Hyperlink"/>
                <w:noProof/>
                <w:color w:val="auto"/>
              </w:rPr>
              <w:t>1.2 Project Focus</w:t>
            </w:r>
            <w:r w:rsidRPr="00B54CC0">
              <w:rPr>
                <w:noProof/>
                <w:webHidden/>
              </w:rPr>
              <w:tab/>
            </w:r>
            <w:r w:rsidRPr="00B54CC0">
              <w:rPr>
                <w:noProof/>
                <w:webHidden/>
              </w:rPr>
              <w:fldChar w:fldCharType="begin"/>
            </w:r>
            <w:r w:rsidRPr="00B54CC0">
              <w:rPr>
                <w:noProof/>
                <w:webHidden/>
              </w:rPr>
              <w:instrText xml:space="preserve"> PAGEREF _Toc338753383 \h </w:instrText>
            </w:r>
            <w:r w:rsidRPr="00B54CC0">
              <w:rPr>
                <w:noProof/>
                <w:webHidden/>
              </w:rPr>
            </w:r>
            <w:r w:rsidRPr="00B54CC0">
              <w:rPr>
                <w:noProof/>
                <w:webHidden/>
              </w:rPr>
              <w:fldChar w:fldCharType="separate"/>
            </w:r>
            <w:r w:rsidR="00F0777B">
              <w:rPr>
                <w:noProof/>
                <w:webHidden/>
              </w:rPr>
              <w:t>5</w:t>
            </w:r>
            <w:r w:rsidRPr="00B54CC0">
              <w:rPr>
                <w:noProof/>
                <w:webHidden/>
              </w:rPr>
              <w:fldChar w:fldCharType="end"/>
            </w:r>
          </w:hyperlink>
        </w:p>
        <w:p w:rsidR="00E84553" w:rsidRPr="00B54CC0" w:rsidRDefault="00E84553">
          <w:pPr>
            <w:pStyle w:val="TOC2"/>
            <w:tabs>
              <w:tab w:val="right" w:leader="dot" w:pos="9016"/>
            </w:tabs>
            <w:rPr>
              <w:rFonts w:eastAsiaTheme="minorEastAsia"/>
              <w:noProof/>
              <w:lang w:eastAsia="en-NZ"/>
            </w:rPr>
          </w:pPr>
          <w:hyperlink w:anchor="_Toc338753384" w:history="1">
            <w:r w:rsidRPr="00B54CC0">
              <w:rPr>
                <w:rStyle w:val="Hyperlink"/>
                <w:noProof/>
                <w:color w:val="auto"/>
              </w:rPr>
              <w:t>1.3 Steve Hollings work</w:t>
            </w:r>
            <w:r w:rsidRPr="00B54CC0">
              <w:rPr>
                <w:noProof/>
                <w:webHidden/>
              </w:rPr>
              <w:tab/>
            </w:r>
            <w:r w:rsidRPr="00B54CC0">
              <w:rPr>
                <w:noProof/>
                <w:webHidden/>
              </w:rPr>
              <w:fldChar w:fldCharType="begin"/>
            </w:r>
            <w:r w:rsidRPr="00B54CC0">
              <w:rPr>
                <w:noProof/>
                <w:webHidden/>
              </w:rPr>
              <w:instrText xml:space="preserve"> PAGEREF _Toc338753384 \h </w:instrText>
            </w:r>
            <w:r w:rsidRPr="00B54CC0">
              <w:rPr>
                <w:noProof/>
                <w:webHidden/>
              </w:rPr>
            </w:r>
            <w:r w:rsidRPr="00B54CC0">
              <w:rPr>
                <w:noProof/>
                <w:webHidden/>
              </w:rPr>
              <w:fldChar w:fldCharType="separate"/>
            </w:r>
            <w:r w:rsidR="00F0777B">
              <w:rPr>
                <w:noProof/>
                <w:webHidden/>
              </w:rPr>
              <w:t>6</w:t>
            </w:r>
            <w:r w:rsidRPr="00B54CC0">
              <w:rPr>
                <w:noProof/>
                <w:webHidden/>
              </w:rPr>
              <w:fldChar w:fldCharType="end"/>
            </w:r>
          </w:hyperlink>
        </w:p>
        <w:p w:rsidR="00E84553" w:rsidRPr="00B54CC0" w:rsidRDefault="00E84553">
          <w:pPr>
            <w:pStyle w:val="TOC1"/>
            <w:tabs>
              <w:tab w:val="right" w:leader="dot" w:pos="9016"/>
            </w:tabs>
            <w:rPr>
              <w:rFonts w:eastAsiaTheme="minorEastAsia"/>
              <w:noProof/>
              <w:lang w:eastAsia="en-NZ"/>
            </w:rPr>
          </w:pPr>
          <w:hyperlink w:anchor="_Toc338753385" w:history="1">
            <w:r w:rsidRPr="00B54CC0">
              <w:rPr>
                <w:rStyle w:val="Hyperlink"/>
                <w:noProof/>
                <w:color w:val="auto"/>
              </w:rPr>
              <w:t>2 Background</w:t>
            </w:r>
            <w:r w:rsidRPr="00B54CC0">
              <w:rPr>
                <w:noProof/>
                <w:webHidden/>
              </w:rPr>
              <w:tab/>
            </w:r>
            <w:r w:rsidRPr="00B54CC0">
              <w:rPr>
                <w:noProof/>
                <w:webHidden/>
              </w:rPr>
              <w:fldChar w:fldCharType="begin"/>
            </w:r>
            <w:r w:rsidRPr="00B54CC0">
              <w:rPr>
                <w:noProof/>
                <w:webHidden/>
              </w:rPr>
              <w:instrText xml:space="preserve"> PAGEREF _Toc338753385 \h </w:instrText>
            </w:r>
            <w:r w:rsidRPr="00B54CC0">
              <w:rPr>
                <w:noProof/>
                <w:webHidden/>
              </w:rPr>
            </w:r>
            <w:r w:rsidRPr="00B54CC0">
              <w:rPr>
                <w:noProof/>
                <w:webHidden/>
              </w:rPr>
              <w:fldChar w:fldCharType="separate"/>
            </w:r>
            <w:r w:rsidR="00F0777B">
              <w:rPr>
                <w:noProof/>
                <w:webHidden/>
              </w:rPr>
              <w:t>7</w:t>
            </w:r>
            <w:r w:rsidRPr="00B54CC0">
              <w:rPr>
                <w:noProof/>
                <w:webHidden/>
              </w:rPr>
              <w:fldChar w:fldCharType="end"/>
            </w:r>
          </w:hyperlink>
        </w:p>
        <w:p w:rsidR="00E84553" w:rsidRPr="00B54CC0" w:rsidRDefault="00E84553">
          <w:pPr>
            <w:pStyle w:val="TOC1"/>
            <w:tabs>
              <w:tab w:val="right" w:leader="dot" w:pos="9016"/>
            </w:tabs>
            <w:rPr>
              <w:rFonts w:eastAsiaTheme="minorEastAsia"/>
              <w:noProof/>
              <w:lang w:eastAsia="en-NZ"/>
            </w:rPr>
          </w:pPr>
          <w:hyperlink w:anchor="_Toc338753386" w:history="1">
            <w:r w:rsidRPr="00B54CC0">
              <w:rPr>
                <w:rStyle w:val="Hyperlink"/>
                <w:noProof/>
                <w:color w:val="auto"/>
              </w:rPr>
              <w:t>3 System Design</w:t>
            </w:r>
            <w:r w:rsidRPr="00B54CC0">
              <w:rPr>
                <w:noProof/>
                <w:webHidden/>
              </w:rPr>
              <w:tab/>
            </w:r>
            <w:r w:rsidRPr="00B54CC0">
              <w:rPr>
                <w:noProof/>
                <w:webHidden/>
              </w:rPr>
              <w:fldChar w:fldCharType="begin"/>
            </w:r>
            <w:r w:rsidRPr="00B54CC0">
              <w:rPr>
                <w:noProof/>
                <w:webHidden/>
              </w:rPr>
              <w:instrText xml:space="preserve"> PAGEREF _Toc338753386 \h </w:instrText>
            </w:r>
            <w:r w:rsidRPr="00B54CC0">
              <w:rPr>
                <w:noProof/>
                <w:webHidden/>
              </w:rPr>
            </w:r>
            <w:r w:rsidRPr="00B54CC0">
              <w:rPr>
                <w:noProof/>
                <w:webHidden/>
              </w:rPr>
              <w:fldChar w:fldCharType="separate"/>
            </w:r>
            <w:r w:rsidR="00F0777B">
              <w:rPr>
                <w:noProof/>
                <w:webHidden/>
              </w:rPr>
              <w:t>10</w:t>
            </w:r>
            <w:r w:rsidRPr="00B54CC0">
              <w:rPr>
                <w:noProof/>
                <w:webHidden/>
              </w:rPr>
              <w:fldChar w:fldCharType="end"/>
            </w:r>
          </w:hyperlink>
        </w:p>
        <w:p w:rsidR="00E84553" w:rsidRPr="00B54CC0" w:rsidRDefault="00E84553">
          <w:pPr>
            <w:pStyle w:val="TOC1"/>
            <w:tabs>
              <w:tab w:val="right" w:leader="dot" w:pos="9016"/>
            </w:tabs>
            <w:rPr>
              <w:rFonts w:eastAsiaTheme="minorEastAsia"/>
              <w:noProof/>
              <w:lang w:eastAsia="en-NZ"/>
            </w:rPr>
          </w:pPr>
          <w:hyperlink w:anchor="_Toc338753387" w:history="1">
            <w:r w:rsidRPr="00B54CC0">
              <w:rPr>
                <w:rStyle w:val="Hyperlink"/>
                <w:noProof/>
                <w:color w:val="auto"/>
              </w:rPr>
              <w:t>4 Version 1 Excel</w:t>
            </w:r>
            <w:r w:rsidRPr="00B54CC0">
              <w:rPr>
                <w:noProof/>
                <w:webHidden/>
              </w:rPr>
              <w:tab/>
            </w:r>
            <w:r w:rsidRPr="00B54CC0">
              <w:rPr>
                <w:noProof/>
                <w:webHidden/>
              </w:rPr>
              <w:fldChar w:fldCharType="begin"/>
            </w:r>
            <w:r w:rsidRPr="00B54CC0">
              <w:rPr>
                <w:noProof/>
                <w:webHidden/>
              </w:rPr>
              <w:instrText xml:space="preserve"> PAGEREF _Toc338753387 \h </w:instrText>
            </w:r>
            <w:r w:rsidRPr="00B54CC0">
              <w:rPr>
                <w:noProof/>
                <w:webHidden/>
              </w:rPr>
            </w:r>
            <w:r w:rsidRPr="00B54CC0">
              <w:rPr>
                <w:noProof/>
                <w:webHidden/>
              </w:rPr>
              <w:fldChar w:fldCharType="separate"/>
            </w:r>
            <w:r w:rsidR="00F0777B">
              <w:rPr>
                <w:noProof/>
                <w:webHidden/>
              </w:rPr>
              <w:t>11</w:t>
            </w:r>
            <w:r w:rsidRPr="00B54CC0">
              <w:rPr>
                <w:noProof/>
                <w:webHidden/>
              </w:rPr>
              <w:fldChar w:fldCharType="end"/>
            </w:r>
          </w:hyperlink>
        </w:p>
        <w:p w:rsidR="00E84553" w:rsidRPr="00B54CC0" w:rsidRDefault="00E84553">
          <w:pPr>
            <w:pStyle w:val="TOC2"/>
            <w:tabs>
              <w:tab w:val="right" w:leader="dot" w:pos="9016"/>
            </w:tabs>
            <w:rPr>
              <w:rFonts w:eastAsiaTheme="minorEastAsia"/>
              <w:noProof/>
              <w:lang w:eastAsia="en-NZ"/>
            </w:rPr>
          </w:pPr>
          <w:hyperlink w:anchor="_Toc338753388" w:history="1">
            <w:r w:rsidRPr="00B54CC0">
              <w:rPr>
                <w:rStyle w:val="Hyperlink"/>
                <w:noProof/>
                <w:color w:val="auto"/>
              </w:rPr>
              <w:t>4.1 Excel document</w:t>
            </w:r>
            <w:r w:rsidRPr="00B54CC0">
              <w:rPr>
                <w:noProof/>
                <w:webHidden/>
              </w:rPr>
              <w:tab/>
            </w:r>
            <w:r w:rsidRPr="00B54CC0">
              <w:rPr>
                <w:noProof/>
                <w:webHidden/>
              </w:rPr>
              <w:fldChar w:fldCharType="begin"/>
            </w:r>
            <w:r w:rsidRPr="00B54CC0">
              <w:rPr>
                <w:noProof/>
                <w:webHidden/>
              </w:rPr>
              <w:instrText xml:space="preserve"> PAGEREF _Toc338753388 \h </w:instrText>
            </w:r>
            <w:r w:rsidRPr="00B54CC0">
              <w:rPr>
                <w:noProof/>
                <w:webHidden/>
              </w:rPr>
            </w:r>
            <w:r w:rsidRPr="00B54CC0">
              <w:rPr>
                <w:noProof/>
                <w:webHidden/>
              </w:rPr>
              <w:fldChar w:fldCharType="separate"/>
            </w:r>
            <w:r w:rsidR="00F0777B">
              <w:rPr>
                <w:noProof/>
                <w:webHidden/>
              </w:rPr>
              <w:t>11</w:t>
            </w:r>
            <w:r w:rsidRPr="00B54CC0">
              <w:rPr>
                <w:noProof/>
                <w:webHidden/>
              </w:rPr>
              <w:fldChar w:fldCharType="end"/>
            </w:r>
          </w:hyperlink>
        </w:p>
        <w:p w:rsidR="00E84553" w:rsidRPr="00B54CC0" w:rsidRDefault="00E84553">
          <w:pPr>
            <w:pStyle w:val="TOC2"/>
            <w:tabs>
              <w:tab w:val="right" w:leader="dot" w:pos="9016"/>
            </w:tabs>
            <w:rPr>
              <w:rFonts w:eastAsiaTheme="minorEastAsia"/>
              <w:noProof/>
              <w:lang w:eastAsia="en-NZ"/>
            </w:rPr>
          </w:pPr>
          <w:hyperlink w:anchor="_Toc338753389" w:history="1">
            <w:r w:rsidRPr="00B54CC0">
              <w:rPr>
                <w:rStyle w:val="Hyperlink"/>
                <w:noProof/>
                <w:color w:val="auto"/>
              </w:rPr>
              <w:t>4.2 Security</w:t>
            </w:r>
            <w:r w:rsidRPr="00B54CC0">
              <w:rPr>
                <w:noProof/>
                <w:webHidden/>
              </w:rPr>
              <w:tab/>
            </w:r>
            <w:r w:rsidRPr="00B54CC0">
              <w:rPr>
                <w:noProof/>
                <w:webHidden/>
              </w:rPr>
              <w:fldChar w:fldCharType="begin"/>
            </w:r>
            <w:r w:rsidRPr="00B54CC0">
              <w:rPr>
                <w:noProof/>
                <w:webHidden/>
              </w:rPr>
              <w:instrText xml:space="preserve"> PAGEREF _Toc338753389 \h </w:instrText>
            </w:r>
            <w:r w:rsidRPr="00B54CC0">
              <w:rPr>
                <w:noProof/>
                <w:webHidden/>
              </w:rPr>
            </w:r>
            <w:r w:rsidRPr="00B54CC0">
              <w:rPr>
                <w:noProof/>
                <w:webHidden/>
              </w:rPr>
              <w:fldChar w:fldCharType="separate"/>
            </w:r>
            <w:r w:rsidR="00F0777B">
              <w:rPr>
                <w:noProof/>
                <w:webHidden/>
              </w:rPr>
              <w:t>11</w:t>
            </w:r>
            <w:r w:rsidRPr="00B54CC0">
              <w:rPr>
                <w:noProof/>
                <w:webHidden/>
              </w:rPr>
              <w:fldChar w:fldCharType="end"/>
            </w:r>
          </w:hyperlink>
        </w:p>
        <w:p w:rsidR="00E84553" w:rsidRPr="00B54CC0" w:rsidRDefault="00E84553">
          <w:pPr>
            <w:pStyle w:val="TOC2"/>
            <w:tabs>
              <w:tab w:val="right" w:leader="dot" w:pos="9016"/>
            </w:tabs>
            <w:rPr>
              <w:rFonts w:eastAsiaTheme="minorEastAsia"/>
              <w:noProof/>
              <w:lang w:eastAsia="en-NZ"/>
            </w:rPr>
          </w:pPr>
          <w:hyperlink w:anchor="_Toc338753390" w:history="1">
            <w:r w:rsidRPr="00B54CC0">
              <w:rPr>
                <w:rStyle w:val="Hyperlink"/>
                <w:noProof/>
                <w:color w:val="auto"/>
              </w:rPr>
              <w:t>4.3 User Interface</w:t>
            </w:r>
            <w:r w:rsidRPr="00B54CC0">
              <w:rPr>
                <w:noProof/>
                <w:webHidden/>
              </w:rPr>
              <w:tab/>
            </w:r>
            <w:r w:rsidRPr="00B54CC0">
              <w:rPr>
                <w:noProof/>
                <w:webHidden/>
              </w:rPr>
              <w:fldChar w:fldCharType="begin"/>
            </w:r>
            <w:r w:rsidRPr="00B54CC0">
              <w:rPr>
                <w:noProof/>
                <w:webHidden/>
              </w:rPr>
              <w:instrText xml:space="preserve"> PAGEREF _Toc338753390 \h </w:instrText>
            </w:r>
            <w:r w:rsidRPr="00B54CC0">
              <w:rPr>
                <w:noProof/>
                <w:webHidden/>
              </w:rPr>
            </w:r>
            <w:r w:rsidRPr="00B54CC0">
              <w:rPr>
                <w:noProof/>
                <w:webHidden/>
              </w:rPr>
              <w:fldChar w:fldCharType="separate"/>
            </w:r>
            <w:r w:rsidR="00F0777B">
              <w:rPr>
                <w:noProof/>
                <w:webHidden/>
              </w:rPr>
              <w:t>12</w:t>
            </w:r>
            <w:r w:rsidRPr="00B54CC0">
              <w:rPr>
                <w:noProof/>
                <w:webHidden/>
              </w:rPr>
              <w:fldChar w:fldCharType="end"/>
            </w:r>
          </w:hyperlink>
        </w:p>
        <w:p w:rsidR="00E84553" w:rsidRPr="00B54CC0" w:rsidRDefault="00E84553">
          <w:pPr>
            <w:pStyle w:val="TOC1"/>
            <w:tabs>
              <w:tab w:val="right" w:leader="dot" w:pos="9016"/>
            </w:tabs>
            <w:rPr>
              <w:rFonts w:eastAsiaTheme="minorEastAsia"/>
              <w:noProof/>
              <w:lang w:eastAsia="en-NZ"/>
            </w:rPr>
          </w:pPr>
          <w:hyperlink w:anchor="_Toc338753391" w:history="1">
            <w:r w:rsidRPr="00B54CC0">
              <w:rPr>
                <w:rStyle w:val="Hyperlink"/>
                <w:noProof/>
                <w:color w:val="auto"/>
              </w:rPr>
              <w:t>5 Version 2 Excel C#</w:t>
            </w:r>
            <w:r w:rsidRPr="00B54CC0">
              <w:rPr>
                <w:noProof/>
                <w:webHidden/>
              </w:rPr>
              <w:tab/>
            </w:r>
            <w:r w:rsidRPr="00B54CC0">
              <w:rPr>
                <w:noProof/>
                <w:webHidden/>
              </w:rPr>
              <w:fldChar w:fldCharType="begin"/>
            </w:r>
            <w:r w:rsidRPr="00B54CC0">
              <w:rPr>
                <w:noProof/>
                <w:webHidden/>
              </w:rPr>
              <w:instrText xml:space="preserve"> PAGEREF _Toc338753391 \h </w:instrText>
            </w:r>
            <w:r w:rsidRPr="00B54CC0">
              <w:rPr>
                <w:noProof/>
                <w:webHidden/>
              </w:rPr>
            </w:r>
            <w:r w:rsidRPr="00B54CC0">
              <w:rPr>
                <w:noProof/>
                <w:webHidden/>
              </w:rPr>
              <w:fldChar w:fldCharType="separate"/>
            </w:r>
            <w:r w:rsidR="00F0777B">
              <w:rPr>
                <w:noProof/>
                <w:webHidden/>
              </w:rPr>
              <w:t>13</w:t>
            </w:r>
            <w:r w:rsidRPr="00B54CC0">
              <w:rPr>
                <w:noProof/>
                <w:webHidden/>
              </w:rPr>
              <w:fldChar w:fldCharType="end"/>
            </w:r>
          </w:hyperlink>
        </w:p>
        <w:p w:rsidR="00E84553" w:rsidRPr="00B54CC0" w:rsidRDefault="00E84553">
          <w:pPr>
            <w:pStyle w:val="TOC2"/>
            <w:tabs>
              <w:tab w:val="right" w:leader="dot" w:pos="9016"/>
            </w:tabs>
            <w:rPr>
              <w:rFonts w:eastAsiaTheme="minorEastAsia"/>
              <w:noProof/>
              <w:lang w:eastAsia="en-NZ"/>
            </w:rPr>
          </w:pPr>
          <w:hyperlink w:anchor="_Toc338753392" w:history="1">
            <w:r w:rsidRPr="00B54CC0">
              <w:rPr>
                <w:rStyle w:val="Hyperlink"/>
                <w:noProof/>
                <w:color w:val="auto"/>
              </w:rPr>
              <w:t>5.1 Excel Wrapper</w:t>
            </w:r>
            <w:r w:rsidRPr="00B54CC0">
              <w:rPr>
                <w:noProof/>
                <w:webHidden/>
              </w:rPr>
              <w:tab/>
            </w:r>
            <w:r w:rsidRPr="00B54CC0">
              <w:rPr>
                <w:noProof/>
                <w:webHidden/>
              </w:rPr>
              <w:fldChar w:fldCharType="begin"/>
            </w:r>
            <w:r w:rsidRPr="00B54CC0">
              <w:rPr>
                <w:noProof/>
                <w:webHidden/>
              </w:rPr>
              <w:instrText xml:space="preserve"> PAGEREF _Toc338753392 \h </w:instrText>
            </w:r>
            <w:r w:rsidRPr="00B54CC0">
              <w:rPr>
                <w:noProof/>
                <w:webHidden/>
              </w:rPr>
            </w:r>
            <w:r w:rsidRPr="00B54CC0">
              <w:rPr>
                <w:noProof/>
                <w:webHidden/>
              </w:rPr>
              <w:fldChar w:fldCharType="separate"/>
            </w:r>
            <w:r w:rsidR="00F0777B">
              <w:rPr>
                <w:noProof/>
                <w:webHidden/>
              </w:rPr>
              <w:t>13</w:t>
            </w:r>
            <w:r w:rsidRPr="00B54CC0">
              <w:rPr>
                <w:noProof/>
                <w:webHidden/>
              </w:rPr>
              <w:fldChar w:fldCharType="end"/>
            </w:r>
          </w:hyperlink>
        </w:p>
        <w:p w:rsidR="00E84553" w:rsidRPr="00B54CC0" w:rsidRDefault="00E84553">
          <w:pPr>
            <w:pStyle w:val="TOC2"/>
            <w:tabs>
              <w:tab w:val="right" w:leader="dot" w:pos="9016"/>
            </w:tabs>
            <w:rPr>
              <w:rFonts w:eastAsiaTheme="minorEastAsia"/>
              <w:noProof/>
              <w:lang w:eastAsia="en-NZ"/>
            </w:rPr>
          </w:pPr>
          <w:hyperlink w:anchor="_Toc338753393" w:history="1">
            <w:r w:rsidRPr="00B54CC0">
              <w:rPr>
                <w:rStyle w:val="Hyperlink"/>
                <w:noProof/>
                <w:color w:val="auto"/>
              </w:rPr>
              <w:t>5.2 Database</w:t>
            </w:r>
            <w:r w:rsidRPr="00B54CC0">
              <w:rPr>
                <w:noProof/>
                <w:webHidden/>
              </w:rPr>
              <w:tab/>
            </w:r>
            <w:r w:rsidRPr="00B54CC0">
              <w:rPr>
                <w:noProof/>
                <w:webHidden/>
              </w:rPr>
              <w:fldChar w:fldCharType="begin"/>
            </w:r>
            <w:r w:rsidRPr="00B54CC0">
              <w:rPr>
                <w:noProof/>
                <w:webHidden/>
              </w:rPr>
              <w:instrText xml:space="preserve"> PAGEREF _Toc338753393 \h </w:instrText>
            </w:r>
            <w:r w:rsidRPr="00B54CC0">
              <w:rPr>
                <w:noProof/>
                <w:webHidden/>
              </w:rPr>
            </w:r>
            <w:r w:rsidRPr="00B54CC0">
              <w:rPr>
                <w:noProof/>
                <w:webHidden/>
              </w:rPr>
              <w:fldChar w:fldCharType="separate"/>
            </w:r>
            <w:r w:rsidR="00F0777B">
              <w:rPr>
                <w:noProof/>
                <w:webHidden/>
              </w:rPr>
              <w:t>13</w:t>
            </w:r>
            <w:r w:rsidRPr="00B54CC0">
              <w:rPr>
                <w:noProof/>
                <w:webHidden/>
              </w:rPr>
              <w:fldChar w:fldCharType="end"/>
            </w:r>
          </w:hyperlink>
        </w:p>
        <w:p w:rsidR="00E84553" w:rsidRPr="00B54CC0" w:rsidRDefault="00E84553">
          <w:pPr>
            <w:pStyle w:val="TOC2"/>
            <w:tabs>
              <w:tab w:val="right" w:leader="dot" w:pos="9016"/>
            </w:tabs>
            <w:rPr>
              <w:rFonts w:eastAsiaTheme="minorEastAsia"/>
              <w:noProof/>
              <w:lang w:eastAsia="en-NZ"/>
            </w:rPr>
          </w:pPr>
          <w:hyperlink w:anchor="_Toc338753394" w:history="1">
            <w:r w:rsidRPr="00B54CC0">
              <w:rPr>
                <w:rStyle w:val="Hyperlink"/>
                <w:noProof/>
                <w:color w:val="auto"/>
              </w:rPr>
              <w:t>5.3 Multiple Document Interface (MDI)</w:t>
            </w:r>
            <w:r w:rsidRPr="00B54CC0">
              <w:rPr>
                <w:noProof/>
                <w:webHidden/>
              </w:rPr>
              <w:tab/>
            </w:r>
            <w:r w:rsidRPr="00B54CC0">
              <w:rPr>
                <w:noProof/>
                <w:webHidden/>
              </w:rPr>
              <w:fldChar w:fldCharType="begin"/>
            </w:r>
            <w:r w:rsidRPr="00B54CC0">
              <w:rPr>
                <w:noProof/>
                <w:webHidden/>
              </w:rPr>
              <w:instrText xml:space="preserve"> PAGEREF _Toc338753394 \h </w:instrText>
            </w:r>
            <w:r w:rsidRPr="00B54CC0">
              <w:rPr>
                <w:noProof/>
                <w:webHidden/>
              </w:rPr>
            </w:r>
            <w:r w:rsidRPr="00B54CC0">
              <w:rPr>
                <w:noProof/>
                <w:webHidden/>
              </w:rPr>
              <w:fldChar w:fldCharType="separate"/>
            </w:r>
            <w:r w:rsidR="00F0777B">
              <w:rPr>
                <w:noProof/>
                <w:webHidden/>
              </w:rPr>
              <w:t>14</w:t>
            </w:r>
            <w:r w:rsidRPr="00B54CC0">
              <w:rPr>
                <w:noProof/>
                <w:webHidden/>
              </w:rPr>
              <w:fldChar w:fldCharType="end"/>
            </w:r>
          </w:hyperlink>
        </w:p>
        <w:p w:rsidR="00E84553" w:rsidRPr="00B54CC0" w:rsidRDefault="00E84553">
          <w:pPr>
            <w:pStyle w:val="TOC2"/>
            <w:tabs>
              <w:tab w:val="right" w:leader="dot" w:pos="9016"/>
            </w:tabs>
            <w:rPr>
              <w:rFonts w:eastAsiaTheme="minorEastAsia"/>
              <w:noProof/>
              <w:lang w:eastAsia="en-NZ"/>
            </w:rPr>
          </w:pPr>
          <w:hyperlink w:anchor="_Toc338753395" w:history="1">
            <w:r w:rsidRPr="00B54CC0">
              <w:rPr>
                <w:rStyle w:val="Hyperlink"/>
                <w:noProof/>
                <w:color w:val="auto"/>
              </w:rPr>
              <w:t>5.4 Excel Hierarchy</w:t>
            </w:r>
            <w:r w:rsidRPr="00B54CC0">
              <w:rPr>
                <w:noProof/>
                <w:webHidden/>
              </w:rPr>
              <w:tab/>
            </w:r>
            <w:r w:rsidRPr="00B54CC0">
              <w:rPr>
                <w:noProof/>
                <w:webHidden/>
              </w:rPr>
              <w:fldChar w:fldCharType="begin"/>
            </w:r>
            <w:r w:rsidRPr="00B54CC0">
              <w:rPr>
                <w:noProof/>
                <w:webHidden/>
              </w:rPr>
              <w:instrText xml:space="preserve"> PAGEREF _Toc338753395 \h </w:instrText>
            </w:r>
            <w:r w:rsidRPr="00B54CC0">
              <w:rPr>
                <w:noProof/>
                <w:webHidden/>
              </w:rPr>
            </w:r>
            <w:r w:rsidRPr="00B54CC0">
              <w:rPr>
                <w:noProof/>
                <w:webHidden/>
              </w:rPr>
              <w:fldChar w:fldCharType="separate"/>
            </w:r>
            <w:r w:rsidR="00F0777B">
              <w:rPr>
                <w:noProof/>
                <w:webHidden/>
              </w:rPr>
              <w:t>15</w:t>
            </w:r>
            <w:r w:rsidRPr="00B54CC0">
              <w:rPr>
                <w:noProof/>
                <w:webHidden/>
              </w:rPr>
              <w:fldChar w:fldCharType="end"/>
            </w:r>
          </w:hyperlink>
        </w:p>
        <w:p w:rsidR="00E84553" w:rsidRPr="00B54CC0" w:rsidRDefault="00E84553">
          <w:pPr>
            <w:pStyle w:val="TOC1"/>
            <w:tabs>
              <w:tab w:val="right" w:leader="dot" w:pos="9016"/>
            </w:tabs>
            <w:rPr>
              <w:rFonts w:eastAsiaTheme="minorEastAsia"/>
              <w:noProof/>
              <w:lang w:eastAsia="en-NZ"/>
            </w:rPr>
          </w:pPr>
          <w:hyperlink w:anchor="_Toc338753396" w:history="1">
            <w:r w:rsidRPr="00B54CC0">
              <w:rPr>
                <w:rStyle w:val="Hyperlink"/>
                <w:noProof/>
                <w:color w:val="auto"/>
              </w:rPr>
              <w:t>6 Version 3 C# with Excel</w:t>
            </w:r>
            <w:r w:rsidRPr="00B54CC0">
              <w:rPr>
                <w:noProof/>
                <w:webHidden/>
              </w:rPr>
              <w:tab/>
            </w:r>
            <w:r w:rsidRPr="00B54CC0">
              <w:rPr>
                <w:noProof/>
                <w:webHidden/>
              </w:rPr>
              <w:fldChar w:fldCharType="begin"/>
            </w:r>
            <w:r w:rsidRPr="00B54CC0">
              <w:rPr>
                <w:noProof/>
                <w:webHidden/>
              </w:rPr>
              <w:instrText xml:space="preserve"> PAGEREF _Toc338753396 \h </w:instrText>
            </w:r>
            <w:r w:rsidRPr="00B54CC0">
              <w:rPr>
                <w:noProof/>
                <w:webHidden/>
              </w:rPr>
            </w:r>
            <w:r w:rsidRPr="00B54CC0">
              <w:rPr>
                <w:noProof/>
                <w:webHidden/>
              </w:rPr>
              <w:fldChar w:fldCharType="separate"/>
            </w:r>
            <w:r w:rsidR="00F0777B">
              <w:rPr>
                <w:noProof/>
                <w:webHidden/>
              </w:rPr>
              <w:t>17</w:t>
            </w:r>
            <w:r w:rsidRPr="00B54CC0">
              <w:rPr>
                <w:noProof/>
                <w:webHidden/>
              </w:rPr>
              <w:fldChar w:fldCharType="end"/>
            </w:r>
          </w:hyperlink>
        </w:p>
        <w:p w:rsidR="00E84553" w:rsidRPr="00B54CC0" w:rsidRDefault="00E84553">
          <w:pPr>
            <w:pStyle w:val="TOC2"/>
            <w:tabs>
              <w:tab w:val="right" w:leader="dot" w:pos="9016"/>
            </w:tabs>
            <w:rPr>
              <w:rFonts w:eastAsiaTheme="minorEastAsia"/>
              <w:noProof/>
              <w:lang w:eastAsia="en-NZ"/>
            </w:rPr>
          </w:pPr>
          <w:hyperlink w:anchor="_Toc338753397" w:history="1">
            <w:r w:rsidRPr="00B54CC0">
              <w:rPr>
                <w:rStyle w:val="Hyperlink"/>
                <w:noProof/>
                <w:color w:val="auto"/>
              </w:rPr>
              <w:t>6.1 Milestones</w:t>
            </w:r>
            <w:r w:rsidRPr="00B54CC0">
              <w:rPr>
                <w:noProof/>
                <w:webHidden/>
              </w:rPr>
              <w:tab/>
            </w:r>
            <w:r w:rsidRPr="00B54CC0">
              <w:rPr>
                <w:noProof/>
                <w:webHidden/>
              </w:rPr>
              <w:fldChar w:fldCharType="begin"/>
            </w:r>
            <w:r w:rsidRPr="00B54CC0">
              <w:rPr>
                <w:noProof/>
                <w:webHidden/>
              </w:rPr>
              <w:instrText xml:space="preserve"> PAGEREF _Toc338753397 \h </w:instrText>
            </w:r>
            <w:r w:rsidRPr="00B54CC0">
              <w:rPr>
                <w:noProof/>
                <w:webHidden/>
              </w:rPr>
            </w:r>
            <w:r w:rsidRPr="00B54CC0">
              <w:rPr>
                <w:noProof/>
                <w:webHidden/>
              </w:rPr>
              <w:fldChar w:fldCharType="separate"/>
            </w:r>
            <w:r w:rsidR="00F0777B">
              <w:rPr>
                <w:noProof/>
                <w:webHidden/>
              </w:rPr>
              <w:t>18</w:t>
            </w:r>
            <w:r w:rsidRPr="00B54CC0">
              <w:rPr>
                <w:noProof/>
                <w:webHidden/>
              </w:rPr>
              <w:fldChar w:fldCharType="end"/>
            </w:r>
          </w:hyperlink>
        </w:p>
        <w:p w:rsidR="00E84553" w:rsidRPr="00B54CC0" w:rsidRDefault="00E84553">
          <w:pPr>
            <w:pStyle w:val="TOC1"/>
            <w:tabs>
              <w:tab w:val="right" w:leader="dot" w:pos="9016"/>
            </w:tabs>
            <w:rPr>
              <w:rFonts w:eastAsiaTheme="minorEastAsia"/>
              <w:noProof/>
              <w:lang w:eastAsia="en-NZ"/>
            </w:rPr>
          </w:pPr>
          <w:hyperlink w:anchor="_Toc338753398" w:history="1">
            <w:r w:rsidRPr="00B54CC0">
              <w:rPr>
                <w:rStyle w:val="Hyperlink"/>
                <w:noProof/>
                <w:color w:val="auto"/>
              </w:rPr>
              <w:t>7 HCI DESIGN</w:t>
            </w:r>
            <w:r w:rsidRPr="00B54CC0">
              <w:rPr>
                <w:noProof/>
                <w:webHidden/>
              </w:rPr>
              <w:tab/>
            </w:r>
            <w:r w:rsidRPr="00B54CC0">
              <w:rPr>
                <w:noProof/>
                <w:webHidden/>
              </w:rPr>
              <w:fldChar w:fldCharType="begin"/>
            </w:r>
            <w:r w:rsidRPr="00B54CC0">
              <w:rPr>
                <w:noProof/>
                <w:webHidden/>
              </w:rPr>
              <w:instrText xml:space="preserve"> PAGEREF _Toc338753398 \h </w:instrText>
            </w:r>
            <w:r w:rsidRPr="00B54CC0">
              <w:rPr>
                <w:noProof/>
                <w:webHidden/>
              </w:rPr>
            </w:r>
            <w:r w:rsidRPr="00B54CC0">
              <w:rPr>
                <w:noProof/>
                <w:webHidden/>
              </w:rPr>
              <w:fldChar w:fldCharType="separate"/>
            </w:r>
            <w:r w:rsidR="00F0777B">
              <w:rPr>
                <w:noProof/>
                <w:webHidden/>
              </w:rPr>
              <w:t>20</w:t>
            </w:r>
            <w:r w:rsidRPr="00B54CC0">
              <w:rPr>
                <w:noProof/>
                <w:webHidden/>
              </w:rPr>
              <w:fldChar w:fldCharType="end"/>
            </w:r>
          </w:hyperlink>
        </w:p>
        <w:p w:rsidR="00E84553" w:rsidRPr="00B54CC0" w:rsidRDefault="00E84553">
          <w:pPr>
            <w:pStyle w:val="TOC2"/>
            <w:tabs>
              <w:tab w:val="right" w:leader="dot" w:pos="9016"/>
            </w:tabs>
            <w:rPr>
              <w:rFonts w:eastAsiaTheme="minorEastAsia"/>
              <w:noProof/>
              <w:lang w:eastAsia="en-NZ"/>
            </w:rPr>
          </w:pPr>
          <w:hyperlink w:anchor="_Toc338753399" w:history="1">
            <w:r w:rsidRPr="00B54CC0">
              <w:rPr>
                <w:rStyle w:val="Hyperlink"/>
                <w:noProof/>
                <w:color w:val="auto"/>
              </w:rPr>
              <w:t>7.1 Testing</w:t>
            </w:r>
            <w:r w:rsidRPr="00B54CC0">
              <w:rPr>
                <w:noProof/>
                <w:webHidden/>
              </w:rPr>
              <w:tab/>
            </w:r>
            <w:r w:rsidRPr="00B54CC0">
              <w:rPr>
                <w:noProof/>
                <w:webHidden/>
              </w:rPr>
              <w:fldChar w:fldCharType="begin"/>
            </w:r>
            <w:r w:rsidRPr="00B54CC0">
              <w:rPr>
                <w:noProof/>
                <w:webHidden/>
              </w:rPr>
              <w:instrText xml:space="preserve"> PAGEREF _Toc338753399 \h </w:instrText>
            </w:r>
            <w:r w:rsidRPr="00B54CC0">
              <w:rPr>
                <w:noProof/>
                <w:webHidden/>
              </w:rPr>
            </w:r>
            <w:r w:rsidRPr="00B54CC0">
              <w:rPr>
                <w:noProof/>
                <w:webHidden/>
              </w:rPr>
              <w:fldChar w:fldCharType="separate"/>
            </w:r>
            <w:r w:rsidR="00F0777B">
              <w:rPr>
                <w:noProof/>
                <w:webHidden/>
              </w:rPr>
              <w:t>20</w:t>
            </w:r>
            <w:r w:rsidRPr="00B54CC0">
              <w:rPr>
                <w:noProof/>
                <w:webHidden/>
              </w:rPr>
              <w:fldChar w:fldCharType="end"/>
            </w:r>
          </w:hyperlink>
        </w:p>
        <w:p w:rsidR="00E84553" w:rsidRPr="00B54CC0" w:rsidRDefault="00E84553">
          <w:pPr>
            <w:pStyle w:val="TOC2"/>
            <w:tabs>
              <w:tab w:val="right" w:leader="dot" w:pos="9016"/>
            </w:tabs>
            <w:rPr>
              <w:rFonts w:eastAsiaTheme="minorEastAsia"/>
              <w:noProof/>
              <w:lang w:eastAsia="en-NZ"/>
            </w:rPr>
          </w:pPr>
          <w:hyperlink w:anchor="_Toc338753400" w:history="1">
            <w:r w:rsidRPr="00B54CC0">
              <w:rPr>
                <w:rStyle w:val="Hyperlink"/>
                <w:noProof/>
                <w:color w:val="auto"/>
              </w:rPr>
              <w:t>7.2 Lean</w:t>
            </w:r>
            <w:r w:rsidRPr="00B54CC0">
              <w:rPr>
                <w:noProof/>
                <w:webHidden/>
              </w:rPr>
              <w:tab/>
            </w:r>
            <w:r w:rsidRPr="00B54CC0">
              <w:rPr>
                <w:noProof/>
                <w:webHidden/>
              </w:rPr>
              <w:fldChar w:fldCharType="begin"/>
            </w:r>
            <w:r w:rsidRPr="00B54CC0">
              <w:rPr>
                <w:noProof/>
                <w:webHidden/>
              </w:rPr>
              <w:instrText xml:space="preserve"> PAGEREF _Toc338753400 \h </w:instrText>
            </w:r>
            <w:r w:rsidRPr="00B54CC0">
              <w:rPr>
                <w:noProof/>
                <w:webHidden/>
              </w:rPr>
            </w:r>
            <w:r w:rsidRPr="00B54CC0">
              <w:rPr>
                <w:noProof/>
                <w:webHidden/>
              </w:rPr>
              <w:fldChar w:fldCharType="separate"/>
            </w:r>
            <w:r w:rsidR="00F0777B">
              <w:rPr>
                <w:noProof/>
                <w:webHidden/>
              </w:rPr>
              <w:t>20</w:t>
            </w:r>
            <w:r w:rsidRPr="00B54CC0">
              <w:rPr>
                <w:noProof/>
                <w:webHidden/>
              </w:rPr>
              <w:fldChar w:fldCharType="end"/>
            </w:r>
          </w:hyperlink>
        </w:p>
        <w:p w:rsidR="00E84553" w:rsidRPr="00B54CC0" w:rsidRDefault="00E84553">
          <w:pPr>
            <w:pStyle w:val="TOC2"/>
            <w:tabs>
              <w:tab w:val="right" w:leader="dot" w:pos="9016"/>
            </w:tabs>
            <w:rPr>
              <w:rFonts w:eastAsiaTheme="minorEastAsia"/>
              <w:noProof/>
              <w:lang w:eastAsia="en-NZ"/>
            </w:rPr>
          </w:pPr>
          <w:hyperlink w:anchor="_Toc338753401" w:history="1">
            <w:r w:rsidRPr="00B54CC0">
              <w:rPr>
                <w:rStyle w:val="Hyperlink"/>
                <w:noProof/>
                <w:color w:val="auto"/>
              </w:rPr>
              <w:t>7.3 Gaming Interface</w:t>
            </w:r>
            <w:r w:rsidRPr="00B54CC0">
              <w:rPr>
                <w:noProof/>
                <w:webHidden/>
              </w:rPr>
              <w:tab/>
            </w:r>
            <w:r w:rsidRPr="00B54CC0">
              <w:rPr>
                <w:noProof/>
                <w:webHidden/>
              </w:rPr>
              <w:fldChar w:fldCharType="begin"/>
            </w:r>
            <w:r w:rsidRPr="00B54CC0">
              <w:rPr>
                <w:noProof/>
                <w:webHidden/>
              </w:rPr>
              <w:instrText xml:space="preserve"> PAGEREF _Toc338753401 \h </w:instrText>
            </w:r>
            <w:r w:rsidRPr="00B54CC0">
              <w:rPr>
                <w:noProof/>
                <w:webHidden/>
              </w:rPr>
            </w:r>
            <w:r w:rsidRPr="00B54CC0">
              <w:rPr>
                <w:noProof/>
                <w:webHidden/>
              </w:rPr>
              <w:fldChar w:fldCharType="separate"/>
            </w:r>
            <w:r w:rsidR="00F0777B">
              <w:rPr>
                <w:noProof/>
                <w:webHidden/>
              </w:rPr>
              <w:t>21</w:t>
            </w:r>
            <w:r w:rsidRPr="00B54CC0">
              <w:rPr>
                <w:noProof/>
                <w:webHidden/>
              </w:rPr>
              <w:fldChar w:fldCharType="end"/>
            </w:r>
          </w:hyperlink>
        </w:p>
        <w:p w:rsidR="00E84553" w:rsidRPr="00B54CC0" w:rsidRDefault="00E84553">
          <w:pPr>
            <w:pStyle w:val="TOC1"/>
            <w:tabs>
              <w:tab w:val="right" w:leader="dot" w:pos="9016"/>
            </w:tabs>
            <w:rPr>
              <w:rFonts w:eastAsiaTheme="minorEastAsia"/>
              <w:noProof/>
              <w:lang w:eastAsia="en-NZ"/>
            </w:rPr>
          </w:pPr>
          <w:hyperlink w:anchor="_Toc338753402" w:history="1">
            <w:r w:rsidRPr="00B54CC0">
              <w:rPr>
                <w:rStyle w:val="Hyperlink"/>
                <w:rFonts w:ascii="Times New Roman" w:hAnsi="Times New Roman" w:cs="Times New Roman"/>
                <w:noProof/>
                <w:color w:val="auto"/>
              </w:rPr>
              <w:t>8 Data Collection</w:t>
            </w:r>
            <w:r w:rsidRPr="00B54CC0">
              <w:rPr>
                <w:noProof/>
                <w:webHidden/>
              </w:rPr>
              <w:tab/>
            </w:r>
            <w:r w:rsidRPr="00B54CC0">
              <w:rPr>
                <w:noProof/>
                <w:webHidden/>
              </w:rPr>
              <w:fldChar w:fldCharType="begin"/>
            </w:r>
            <w:r w:rsidRPr="00B54CC0">
              <w:rPr>
                <w:noProof/>
                <w:webHidden/>
              </w:rPr>
              <w:instrText xml:space="preserve"> PAGEREF _Toc338753402 \h </w:instrText>
            </w:r>
            <w:r w:rsidRPr="00B54CC0">
              <w:rPr>
                <w:noProof/>
                <w:webHidden/>
              </w:rPr>
            </w:r>
            <w:r w:rsidRPr="00B54CC0">
              <w:rPr>
                <w:noProof/>
                <w:webHidden/>
              </w:rPr>
              <w:fldChar w:fldCharType="separate"/>
            </w:r>
            <w:r w:rsidR="00F0777B">
              <w:rPr>
                <w:noProof/>
                <w:webHidden/>
              </w:rPr>
              <w:t>22</w:t>
            </w:r>
            <w:r w:rsidRPr="00B54CC0">
              <w:rPr>
                <w:noProof/>
                <w:webHidden/>
              </w:rPr>
              <w:fldChar w:fldCharType="end"/>
            </w:r>
          </w:hyperlink>
        </w:p>
        <w:p w:rsidR="00E84553" w:rsidRPr="00B54CC0" w:rsidRDefault="00E84553">
          <w:pPr>
            <w:pStyle w:val="TOC2"/>
            <w:tabs>
              <w:tab w:val="right" w:leader="dot" w:pos="9016"/>
            </w:tabs>
            <w:rPr>
              <w:rFonts w:eastAsiaTheme="minorEastAsia"/>
              <w:noProof/>
              <w:lang w:eastAsia="en-NZ"/>
            </w:rPr>
          </w:pPr>
          <w:hyperlink w:anchor="_Toc338753403" w:history="1">
            <w:r w:rsidRPr="00B54CC0">
              <w:rPr>
                <w:rStyle w:val="Hyperlink"/>
                <w:noProof/>
                <w:color w:val="auto"/>
              </w:rPr>
              <w:t>8.1 Manual Data Collection</w:t>
            </w:r>
            <w:r w:rsidRPr="00B54CC0">
              <w:rPr>
                <w:noProof/>
                <w:webHidden/>
              </w:rPr>
              <w:tab/>
            </w:r>
            <w:r w:rsidRPr="00B54CC0">
              <w:rPr>
                <w:noProof/>
                <w:webHidden/>
              </w:rPr>
              <w:fldChar w:fldCharType="begin"/>
            </w:r>
            <w:r w:rsidRPr="00B54CC0">
              <w:rPr>
                <w:noProof/>
                <w:webHidden/>
              </w:rPr>
              <w:instrText xml:space="preserve"> PAGEREF _Toc338753403 \h </w:instrText>
            </w:r>
            <w:r w:rsidRPr="00B54CC0">
              <w:rPr>
                <w:noProof/>
                <w:webHidden/>
              </w:rPr>
            </w:r>
            <w:r w:rsidRPr="00B54CC0">
              <w:rPr>
                <w:noProof/>
                <w:webHidden/>
              </w:rPr>
              <w:fldChar w:fldCharType="separate"/>
            </w:r>
            <w:r w:rsidR="00F0777B">
              <w:rPr>
                <w:noProof/>
                <w:webHidden/>
              </w:rPr>
              <w:t>23</w:t>
            </w:r>
            <w:r w:rsidRPr="00B54CC0">
              <w:rPr>
                <w:noProof/>
                <w:webHidden/>
              </w:rPr>
              <w:fldChar w:fldCharType="end"/>
            </w:r>
          </w:hyperlink>
        </w:p>
        <w:p w:rsidR="00E84553" w:rsidRPr="00B54CC0" w:rsidRDefault="00E84553">
          <w:pPr>
            <w:pStyle w:val="TOC2"/>
            <w:tabs>
              <w:tab w:val="right" w:leader="dot" w:pos="9016"/>
            </w:tabs>
            <w:rPr>
              <w:rFonts w:eastAsiaTheme="minorEastAsia"/>
              <w:noProof/>
              <w:lang w:eastAsia="en-NZ"/>
            </w:rPr>
          </w:pPr>
          <w:hyperlink w:anchor="_Toc338753404" w:history="1">
            <w:r w:rsidRPr="00B54CC0">
              <w:rPr>
                <w:rStyle w:val="Hyperlink"/>
                <w:noProof/>
                <w:color w:val="auto"/>
              </w:rPr>
              <w:t>8.2 Process of Collection</w:t>
            </w:r>
            <w:r w:rsidRPr="00B54CC0">
              <w:rPr>
                <w:noProof/>
                <w:webHidden/>
              </w:rPr>
              <w:tab/>
            </w:r>
            <w:r w:rsidRPr="00B54CC0">
              <w:rPr>
                <w:noProof/>
                <w:webHidden/>
              </w:rPr>
              <w:fldChar w:fldCharType="begin"/>
            </w:r>
            <w:r w:rsidRPr="00B54CC0">
              <w:rPr>
                <w:noProof/>
                <w:webHidden/>
              </w:rPr>
              <w:instrText xml:space="preserve"> PAGEREF _Toc338753404 \h </w:instrText>
            </w:r>
            <w:r w:rsidRPr="00B54CC0">
              <w:rPr>
                <w:noProof/>
                <w:webHidden/>
              </w:rPr>
            </w:r>
            <w:r w:rsidRPr="00B54CC0">
              <w:rPr>
                <w:noProof/>
                <w:webHidden/>
              </w:rPr>
              <w:fldChar w:fldCharType="separate"/>
            </w:r>
            <w:r w:rsidR="00F0777B">
              <w:rPr>
                <w:noProof/>
                <w:webHidden/>
              </w:rPr>
              <w:t>24</w:t>
            </w:r>
            <w:r w:rsidRPr="00B54CC0">
              <w:rPr>
                <w:noProof/>
                <w:webHidden/>
              </w:rPr>
              <w:fldChar w:fldCharType="end"/>
            </w:r>
          </w:hyperlink>
        </w:p>
        <w:p w:rsidR="00E84553" w:rsidRPr="00B54CC0" w:rsidRDefault="00E84553">
          <w:pPr>
            <w:pStyle w:val="TOC2"/>
            <w:tabs>
              <w:tab w:val="right" w:leader="dot" w:pos="9016"/>
            </w:tabs>
            <w:rPr>
              <w:rFonts w:eastAsiaTheme="minorEastAsia"/>
              <w:noProof/>
              <w:lang w:eastAsia="en-NZ"/>
            </w:rPr>
          </w:pPr>
          <w:hyperlink w:anchor="_Toc338753405" w:history="1">
            <w:r w:rsidRPr="00B54CC0">
              <w:rPr>
                <w:rStyle w:val="Hyperlink"/>
                <w:noProof/>
                <w:color w:val="auto"/>
              </w:rPr>
              <w:t>8.3 Web Scrapper</w:t>
            </w:r>
            <w:r w:rsidRPr="00B54CC0">
              <w:rPr>
                <w:noProof/>
                <w:webHidden/>
              </w:rPr>
              <w:tab/>
            </w:r>
            <w:r w:rsidRPr="00B54CC0">
              <w:rPr>
                <w:noProof/>
                <w:webHidden/>
              </w:rPr>
              <w:fldChar w:fldCharType="begin"/>
            </w:r>
            <w:r w:rsidRPr="00B54CC0">
              <w:rPr>
                <w:noProof/>
                <w:webHidden/>
              </w:rPr>
              <w:instrText xml:space="preserve"> PAGEREF _Toc338753405 \h </w:instrText>
            </w:r>
            <w:r w:rsidRPr="00B54CC0">
              <w:rPr>
                <w:noProof/>
                <w:webHidden/>
              </w:rPr>
            </w:r>
            <w:r w:rsidRPr="00B54CC0">
              <w:rPr>
                <w:noProof/>
                <w:webHidden/>
              </w:rPr>
              <w:fldChar w:fldCharType="separate"/>
            </w:r>
            <w:r w:rsidR="00F0777B">
              <w:rPr>
                <w:noProof/>
                <w:webHidden/>
              </w:rPr>
              <w:t>25</w:t>
            </w:r>
            <w:r w:rsidRPr="00B54CC0">
              <w:rPr>
                <w:noProof/>
                <w:webHidden/>
              </w:rPr>
              <w:fldChar w:fldCharType="end"/>
            </w:r>
          </w:hyperlink>
        </w:p>
        <w:p w:rsidR="00E84553" w:rsidRPr="00B54CC0" w:rsidRDefault="00E84553">
          <w:pPr>
            <w:pStyle w:val="TOC2"/>
            <w:tabs>
              <w:tab w:val="right" w:leader="dot" w:pos="9016"/>
            </w:tabs>
            <w:rPr>
              <w:rFonts w:eastAsiaTheme="minorEastAsia"/>
              <w:noProof/>
              <w:lang w:eastAsia="en-NZ"/>
            </w:rPr>
          </w:pPr>
          <w:hyperlink w:anchor="_Toc338753406" w:history="1">
            <w:r w:rsidRPr="00B54CC0">
              <w:rPr>
                <w:rStyle w:val="Hyperlink"/>
                <w:noProof/>
                <w:color w:val="auto"/>
              </w:rPr>
              <w:t>8.4 Future Data</w:t>
            </w:r>
            <w:r w:rsidRPr="00B54CC0">
              <w:rPr>
                <w:noProof/>
                <w:webHidden/>
              </w:rPr>
              <w:tab/>
            </w:r>
            <w:r w:rsidRPr="00B54CC0">
              <w:rPr>
                <w:noProof/>
                <w:webHidden/>
              </w:rPr>
              <w:fldChar w:fldCharType="begin"/>
            </w:r>
            <w:r w:rsidRPr="00B54CC0">
              <w:rPr>
                <w:noProof/>
                <w:webHidden/>
              </w:rPr>
              <w:instrText xml:space="preserve"> PAGEREF _Toc338753406 \h </w:instrText>
            </w:r>
            <w:r w:rsidRPr="00B54CC0">
              <w:rPr>
                <w:noProof/>
                <w:webHidden/>
              </w:rPr>
            </w:r>
            <w:r w:rsidRPr="00B54CC0">
              <w:rPr>
                <w:noProof/>
                <w:webHidden/>
              </w:rPr>
              <w:fldChar w:fldCharType="separate"/>
            </w:r>
            <w:r w:rsidR="00F0777B">
              <w:rPr>
                <w:noProof/>
                <w:webHidden/>
              </w:rPr>
              <w:t>26</w:t>
            </w:r>
            <w:r w:rsidRPr="00B54CC0">
              <w:rPr>
                <w:noProof/>
                <w:webHidden/>
              </w:rPr>
              <w:fldChar w:fldCharType="end"/>
            </w:r>
          </w:hyperlink>
        </w:p>
        <w:p w:rsidR="00E84553" w:rsidRPr="00B54CC0" w:rsidRDefault="00E84553">
          <w:pPr>
            <w:pStyle w:val="TOC2"/>
            <w:tabs>
              <w:tab w:val="right" w:leader="dot" w:pos="9016"/>
            </w:tabs>
            <w:rPr>
              <w:rFonts w:eastAsiaTheme="minorEastAsia"/>
              <w:noProof/>
              <w:lang w:eastAsia="en-NZ"/>
            </w:rPr>
          </w:pPr>
          <w:hyperlink w:anchor="_Toc338753407" w:history="1">
            <w:r w:rsidRPr="00B54CC0">
              <w:rPr>
                <w:rStyle w:val="Hyperlink"/>
                <w:noProof/>
                <w:color w:val="auto"/>
              </w:rPr>
              <w:t>8.5 Milestones</w:t>
            </w:r>
            <w:r w:rsidRPr="00B54CC0">
              <w:rPr>
                <w:noProof/>
                <w:webHidden/>
              </w:rPr>
              <w:tab/>
            </w:r>
            <w:r w:rsidRPr="00B54CC0">
              <w:rPr>
                <w:noProof/>
                <w:webHidden/>
              </w:rPr>
              <w:fldChar w:fldCharType="begin"/>
            </w:r>
            <w:r w:rsidRPr="00B54CC0">
              <w:rPr>
                <w:noProof/>
                <w:webHidden/>
              </w:rPr>
              <w:instrText xml:space="preserve"> PAGEREF _Toc338753407 \h </w:instrText>
            </w:r>
            <w:r w:rsidRPr="00B54CC0">
              <w:rPr>
                <w:noProof/>
                <w:webHidden/>
              </w:rPr>
            </w:r>
            <w:r w:rsidRPr="00B54CC0">
              <w:rPr>
                <w:noProof/>
                <w:webHidden/>
              </w:rPr>
              <w:fldChar w:fldCharType="separate"/>
            </w:r>
            <w:r w:rsidR="00F0777B">
              <w:rPr>
                <w:noProof/>
                <w:webHidden/>
              </w:rPr>
              <w:t>27</w:t>
            </w:r>
            <w:r w:rsidRPr="00B54CC0">
              <w:rPr>
                <w:noProof/>
                <w:webHidden/>
              </w:rPr>
              <w:fldChar w:fldCharType="end"/>
            </w:r>
          </w:hyperlink>
        </w:p>
        <w:p w:rsidR="00E84553" w:rsidRPr="00B54CC0" w:rsidRDefault="00E84553">
          <w:pPr>
            <w:pStyle w:val="TOC1"/>
            <w:tabs>
              <w:tab w:val="right" w:leader="dot" w:pos="9016"/>
            </w:tabs>
            <w:rPr>
              <w:rFonts w:eastAsiaTheme="minorEastAsia"/>
              <w:noProof/>
              <w:lang w:eastAsia="en-NZ"/>
            </w:rPr>
          </w:pPr>
          <w:hyperlink w:anchor="_Toc338753408" w:history="1">
            <w:r w:rsidRPr="00B54CC0">
              <w:rPr>
                <w:rStyle w:val="Hyperlink"/>
                <w:noProof/>
                <w:color w:val="auto"/>
              </w:rPr>
              <w:t>9 GRAPH DEVELOPMENT</w:t>
            </w:r>
            <w:r w:rsidRPr="00B54CC0">
              <w:rPr>
                <w:noProof/>
                <w:webHidden/>
              </w:rPr>
              <w:tab/>
            </w:r>
            <w:r w:rsidRPr="00B54CC0">
              <w:rPr>
                <w:noProof/>
                <w:webHidden/>
              </w:rPr>
              <w:fldChar w:fldCharType="begin"/>
            </w:r>
            <w:r w:rsidRPr="00B54CC0">
              <w:rPr>
                <w:noProof/>
                <w:webHidden/>
              </w:rPr>
              <w:instrText xml:space="preserve"> PAGEREF _Toc338753408 \h </w:instrText>
            </w:r>
            <w:r w:rsidRPr="00B54CC0">
              <w:rPr>
                <w:noProof/>
                <w:webHidden/>
              </w:rPr>
            </w:r>
            <w:r w:rsidRPr="00B54CC0">
              <w:rPr>
                <w:noProof/>
                <w:webHidden/>
              </w:rPr>
              <w:fldChar w:fldCharType="separate"/>
            </w:r>
            <w:r w:rsidR="00F0777B">
              <w:rPr>
                <w:noProof/>
                <w:webHidden/>
              </w:rPr>
              <w:t>28</w:t>
            </w:r>
            <w:r w:rsidRPr="00B54CC0">
              <w:rPr>
                <w:noProof/>
                <w:webHidden/>
              </w:rPr>
              <w:fldChar w:fldCharType="end"/>
            </w:r>
          </w:hyperlink>
        </w:p>
        <w:p w:rsidR="00E84553" w:rsidRPr="00B54CC0" w:rsidRDefault="00E84553">
          <w:pPr>
            <w:pStyle w:val="TOC2"/>
            <w:tabs>
              <w:tab w:val="right" w:leader="dot" w:pos="9016"/>
            </w:tabs>
            <w:rPr>
              <w:rFonts w:eastAsiaTheme="minorEastAsia"/>
              <w:noProof/>
              <w:lang w:eastAsia="en-NZ"/>
            </w:rPr>
          </w:pPr>
          <w:hyperlink w:anchor="_Toc338753409" w:history="1">
            <w:r w:rsidRPr="00B54CC0">
              <w:rPr>
                <w:rStyle w:val="Hyperlink"/>
                <w:noProof/>
                <w:color w:val="auto"/>
              </w:rPr>
              <w:t>9.1 2</w:t>
            </w:r>
            <w:r w:rsidRPr="00B54CC0">
              <w:rPr>
                <w:rStyle w:val="Hyperlink"/>
                <w:noProof/>
                <w:color w:val="auto"/>
                <w:vertAlign w:val="superscript"/>
              </w:rPr>
              <w:t>nd</w:t>
            </w:r>
            <w:r w:rsidRPr="00B54CC0">
              <w:rPr>
                <w:rStyle w:val="Hyperlink"/>
                <w:noProof/>
                <w:color w:val="auto"/>
              </w:rPr>
              <w:t xml:space="preserve"> Order Polynomial</w:t>
            </w:r>
            <w:r w:rsidRPr="00B54CC0">
              <w:rPr>
                <w:noProof/>
                <w:webHidden/>
              </w:rPr>
              <w:tab/>
            </w:r>
            <w:r w:rsidRPr="00B54CC0">
              <w:rPr>
                <w:noProof/>
                <w:webHidden/>
              </w:rPr>
              <w:fldChar w:fldCharType="begin"/>
            </w:r>
            <w:r w:rsidRPr="00B54CC0">
              <w:rPr>
                <w:noProof/>
                <w:webHidden/>
              </w:rPr>
              <w:instrText xml:space="preserve"> PAGEREF _Toc338753409 \h </w:instrText>
            </w:r>
            <w:r w:rsidRPr="00B54CC0">
              <w:rPr>
                <w:noProof/>
                <w:webHidden/>
              </w:rPr>
            </w:r>
            <w:r w:rsidRPr="00B54CC0">
              <w:rPr>
                <w:noProof/>
                <w:webHidden/>
              </w:rPr>
              <w:fldChar w:fldCharType="separate"/>
            </w:r>
            <w:r w:rsidR="00F0777B">
              <w:rPr>
                <w:noProof/>
                <w:webHidden/>
              </w:rPr>
              <w:t>31</w:t>
            </w:r>
            <w:r w:rsidRPr="00B54CC0">
              <w:rPr>
                <w:noProof/>
                <w:webHidden/>
              </w:rPr>
              <w:fldChar w:fldCharType="end"/>
            </w:r>
          </w:hyperlink>
        </w:p>
        <w:p w:rsidR="00E84553" w:rsidRPr="00B54CC0" w:rsidRDefault="00E84553">
          <w:pPr>
            <w:pStyle w:val="TOC2"/>
            <w:tabs>
              <w:tab w:val="right" w:leader="dot" w:pos="9016"/>
            </w:tabs>
            <w:rPr>
              <w:rFonts w:eastAsiaTheme="minorEastAsia"/>
              <w:noProof/>
              <w:lang w:eastAsia="en-NZ"/>
            </w:rPr>
          </w:pPr>
          <w:hyperlink w:anchor="_Toc338753410" w:history="1">
            <w:r w:rsidRPr="00B54CC0">
              <w:rPr>
                <w:rStyle w:val="Hyperlink"/>
                <w:noProof/>
                <w:color w:val="auto"/>
              </w:rPr>
              <w:t>9.2 Error Funnel</w:t>
            </w:r>
            <w:r w:rsidRPr="00B54CC0">
              <w:rPr>
                <w:noProof/>
                <w:webHidden/>
              </w:rPr>
              <w:tab/>
            </w:r>
            <w:r w:rsidRPr="00B54CC0">
              <w:rPr>
                <w:noProof/>
                <w:webHidden/>
              </w:rPr>
              <w:fldChar w:fldCharType="begin"/>
            </w:r>
            <w:r w:rsidRPr="00B54CC0">
              <w:rPr>
                <w:noProof/>
                <w:webHidden/>
              </w:rPr>
              <w:instrText xml:space="preserve"> PAGEREF _Toc338753410 \h </w:instrText>
            </w:r>
            <w:r w:rsidRPr="00B54CC0">
              <w:rPr>
                <w:noProof/>
                <w:webHidden/>
              </w:rPr>
            </w:r>
            <w:r w:rsidRPr="00B54CC0">
              <w:rPr>
                <w:noProof/>
                <w:webHidden/>
              </w:rPr>
              <w:fldChar w:fldCharType="separate"/>
            </w:r>
            <w:r w:rsidR="00F0777B">
              <w:rPr>
                <w:noProof/>
                <w:webHidden/>
              </w:rPr>
              <w:t>34</w:t>
            </w:r>
            <w:r w:rsidRPr="00B54CC0">
              <w:rPr>
                <w:noProof/>
                <w:webHidden/>
              </w:rPr>
              <w:fldChar w:fldCharType="end"/>
            </w:r>
          </w:hyperlink>
        </w:p>
        <w:p w:rsidR="00E84553" w:rsidRPr="00B54CC0" w:rsidRDefault="00E84553">
          <w:pPr>
            <w:pStyle w:val="TOC3"/>
            <w:tabs>
              <w:tab w:val="right" w:leader="dot" w:pos="9016"/>
            </w:tabs>
            <w:rPr>
              <w:rFonts w:eastAsiaTheme="minorEastAsia"/>
              <w:noProof/>
              <w:lang w:eastAsia="en-NZ"/>
            </w:rPr>
          </w:pPr>
          <w:hyperlink w:anchor="_Toc338753411" w:history="1">
            <w:r w:rsidRPr="00B54CC0">
              <w:rPr>
                <w:rStyle w:val="Hyperlink"/>
                <w:noProof/>
                <w:color w:val="auto"/>
              </w:rPr>
              <w:t>9.21</w:t>
            </w:r>
            <w:r w:rsidRPr="00B54CC0">
              <w:rPr>
                <w:noProof/>
                <w:webHidden/>
              </w:rPr>
              <w:tab/>
            </w:r>
            <w:r w:rsidRPr="00B54CC0">
              <w:rPr>
                <w:noProof/>
                <w:webHidden/>
              </w:rPr>
              <w:fldChar w:fldCharType="begin"/>
            </w:r>
            <w:r w:rsidRPr="00B54CC0">
              <w:rPr>
                <w:noProof/>
                <w:webHidden/>
              </w:rPr>
              <w:instrText xml:space="preserve"> PAGEREF _Toc338753411 \h </w:instrText>
            </w:r>
            <w:r w:rsidRPr="00B54CC0">
              <w:rPr>
                <w:noProof/>
                <w:webHidden/>
              </w:rPr>
            </w:r>
            <w:r w:rsidRPr="00B54CC0">
              <w:rPr>
                <w:noProof/>
                <w:webHidden/>
              </w:rPr>
              <w:fldChar w:fldCharType="separate"/>
            </w:r>
            <w:r w:rsidR="00F0777B">
              <w:rPr>
                <w:noProof/>
                <w:webHidden/>
              </w:rPr>
              <w:t>35</w:t>
            </w:r>
            <w:r w:rsidRPr="00B54CC0">
              <w:rPr>
                <w:noProof/>
                <w:webHidden/>
              </w:rPr>
              <w:fldChar w:fldCharType="end"/>
            </w:r>
          </w:hyperlink>
        </w:p>
        <w:p w:rsidR="00E84553" w:rsidRPr="00B54CC0" w:rsidRDefault="00E84553">
          <w:pPr>
            <w:pStyle w:val="TOC3"/>
            <w:tabs>
              <w:tab w:val="right" w:leader="dot" w:pos="9016"/>
            </w:tabs>
            <w:rPr>
              <w:rFonts w:eastAsiaTheme="minorEastAsia"/>
              <w:noProof/>
              <w:lang w:eastAsia="en-NZ"/>
            </w:rPr>
          </w:pPr>
          <w:hyperlink w:anchor="_Toc338753412" w:history="1">
            <w:r w:rsidRPr="00B54CC0">
              <w:rPr>
                <w:rStyle w:val="Hyperlink"/>
                <w:noProof/>
                <w:color w:val="auto"/>
              </w:rPr>
              <w:t>9.22 Extrapolation</w:t>
            </w:r>
            <w:r w:rsidRPr="00B54CC0">
              <w:rPr>
                <w:noProof/>
                <w:webHidden/>
              </w:rPr>
              <w:tab/>
            </w:r>
            <w:r w:rsidRPr="00B54CC0">
              <w:rPr>
                <w:noProof/>
                <w:webHidden/>
              </w:rPr>
              <w:fldChar w:fldCharType="begin"/>
            </w:r>
            <w:r w:rsidRPr="00B54CC0">
              <w:rPr>
                <w:noProof/>
                <w:webHidden/>
              </w:rPr>
              <w:instrText xml:space="preserve"> PAGEREF _Toc338753412 \h </w:instrText>
            </w:r>
            <w:r w:rsidRPr="00B54CC0">
              <w:rPr>
                <w:noProof/>
                <w:webHidden/>
              </w:rPr>
            </w:r>
            <w:r w:rsidRPr="00B54CC0">
              <w:rPr>
                <w:noProof/>
                <w:webHidden/>
              </w:rPr>
              <w:fldChar w:fldCharType="separate"/>
            </w:r>
            <w:r w:rsidR="00F0777B">
              <w:rPr>
                <w:noProof/>
                <w:webHidden/>
              </w:rPr>
              <w:t>35</w:t>
            </w:r>
            <w:r w:rsidRPr="00B54CC0">
              <w:rPr>
                <w:noProof/>
                <w:webHidden/>
              </w:rPr>
              <w:fldChar w:fldCharType="end"/>
            </w:r>
          </w:hyperlink>
        </w:p>
        <w:p w:rsidR="00E84553" w:rsidRPr="00B54CC0" w:rsidRDefault="00E84553">
          <w:pPr>
            <w:pStyle w:val="TOC3"/>
            <w:tabs>
              <w:tab w:val="right" w:leader="dot" w:pos="9016"/>
            </w:tabs>
            <w:rPr>
              <w:rFonts w:eastAsiaTheme="minorEastAsia"/>
              <w:noProof/>
              <w:lang w:eastAsia="en-NZ"/>
            </w:rPr>
          </w:pPr>
          <w:hyperlink w:anchor="_Toc338753413" w:history="1">
            <w:r w:rsidRPr="00B54CC0">
              <w:rPr>
                <w:rStyle w:val="Hyperlink"/>
                <w:noProof/>
                <w:color w:val="auto"/>
              </w:rPr>
              <w:t>9.33</w:t>
            </w:r>
            <w:r w:rsidRPr="00B54CC0">
              <w:rPr>
                <w:rStyle w:val="Hyperlink"/>
                <w:rFonts w:ascii="Times New Roman" w:hAnsi="Times New Roman" w:cs="Times New Roman"/>
                <w:noProof/>
                <w:color w:val="auto"/>
                <w:lang w:eastAsia="en-NZ"/>
              </w:rPr>
              <w:t>.</w:t>
            </w:r>
            <w:r w:rsidRPr="00B54CC0">
              <w:rPr>
                <w:noProof/>
                <w:webHidden/>
              </w:rPr>
              <w:tab/>
            </w:r>
            <w:r w:rsidRPr="00B54CC0">
              <w:rPr>
                <w:noProof/>
                <w:webHidden/>
              </w:rPr>
              <w:fldChar w:fldCharType="begin"/>
            </w:r>
            <w:r w:rsidRPr="00B54CC0">
              <w:rPr>
                <w:noProof/>
                <w:webHidden/>
              </w:rPr>
              <w:instrText xml:space="preserve"> PAGEREF _Toc338753413 \h </w:instrText>
            </w:r>
            <w:r w:rsidRPr="00B54CC0">
              <w:rPr>
                <w:noProof/>
                <w:webHidden/>
              </w:rPr>
            </w:r>
            <w:r w:rsidRPr="00B54CC0">
              <w:rPr>
                <w:noProof/>
                <w:webHidden/>
              </w:rPr>
              <w:fldChar w:fldCharType="separate"/>
            </w:r>
            <w:r w:rsidR="00F0777B">
              <w:rPr>
                <w:noProof/>
                <w:webHidden/>
              </w:rPr>
              <w:t>35</w:t>
            </w:r>
            <w:r w:rsidRPr="00B54CC0">
              <w:rPr>
                <w:noProof/>
                <w:webHidden/>
              </w:rPr>
              <w:fldChar w:fldCharType="end"/>
            </w:r>
          </w:hyperlink>
        </w:p>
        <w:p w:rsidR="00E84553" w:rsidRPr="00B54CC0" w:rsidRDefault="00E84553">
          <w:pPr>
            <w:pStyle w:val="TOC1"/>
            <w:tabs>
              <w:tab w:val="right" w:leader="dot" w:pos="9016"/>
            </w:tabs>
            <w:rPr>
              <w:rFonts w:eastAsiaTheme="minorEastAsia"/>
              <w:noProof/>
              <w:lang w:eastAsia="en-NZ"/>
            </w:rPr>
          </w:pPr>
          <w:hyperlink w:anchor="_Toc338753414" w:history="1">
            <w:r w:rsidRPr="00B54CC0">
              <w:rPr>
                <w:rStyle w:val="Hyperlink"/>
                <w:noProof/>
                <w:color w:val="auto"/>
              </w:rPr>
              <w:t>10 Reflection</w:t>
            </w:r>
            <w:r w:rsidRPr="00B54CC0">
              <w:rPr>
                <w:noProof/>
                <w:webHidden/>
              </w:rPr>
              <w:tab/>
            </w:r>
            <w:r w:rsidRPr="00B54CC0">
              <w:rPr>
                <w:noProof/>
                <w:webHidden/>
              </w:rPr>
              <w:fldChar w:fldCharType="begin"/>
            </w:r>
            <w:r w:rsidRPr="00B54CC0">
              <w:rPr>
                <w:noProof/>
                <w:webHidden/>
              </w:rPr>
              <w:instrText xml:space="preserve"> PAGEREF _Toc338753414 \h </w:instrText>
            </w:r>
            <w:r w:rsidRPr="00B54CC0">
              <w:rPr>
                <w:noProof/>
                <w:webHidden/>
              </w:rPr>
            </w:r>
            <w:r w:rsidRPr="00B54CC0">
              <w:rPr>
                <w:noProof/>
                <w:webHidden/>
              </w:rPr>
              <w:fldChar w:fldCharType="separate"/>
            </w:r>
            <w:r w:rsidR="00F0777B">
              <w:rPr>
                <w:noProof/>
                <w:webHidden/>
              </w:rPr>
              <w:t>37</w:t>
            </w:r>
            <w:r w:rsidRPr="00B54CC0">
              <w:rPr>
                <w:noProof/>
                <w:webHidden/>
              </w:rPr>
              <w:fldChar w:fldCharType="end"/>
            </w:r>
          </w:hyperlink>
        </w:p>
        <w:p w:rsidR="00E84553" w:rsidRPr="00B54CC0" w:rsidRDefault="00E84553">
          <w:pPr>
            <w:pStyle w:val="TOC2"/>
            <w:tabs>
              <w:tab w:val="right" w:leader="dot" w:pos="9016"/>
            </w:tabs>
            <w:rPr>
              <w:rFonts w:eastAsiaTheme="minorEastAsia"/>
              <w:noProof/>
              <w:lang w:eastAsia="en-NZ"/>
            </w:rPr>
          </w:pPr>
          <w:hyperlink w:anchor="_Toc338753415" w:history="1">
            <w:r w:rsidRPr="00B54CC0">
              <w:rPr>
                <w:rStyle w:val="Hyperlink"/>
                <w:noProof/>
                <w:color w:val="auto"/>
              </w:rPr>
              <w:t>10.1 Future Work</w:t>
            </w:r>
            <w:r w:rsidRPr="00B54CC0">
              <w:rPr>
                <w:noProof/>
                <w:webHidden/>
              </w:rPr>
              <w:tab/>
            </w:r>
            <w:r w:rsidRPr="00B54CC0">
              <w:rPr>
                <w:noProof/>
                <w:webHidden/>
              </w:rPr>
              <w:fldChar w:fldCharType="begin"/>
            </w:r>
            <w:r w:rsidRPr="00B54CC0">
              <w:rPr>
                <w:noProof/>
                <w:webHidden/>
              </w:rPr>
              <w:instrText xml:space="preserve"> PAGEREF _Toc338753415 \h </w:instrText>
            </w:r>
            <w:r w:rsidRPr="00B54CC0">
              <w:rPr>
                <w:noProof/>
                <w:webHidden/>
              </w:rPr>
            </w:r>
            <w:r w:rsidRPr="00B54CC0">
              <w:rPr>
                <w:noProof/>
                <w:webHidden/>
              </w:rPr>
              <w:fldChar w:fldCharType="separate"/>
            </w:r>
            <w:r w:rsidR="00F0777B">
              <w:rPr>
                <w:noProof/>
                <w:webHidden/>
              </w:rPr>
              <w:t>37</w:t>
            </w:r>
            <w:r w:rsidRPr="00B54CC0">
              <w:rPr>
                <w:noProof/>
                <w:webHidden/>
              </w:rPr>
              <w:fldChar w:fldCharType="end"/>
            </w:r>
          </w:hyperlink>
        </w:p>
        <w:p w:rsidR="00E84553" w:rsidRPr="00B54CC0" w:rsidRDefault="00E84553">
          <w:pPr>
            <w:pStyle w:val="TOC2"/>
            <w:tabs>
              <w:tab w:val="right" w:leader="dot" w:pos="9016"/>
            </w:tabs>
            <w:rPr>
              <w:rFonts w:eastAsiaTheme="minorEastAsia"/>
              <w:noProof/>
              <w:lang w:eastAsia="en-NZ"/>
            </w:rPr>
          </w:pPr>
          <w:hyperlink w:anchor="_Toc338753416" w:history="1">
            <w:r w:rsidRPr="00B54CC0">
              <w:rPr>
                <w:rStyle w:val="Hyperlink"/>
                <w:noProof/>
                <w:color w:val="auto"/>
              </w:rPr>
              <w:t>10.2 Evaluation</w:t>
            </w:r>
            <w:r w:rsidRPr="00B54CC0">
              <w:rPr>
                <w:noProof/>
                <w:webHidden/>
              </w:rPr>
              <w:tab/>
            </w:r>
            <w:r w:rsidRPr="00B54CC0">
              <w:rPr>
                <w:noProof/>
                <w:webHidden/>
              </w:rPr>
              <w:fldChar w:fldCharType="begin"/>
            </w:r>
            <w:r w:rsidRPr="00B54CC0">
              <w:rPr>
                <w:noProof/>
                <w:webHidden/>
              </w:rPr>
              <w:instrText xml:space="preserve"> PAGEREF _Toc338753416 \h </w:instrText>
            </w:r>
            <w:r w:rsidRPr="00B54CC0">
              <w:rPr>
                <w:noProof/>
                <w:webHidden/>
              </w:rPr>
            </w:r>
            <w:r w:rsidRPr="00B54CC0">
              <w:rPr>
                <w:noProof/>
                <w:webHidden/>
              </w:rPr>
              <w:fldChar w:fldCharType="separate"/>
            </w:r>
            <w:r w:rsidR="00F0777B">
              <w:rPr>
                <w:noProof/>
                <w:webHidden/>
              </w:rPr>
              <w:t>38</w:t>
            </w:r>
            <w:r w:rsidRPr="00B54CC0">
              <w:rPr>
                <w:noProof/>
                <w:webHidden/>
              </w:rPr>
              <w:fldChar w:fldCharType="end"/>
            </w:r>
          </w:hyperlink>
        </w:p>
        <w:p w:rsidR="00E84553" w:rsidRPr="00B54CC0" w:rsidRDefault="00E84553">
          <w:pPr>
            <w:pStyle w:val="TOC1"/>
            <w:tabs>
              <w:tab w:val="right" w:leader="dot" w:pos="9016"/>
            </w:tabs>
            <w:rPr>
              <w:rFonts w:eastAsiaTheme="minorEastAsia"/>
              <w:noProof/>
              <w:lang w:eastAsia="en-NZ"/>
            </w:rPr>
          </w:pPr>
          <w:hyperlink w:anchor="_Toc338753417" w:history="1">
            <w:r w:rsidRPr="00B54CC0">
              <w:rPr>
                <w:rStyle w:val="Hyperlink"/>
                <w:noProof/>
                <w:color w:val="auto"/>
              </w:rPr>
              <w:t>References</w:t>
            </w:r>
            <w:r w:rsidRPr="00B54CC0">
              <w:rPr>
                <w:noProof/>
                <w:webHidden/>
              </w:rPr>
              <w:tab/>
            </w:r>
            <w:r w:rsidRPr="00B54CC0">
              <w:rPr>
                <w:noProof/>
                <w:webHidden/>
              </w:rPr>
              <w:fldChar w:fldCharType="begin"/>
            </w:r>
            <w:r w:rsidRPr="00B54CC0">
              <w:rPr>
                <w:noProof/>
                <w:webHidden/>
              </w:rPr>
              <w:instrText xml:space="preserve"> PAGEREF _Toc338753417 \h </w:instrText>
            </w:r>
            <w:r w:rsidRPr="00B54CC0">
              <w:rPr>
                <w:noProof/>
                <w:webHidden/>
              </w:rPr>
            </w:r>
            <w:r w:rsidRPr="00B54CC0">
              <w:rPr>
                <w:noProof/>
                <w:webHidden/>
              </w:rPr>
              <w:fldChar w:fldCharType="separate"/>
            </w:r>
            <w:r w:rsidR="00F0777B">
              <w:rPr>
                <w:noProof/>
                <w:webHidden/>
              </w:rPr>
              <w:t>39</w:t>
            </w:r>
            <w:r w:rsidRPr="00B54CC0">
              <w:rPr>
                <w:noProof/>
                <w:webHidden/>
              </w:rPr>
              <w:fldChar w:fldCharType="end"/>
            </w:r>
          </w:hyperlink>
        </w:p>
        <w:p w:rsidR="00E82987" w:rsidRPr="00B54CC0" w:rsidRDefault="00E82987">
          <w:r w:rsidRPr="00B54CC0">
            <w:fldChar w:fldCharType="end"/>
          </w:r>
        </w:p>
      </w:sdtContent>
    </w:sdt>
    <w:p w:rsidR="00050636" w:rsidRPr="00B54CC0" w:rsidRDefault="00050636" w:rsidP="00352695">
      <w:pPr>
        <w:spacing w:line="360" w:lineRule="auto"/>
        <w:rPr>
          <w:rFonts w:ascii="Times New Roman" w:hAnsi="Times New Roman" w:cs="Times New Roman"/>
          <w:sz w:val="24"/>
          <w:szCs w:val="24"/>
        </w:rPr>
      </w:pPr>
      <w:r w:rsidRPr="00B54CC0">
        <w:rPr>
          <w:rFonts w:ascii="Times New Roman" w:hAnsi="Times New Roman" w:cs="Times New Roman"/>
          <w:sz w:val="24"/>
          <w:szCs w:val="24"/>
        </w:rPr>
        <w:br w:type="page"/>
      </w:r>
    </w:p>
    <w:p w:rsidR="00050636" w:rsidRPr="00B54CC0" w:rsidRDefault="00344038" w:rsidP="00352695">
      <w:pPr>
        <w:pStyle w:val="Heading1"/>
        <w:rPr>
          <w:color w:val="auto"/>
        </w:rPr>
      </w:pPr>
      <w:bookmarkStart w:id="1" w:name="_Toc338753381"/>
      <w:r w:rsidRPr="00B54CC0">
        <w:rPr>
          <w:color w:val="auto"/>
        </w:rPr>
        <w:lastRenderedPageBreak/>
        <w:t>1</w:t>
      </w:r>
      <w:r w:rsidR="008D7B99">
        <w:rPr>
          <w:color w:val="auto"/>
        </w:rPr>
        <w:t>.</w:t>
      </w:r>
      <w:r w:rsidRPr="00B54CC0">
        <w:rPr>
          <w:color w:val="auto"/>
        </w:rPr>
        <w:t xml:space="preserve"> </w:t>
      </w:r>
      <w:r w:rsidR="00050636" w:rsidRPr="00B54CC0">
        <w:rPr>
          <w:color w:val="auto"/>
        </w:rPr>
        <w:t>Introduction</w:t>
      </w:r>
      <w:bookmarkEnd w:id="1"/>
      <w:r w:rsidR="006B12F8" w:rsidRPr="00B54CC0">
        <w:rPr>
          <w:color w:val="auto"/>
        </w:rPr>
        <w:t xml:space="preserve"> </w:t>
      </w:r>
    </w:p>
    <w:p w:rsidR="002E10F5" w:rsidRPr="00B54CC0" w:rsidRDefault="002E10F5" w:rsidP="002E10F5"/>
    <w:p w:rsidR="00BB33EB" w:rsidRPr="00B54CC0" w:rsidRDefault="00BB33EB" w:rsidP="00BB33EB">
      <w:pPr>
        <w:pStyle w:val="Heading2"/>
        <w:rPr>
          <w:color w:val="auto"/>
        </w:rPr>
      </w:pPr>
      <w:bookmarkStart w:id="2" w:name="_Toc338753382"/>
      <w:r w:rsidRPr="00B54CC0">
        <w:rPr>
          <w:color w:val="auto"/>
        </w:rPr>
        <w:t>1.1 Current situation</w:t>
      </w:r>
      <w:bookmarkEnd w:id="2"/>
    </w:p>
    <w:p w:rsidR="00A54E3F" w:rsidRPr="00B54CC0" w:rsidRDefault="00577212" w:rsidP="00352695">
      <w:pPr>
        <w:spacing w:line="360" w:lineRule="auto"/>
        <w:rPr>
          <w:rFonts w:ascii="Times New Roman" w:hAnsi="Times New Roman" w:cs="Times New Roman"/>
          <w:sz w:val="24"/>
          <w:szCs w:val="24"/>
        </w:rPr>
      </w:pPr>
      <w:r w:rsidRPr="00B54CC0">
        <w:rPr>
          <w:rFonts w:ascii="Times New Roman" w:hAnsi="Times New Roman" w:cs="Times New Roman"/>
          <w:sz w:val="24"/>
          <w:szCs w:val="24"/>
        </w:rPr>
        <w:t>A</w:t>
      </w:r>
      <w:r w:rsidR="00A54E3F" w:rsidRPr="00B54CC0">
        <w:rPr>
          <w:rFonts w:ascii="Times New Roman" w:hAnsi="Times New Roman" w:cs="Times New Roman"/>
          <w:sz w:val="24"/>
          <w:szCs w:val="24"/>
        </w:rPr>
        <w:t xml:space="preserve">thletes throughout New Zealand and around the world have difficulty in competing on the world stage with other High Performing athletes. They all have </w:t>
      </w:r>
      <w:r w:rsidRPr="00B54CC0">
        <w:rPr>
          <w:rFonts w:ascii="Times New Roman" w:hAnsi="Times New Roman" w:cs="Times New Roman"/>
          <w:sz w:val="24"/>
          <w:szCs w:val="24"/>
        </w:rPr>
        <w:t xml:space="preserve">financial issues that see a great deal of talented athletes leave as they </w:t>
      </w:r>
      <w:r w:rsidR="003B03CB" w:rsidRPr="00B54CC0">
        <w:rPr>
          <w:rFonts w:ascii="Times New Roman" w:hAnsi="Times New Roman" w:cs="Times New Roman"/>
          <w:sz w:val="24"/>
          <w:szCs w:val="24"/>
        </w:rPr>
        <w:t>can</w:t>
      </w:r>
      <w:r w:rsidR="00122A68">
        <w:rPr>
          <w:rFonts w:ascii="Times New Roman" w:hAnsi="Times New Roman" w:cs="Times New Roman"/>
          <w:sz w:val="24"/>
          <w:szCs w:val="24"/>
        </w:rPr>
        <w:t>no</w:t>
      </w:r>
      <w:r w:rsidR="003B03CB" w:rsidRPr="00B54CC0">
        <w:rPr>
          <w:rFonts w:ascii="Times New Roman" w:hAnsi="Times New Roman" w:cs="Times New Roman"/>
          <w:sz w:val="24"/>
          <w:szCs w:val="24"/>
        </w:rPr>
        <w:t>t</w:t>
      </w:r>
      <w:r w:rsidRPr="00B54CC0">
        <w:rPr>
          <w:rFonts w:ascii="Times New Roman" w:hAnsi="Times New Roman" w:cs="Times New Roman"/>
          <w:sz w:val="24"/>
          <w:szCs w:val="24"/>
        </w:rPr>
        <w:t xml:space="preserve"> support themselves to travel to important national and international meets or, afford </w:t>
      </w:r>
      <w:r w:rsidR="003B03CB" w:rsidRPr="00B54CC0">
        <w:rPr>
          <w:rFonts w:ascii="Times New Roman" w:hAnsi="Times New Roman" w:cs="Times New Roman"/>
          <w:sz w:val="24"/>
          <w:szCs w:val="24"/>
        </w:rPr>
        <w:t>necessary</w:t>
      </w:r>
      <w:r w:rsidRPr="00B54CC0">
        <w:rPr>
          <w:rFonts w:ascii="Times New Roman" w:hAnsi="Times New Roman" w:cs="Times New Roman"/>
          <w:sz w:val="24"/>
          <w:szCs w:val="24"/>
        </w:rPr>
        <w:t xml:space="preserve"> </w:t>
      </w:r>
      <w:r w:rsidR="003B03CB" w:rsidRPr="00B54CC0">
        <w:rPr>
          <w:rFonts w:ascii="Times New Roman" w:hAnsi="Times New Roman" w:cs="Times New Roman"/>
          <w:sz w:val="24"/>
          <w:szCs w:val="24"/>
        </w:rPr>
        <w:t>costs</w:t>
      </w:r>
      <w:r w:rsidRPr="00B54CC0">
        <w:rPr>
          <w:rFonts w:ascii="Times New Roman" w:hAnsi="Times New Roman" w:cs="Times New Roman"/>
          <w:sz w:val="24"/>
          <w:szCs w:val="24"/>
        </w:rPr>
        <w:t xml:space="preserve"> such as equipment which needs to be regularly updated, or even physio. An</w:t>
      </w:r>
      <w:r w:rsidR="00A54E3F" w:rsidRPr="00B54CC0">
        <w:rPr>
          <w:rFonts w:ascii="Times New Roman" w:hAnsi="Times New Roman" w:cs="Times New Roman"/>
          <w:sz w:val="24"/>
          <w:szCs w:val="24"/>
        </w:rPr>
        <w:t xml:space="preserve"> effective way of getting support for their discipline is to be performing on a world level stage</w:t>
      </w:r>
      <w:r w:rsidR="006905CA" w:rsidRPr="00B54CC0">
        <w:rPr>
          <w:rFonts w:ascii="Times New Roman" w:hAnsi="Times New Roman" w:cs="Times New Roman"/>
          <w:sz w:val="24"/>
          <w:szCs w:val="24"/>
        </w:rPr>
        <w:t>,</w:t>
      </w:r>
      <w:r w:rsidR="00A54E3F" w:rsidRPr="00B54CC0">
        <w:rPr>
          <w:rFonts w:ascii="Times New Roman" w:hAnsi="Times New Roman" w:cs="Times New Roman"/>
          <w:sz w:val="24"/>
          <w:szCs w:val="24"/>
        </w:rPr>
        <w:t xml:space="preserve"> which unless they develop quickly, they </w:t>
      </w:r>
      <w:r w:rsidR="006905CA" w:rsidRPr="00B54CC0">
        <w:rPr>
          <w:rFonts w:ascii="Times New Roman" w:hAnsi="Times New Roman" w:cs="Times New Roman"/>
          <w:sz w:val="24"/>
          <w:szCs w:val="24"/>
        </w:rPr>
        <w:t>will</w:t>
      </w:r>
      <w:r w:rsidR="00A54E3F" w:rsidRPr="00B54CC0">
        <w:rPr>
          <w:rFonts w:ascii="Times New Roman" w:hAnsi="Times New Roman" w:cs="Times New Roman"/>
          <w:sz w:val="24"/>
          <w:szCs w:val="24"/>
        </w:rPr>
        <w:t xml:space="preserve"> run into financial troubles when getti</w:t>
      </w:r>
      <w:r w:rsidRPr="00B54CC0">
        <w:rPr>
          <w:rFonts w:ascii="Times New Roman" w:hAnsi="Times New Roman" w:cs="Times New Roman"/>
          <w:sz w:val="24"/>
          <w:szCs w:val="24"/>
        </w:rPr>
        <w:t>ng to the High Performing level.</w:t>
      </w:r>
      <w:r w:rsidR="00A54E3F" w:rsidRPr="00B54CC0">
        <w:rPr>
          <w:rFonts w:ascii="Times New Roman" w:hAnsi="Times New Roman" w:cs="Times New Roman"/>
          <w:sz w:val="24"/>
          <w:szCs w:val="24"/>
        </w:rPr>
        <w:t xml:space="preserve"> Sponsors and </w:t>
      </w:r>
      <w:r w:rsidR="006905CA" w:rsidRPr="00B54CC0">
        <w:rPr>
          <w:rFonts w:ascii="Times New Roman" w:hAnsi="Times New Roman" w:cs="Times New Roman"/>
          <w:sz w:val="24"/>
          <w:szCs w:val="24"/>
        </w:rPr>
        <w:t>committees</w:t>
      </w:r>
      <w:r w:rsidR="00A54E3F" w:rsidRPr="00B54CC0">
        <w:rPr>
          <w:rFonts w:ascii="Times New Roman" w:hAnsi="Times New Roman" w:cs="Times New Roman"/>
          <w:sz w:val="24"/>
          <w:szCs w:val="24"/>
        </w:rPr>
        <w:t xml:space="preserve"> have the ability to support these athletes but they too are stuck in a similar situation. How do they figure out who has the potential to be great and </w:t>
      </w:r>
      <w:r w:rsidR="006905CA" w:rsidRPr="00B54CC0">
        <w:rPr>
          <w:rFonts w:ascii="Times New Roman" w:hAnsi="Times New Roman" w:cs="Times New Roman"/>
          <w:sz w:val="24"/>
          <w:szCs w:val="24"/>
        </w:rPr>
        <w:t>is going to go the distance if they get support?</w:t>
      </w:r>
      <w:r w:rsidRPr="00B54CC0">
        <w:rPr>
          <w:rFonts w:ascii="Times New Roman" w:hAnsi="Times New Roman" w:cs="Times New Roman"/>
          <w:sz w:val="24"/>
          <w:szCs w:val="24"/>
        </w:rPr>
        <w:t xml:space="preserve"> The other dilemma that originates from the financial support is how to get to the races of importance. Anybody can compete at athletics events but, without competition athlet</w:t>
      </w:r>
      <w:r w:rsidR="00F2320F" w:rsidRPr="00B54CC0">
        <w:rPr>
          <w:rFonts w:ascii="Times New Roman" w:hAnsi="Times New Roman" w:cs="Times New Roman"/>
          <w:sz w:val="24"/>
          <w:szCs w:val="24"/>
        </w:rPr>
        <w:t>es have a difficult time developing themselves for the events they have chosen. The national and international events are where these athletes need to be in order to achieve their best results.</w:t>
      </w:r>
    </w:p>
    <w:p w:rsidR="00A54E3F" w:rsidRPr="00B54CC0" w:rsidRDefault="00A54E3F" w:rsidP="00352695">
      <w:pPr>
        <w:spacing w:line="360" w:lineRule="auto"/>
        <w:rPr>
          <w:rFonts w:ascii="Times New Roman" w:hAnsi="Times New Roman" w:cs="Times New Roman"/>
          <w:sz w:val="24"/>
          <w:szCs w:val="24"/>
        </w:rPr>
      </w:pPr>
      <w:r w:rsidRPr="00B54CC0">
        <w:rPr>
          <w:rFonts w:ascii="Times New Roman" w:hAnsi="Times New Roman" w:cs="Times New Roman"/>
          <w:sz w:val="24"/>
          <w:szCs w:val="24"/>
        </w:rPr>
        <w:t xml:space="preserve">Athletics New Zealand currently have a system in place that </w:t>
      </w:r>
      <w:r w:rsidR="00352695" w:rsidRPr="00B54CC0">
        <w:rPr>
          <w:rFonts w:ascii="Times New Roman" w:hAnsi="Times New Roman" w:cs="Times New Roman"/>
          <w:sz w:val="24"/>
          <w:szCs w:val="24"/>
        </w:rPr>
        <w:t>identifies</w:t>
      </w:r>
      <w:r w:rsidRPr="00B54CC0">
        <w:rPr>
          <w:rFonts w:ascii="Times New Roman" w:hAnsi="Times New Roman" w:cs="Times New Roman"/>
          <w:sz w:val="24"/>
          <w:szCs w:val="24"/>
        </w:rPr>
        <w:t xml:space="preserve"> High Performing athletes within New Zealand and supports them </w:t>
      </w:r>
      <w:r w:rsidR="00352695" w:rsidRPr="00B54CC0">
        <w:rPr>
          <w:rFonts w:ascii="Times New Roman" w:hAnsi="Times New Roman" w:cs="Times New Roman"/>
          <w:sz w:val="24"/>
          <w:szCs w:val="24"/>
        </w:rPr>
        <w:t>according to</w:t>
      </w:r>
      <w:r w:rsidRPr="00B54CC0">
        <w:rPr>
          <w:rFonts w:ascii="Times New Roman" w:hAnsi="Times New Roman" w:cs="Times New Roman"/>
          <w:sz w:val="24"/>
          <w:szCs w:val="24"/>
        </w:rPr>
        <w:t xml:space="preserve"> their </w:t>
      </w:r>
      <w:r w:rsidR="000468C7" w:rsidRPr="00B54CC0">
        <w:rPr>
          <w:rFonts w:ascii="Times New Roman" w:hAnsi="Times New Roman" w:cs="Times New Roman"/>
          <w:sz w:val="24"/>
          <w:szCs w:val="24"/>
        </w:rPr>
        <w:t>ability using a comparison with High Performing athletes from 1980 - 199</w:t>
      </w:r>
      <w:r w:rsidR="006905CA" w:rsidRPr="00B54CC0">
        <w:rPr>
          <w:rFonts w:ascii="Times New Roman" w:hAnsi="Times New Roman" w:cs="Times New Roman"/>
          <w:sz w:val="24"/>
          <w:szCs w:val="24"/>
        </w:rPr>
        <w:t>0</w:t>
      </w:r>
      <w:r w:rsidR="000468C7" w:rsidRPr="00B54CC0">
        <w:rPr>
          <w:rFonts w:ascii="Times New Roman" w:hAnsi="Times New Roman" w:cs="Times New Roman"/>
          <w:sz w:val="24"/>
          <w:szCs w:val="24"/>
        </w:rPr>
        <w:t>.</w:t>
      </w:r>
      <w:r w:rsidR="000660C6" w:rsidRPr="00B54CC0">
        <w:rPr>
          <w:rFonts w:ascii="Times New Roman" w:hAnsi="Times New Roman" w:cs="Times New Roman"/>
          <w:sz w:val="24"/>
          <w:szCs w:val="24"/>
        </w:rPr>
        <w:t xml:space="preserve"> The program is used only to fund </w:t>
      </w:r>
      <w:r w:rsidR="006905CA" w:rsidRPr="00B54CC0">
        <w:rPr>
          <w:rFonts w:ascii="Times New Roman" w:hAnsi="Times New Roman" w:cs="Times New Roman"/>
          <w:sz w:val="24"/>
          <w:szCs w:val="24"/>
        </w:rPr>
        <w:t>athletes;</w:t>
      </w:r>
      <w:r w:rsidR="000660C6" w:rsidRPr="00B54CC0">
        <w:rPr>
          <w:rFonts w:ascii="Times New Roman" w:hAnsi="Times New Roman" w:cs="Times New Roman"/>
          <w:sz w:val="24"/>
          <w:szCs w:val="24"/>
        </w:rPr>
        <w:t xml:space="preserve"> anything else such as sending athletes to compete at world events </w:t>
      </w:r>
      <w:r w:rsidR="00352695" w:rsidRPr="00B54CC0">
        <w:rPr>
          <w:rFonts w:ascii="Times New Roman" w:hAnsi="Times New Roman" w:cs="Times New Roman"/>
          <w:sz w:val="24"/>
          <w:szCs w:val="24"/>
        </w:rPr>
        <w:t>is based on</w:t>
      </w:r>
      <w:r w:rsidR="000660C6" w:rsidRPr="00B54CC0">
        <w:rPr>
          <w:rFonts w:ascii="Times New Roman" w:hAnsi="Times New Roman" w:cs="Times New Roman"/>
          <w:sz w:val="24"/>
          <w:szCs w:val="24"/>
        </w:rPr>
        <w:t xml:space="preserve"> an </w:t>
      </w:r>
      <w:r w:rsidR="006905CA" w:rsidRPr="00B54CC0">
        <w:rPr>
          <w:rFonts w:ascii="Times New Roman" w:hAnsi="Times New Roman" w:cs="Times New Roman"/>
          <w:sz w:val="24"/>
          <w:szCs w:val="24"/>
        </w:rPr>
        <w:t>athlete’s</w:t>
      </w:r>
      <w:r w:rsidR="000660C6" w:rsidRPr="00B54CC0">
        <w:rPr>
          <w:rFonts w:ascii="Times New Roman" w:hAnsi="Times New Roman" w:cs="Times New Roman"/>
          <w:sz w:val="24"/>
          <w:szCs w:val="24"/>
        </w:rPr>
        <w:t xml:space="preserve"> best performance within a certain timeframe and is compared to the times </w:t>
      </w:r>
      <w:r w:rsidR="00352695" w:rsidRPr="00B54CC0">
        <w:rPr>
          <w:rFonts w:ascii="Times New Roman" w:hAnsi="Times New Roman" w:cs="Times New Roman"/>
          <w:sz w:val="24"/>
          <w:szCs w:val="24"/>
        </w:rPr>
        <w:t xml:space="preserve">at the prior </w:t>
      </w:r>
      <w:r w:rsidR="000660C6" w:rsidRPr="00B54CC0">
        <w:rPr>
          <w:rFonts w:ascii="Times New Roman" w:hAnsi="Times New Roman" w:cs="Times New Roman"/>
          <w:sz w:val="24"/>
          <w:szCs w:val="24"/>
        </w:rPr>
        <w:t>competition</w:t>
      </w:r>
      <w:r w:rsidR="00352695" w:rsidRPr="00B54CC0">
        <w:rPr>
          <w:rFonts w:ascii="Times New Roman" w:hAnsi="Times New Roman" w:cs="Times New Roman"/>
          <w:sz w:val="24"/>
          <w:szCs w:val="24"/>
        </w:rPr>
        <w:t>s</w:t>
      </w:r>
      <w:r w:rsidR="000660C6" w:rsidRPr="00B54CC0">
        <w:rPr>
          <w:rFonts w:ascii="Times New Roman" w:hAnsi="Times New Roman" w:cs="Times New Roman"/>
          <w:sz w:val="24"/>
          <w:szCs w:val="24"/>
        </w:rPr>
        <w:t xml:space="preserve">. Athletes use </w:t>
      </w:r>
      <w:r w:rsidR="00352695" w:rsidRPr="00B54CC0">
        <w:rPr>
          <w:rFonts w:ascii="Times New Roman" w:hAnsi="Times New Roman" w:cs="Times New Roman"/>
          <w:sz w:val="24"/>
          <w:szCs w:val="24"/>
        </w:rPr>
        <w:t>a similar</w:t>
      </w:r>
      <w:r w:rsidR="000660C6" w:rsidRPr="00B54CC0">
        <w:rPr>
          <w:rFonts w:ascii="Times New Roman" w:hAnsi="Times New Roman" w:cs="Times New Roman"/>
          <w:sz w:val="24"/>
          <w:szCs w:val="24"/>
        </w:rPr>
        <w:t xml:space="preserve"> method </w:t>
      </w:r>
      <w:r w:rsidR="00352695" w:rsidRPr="00B54CC0">
        <w:rPr>
          <w:rFonts w:ascii="Times New Roman" w:hAnsi="Times New Roman" w:cs="Times New Roman"/>
          <w:sz w:val="24"/>
          <w:szCs w:val="24"/>
        </w:rPr>
        <w:t>to</w:t>
      </w:r>
      <w:r w:rsidR="000660C6" w:rsidRPr="00B54CC0">
        <w:rPr>
          <w:rFonts w:ascii="Times New Roman" w:hAnsi="Times New Roman" w:cs="Times New Roman"/>
          <w:sz w:val="24"/>
          <w:szCs w:val="24"/>
        </w:rPr>
        <w:t xml:space="preserve"> determin</w:t>
      </w:r>
      <w:r w:rsidR="00352695" w:rsidRPr="00B54CC0">
        <w:rPr>
          <w:rFonts w:ascii="Times New Roman" w:hAnsi="Times New Roman" w:cs="Times New Roman"/>
          <w:sz w:val="24"/>
          <w:szCs w:val="24"/>
        </w:rPr>
        <w:t>e</w:t>
      </w:r>
      <w:r w:rsidR="000660C6" w:rsidRPr="00B54CC0">
        <w:rPr>
          <w:rFonts w:ascii="Times New Roman" w:hAnsi="Times New Roman" w:cs="Times New Roman"/>
          <w:sz w:val="24"/>
          <w:szCs w:val="24"/>
        </w:rPr>
        <w:t xml:space="preserve"> where they sit in </w:t>
      </w:r>
      <w:r w:rsidR="006905CA" w:rsidRPr="00B54CC0">
        <w:rPr>
          <w:rFonts w:ascii="Times New Roman" w:hAnsi="Times New Roman" w:cs="Times New Roman"/>
          <w:sz w:val="24"/>
          <w:szCs w:val="24"/>
        </w:rPr>
        <w:t>comparison</w:t>
      </w:r>
      <w:r w:rsidR="000660C6" w:rsidRPr="00B54CC0">
        <w:rPr>
          <w:rFonts w:ascii="Times New Roman" w:hAnsi="Times New Roman" w:cs="Times New Roman"/>
          <w:sz w:val="24"/>
          <w:szCs w:val="24"/>
        </w:rPr>
        <w:t xml:space="preserve"> to other</w:t>
      </w:r>
      <w:r w:rsidR="00352695" w:rsidRPr="00B54CC0">
        <w:rPr>
          <w:rFonts w:ascii="Times New Roman" w:hAnsi="Times New Roman" w:cs="Times New Roman"/>
          <w:sz w:val="24"/>
          <w:szCs w:val="24"/>
        </w:rPr>
        <w:t>s,</w:t>
      </w:r>
      <w:r w:rsidR="000660C6" w:rsidRPr="00B54CC0">
        <w:rPr>
          <w:rFonts w:ascii="Times New Roman" w:hAnsi="Times New Roman" w:cs="Times New Roman"/>
          <w:sz w:val="24"/>
          <w:szCs w:val="24"/>
        </w:rPr>
        <w:t xml:space="preserve"> comparing best performances done at </w:t>
      </w:r>
      <w:r w:rsidR="00352695" w:rsidRPr="00B54CC0">
        <w:rPr>
          <w:rFonts w:ascii="Times New Roman" w:hAnsi="Times New Roman" w:cs="Times New Roman"/>
          <w:sz w:val="24"/>
          <w:szCs w:val="24"/>
        </w:rPr>
        <w:t>appropriate</w:t>
      </w:r>
      <w:r w:rsidR="000660C6" w:rsidRPr="00B54CC0">
        <w:rPr>
          <w:rFonts w:ascii="Times New Roman" w:hAnsi="Times New Roman" w:cs="Times New Roman"/>
          <w:sz w:val="24"/>
          <w:szCs w:val="24"/>
        </w:rPr>
        <w:t xml:space="preserve"> times.</w:t>
      </w:r>
    </w:p>
    <w:p w:rsidR="00BB33EB" w:rsidRPr="00B54CC0" w:rsidRDefault="00BB33EB" w:rsidP="00BB33EB">
      <w:pPr>
        <w:pStyle w:val="Heading2"/>
        <w:rPr>
          <w:color w:val="auto"/>
        </w:rPr>
      </w:pPr>
      <w:bookmarkStart w:id="3" w:name="_Toc338753383"/>
      <w:r w:rsidRPr="00B54CC0">
        <w:rPr>
          <w:color w:val="auto"/>
        </w:rPr>
        <w:t>1.2 Project Focus</w:t>
      </w:r>
      <w:bookmarkEnd w:id="3"/>
    </w:p>
    <w:p w:rsidR="00A939E2" w:rsidRPr="00B54CC0" w:rsidRDefault="000660C6" w:rsidP="00352695">
      <w:pPr>
        <w:spacing w:line="360" w:lineRule="auto"/>
        <w:rPr>
          <w:rFonts w:ascii="Times New Roman" w:hAnsi="Times New Roman" w:cs="Times New Roman"/>
          <w:sz w:val="24"/>
          <w:szCs w:val="24"/>
        </w:rPr>
      </w:pPr>
      <w:r w:rsidRPr="00B54CC0">
        <w:rPr>
          <w:rFonts w:ascii="Times New Roman" w:hAnsi="Times New Roman" w:cs="Times New Roman"/>
          <w:sz w:val="24"/>
          <w:szCs w:val="24"/>
        </w:rPr>
        <w:t xml:space="preserve">This project focuses on </w:t>
      </w:r>
      <w:r w:rsidR="00A939E2" w:rsidRPr="00B54CC0">
        <w:rPr>
          <w:rFonts w:ascii="Times New Roman" w:hAnsi="Times New Roman" w:cs="Times New Roman"/>
          <w:sz w:val="24"/>
          <w:szCs w:val="24"/>
        </w:rPr>
        <w:t xml:space="preserve">collecting, displaying and comparing High Performing athletes with potentially high level athletes. The specific goals include a web </w:t>
      </w:r>
      <w:r w:rsidR="00F60C41" w:rsidRPr="00B54CC0">
        <w:rPr>
          <w:rFonts w:ascii="Times New Roman" w:hAnsi="Times New Roman" w:cs="Times New Roman"/>
          <w:sz w:val="24"/>
          <w:szCs w:val="24"/>
        </w:rPr>
        <w:t xml:space="preserve">scraping </w:t>
      </w:r>
      <w:r w:rsidR="00A939E2" w:rsidRPr="00B54CC0">
        <w:rPr>
          <w:rFonts w:ascii="Times New Roman" w:hAnsi="Times New Roman" w:cs="Times New Roman"/>
          <w:sz w:val="24"/>
          <w:szCs w:val="24"/>
        </w:rPr>
        <w:t xml:space="preserve">tool for data collection and a graphing program that can display and </w:t>
      </w:r>
      <w:r w:rsidR="00257A12">
        <w:rPr>
          <w:rFonts w:ascii="Times New Roman" w:hAnsi="Times New Roman" w:cs="Times New Roman"/>
          <w:sz w:val="24"/>
          <w:szCs w:val="24"/>
        </w:rPr>
        <w:t>extrapolate</w:t>
      </w:r>
      <w:r w:rsidR="00A939E2" w:rsidRPr="00B54CC0">
        <w:rPr>
          <w:rFonts w:ascii="Times New Roman" w:hAnsi="Times New Roman" w:cs="Times New Roman"/>
          <w:sz w:val="24"/>
          <w:szCs w:val="24"/>
        </w:rPr>
        <w:t xml:space="preserve"> results with user data.</w:t>
      </w:r>
    </w:p>
    <w:p w:rsidR="000660C6" w:rsidRPr="00B54CC0" w:rsidRDefault="00B63353" w:rsidP="00352695">
      <w:pPr>
        <w:spacing w:line="360" w:lineRule="auto"/>
        <w:rPr>
          <w:rFonts w:ascii="Times New Roman" w:hAnsi="Times New Roman" w:cs="Times New Roman"/>
          <w:sz w:val="24"/>
          <w:szCs w:val="24"/>
        </w:rPr>
      </w:pPr>
      <w:r w:rsidRPr="00B54CC0">
        <w:rPr>
          <w:rFonts w:ascii="Times New Roman" w:hAnsi="Times New Roman" w:cs="Times New Roman"/>
          <w:sz w:val="24"/>
          <w:szCs w:val="24"/>
        </w:rPr>
        <w:t>The project focuses on Athletics events and works with simple statistics to produce visual data that users can relate to and understand. It</w:t>
      </w:r>
      <w:r w:rsidR="00DF5BA5" w:rsidRPr="00B54CC0">
        <w:rPr>
          <w:rFonts w:ascii="Times New Roman" w:hAnsi="Times New Roman" w:cs="Times New Roman"/>
          <w:sz w:val="24"/>
          <w:szCs w:val="24"/>
        </w:rPr>
        <w:t xml:space="preserve"> takes relevant terms and models used currently in the athletic community</w:t>
      </w:r>
      <w:r w:rsidRPr="00B54CC0">
        <w:rPr>
          <w:rFonts w:ascii="Times New Roman" w:hAnsi="Times New Roman" w:cs="Times New Roman"/>
          <w:sz w:val="24"/>
          <w:szCs w:val="24"/>
        </w:rPr>
        <w:t xml:space="preserve"> to simplify the </w:t>
      </w:r>
      <w:r w:rsidR="00247E29" w:rsidRPr="00B54CC0">
        <w:rPr>
          <w:rFonts w:ascii="Times New Roman" w:hAnsi="Times New Roman" w:cs="Times New Roman"/>
          <w:sz w:val="24"/>
          <w:szCs w:val="24"/>
        </w:rPr>
        <w:t>learning curve for the audience</w:t>
      </w:r>
      <w:r w:rsidRPr="00B54CC0">
        <w:rPr>
          <w:rFonts w:ascii="Times New Roman" w:hAnsi="Times New Roman" w:cs="Times New Roman"/>
          <w:sz w:val="24"/>
          <w:szCs w:val="24"/>
        </w:rPr>
        <w:t xml:space="preserve"> targeted for this program.</w:t>
      </w:r>
    </w:p>
    <w:p w:rsidR="00A939E2" w:rsidRPr="00B54CC0" w:rsidRDefault="00A939E2" w:rsidP="00352695">
      <w:pPr>
        <w:spacing w:line="360" w:lineRule="auto"/>
        <w:rPr>
          <w:rFonts w:ascii="Times New Roman" w:hAnsi="Times New Roman" w:cs="Times New Roman"/>
          <w:sz w:val="24"/>
          <w:szCs w:val="24"/>
        </w:rPr>
      </w:pPr>
      <w:r w:rsidRPr="00B54CC0">
        <w:rPr>
          <w:rFonts w:ascii="Times New Roman" w:hAnsi="Times New Roman" w:cs="Times New Roman"/>
          <w:sz w:val="24"/>
          <w:szCs w:val="24"/>
        </w:rPr>
        <w:lastRenderedPageBreak/>
        <w:t xml:space="preserve">The project aims at creating a visual display that </w:t>
      </w:r>
      <w:r w:rsidR="00471E18" w:rsidRPr="00B54CC0">
        <w:rPr>
          <w:rFonts w:ascii="Times New Roman" w:hAnsi="Times New Roman" w:cs="Times New Roman"/>
          <w:sz w:val="24"/>
          <w:szCs w:val="24"/>
        </w:rPr>
        <w:t xml:space="preserve">people connected </w:t>
      </w:r>
      <w:r w:rsidR="003F6CCF">
        <w:rPr>
          <w:rFonts w:ascii="Times New Roman" w:hAnsi="Times New Roman" w:cs="Times New Roman"/>
          <w:sz w:val="24"/>
          <w:szCs w:val="24"/>
        </w:rPr>
        <w:t>to</w:t>
      </w:r>
      <w:r w:rsidR="00471E18" w:rsidRPr="00B54CC0">
        <w:rPr>
          <w:rFonts w:ascii="Times New Roman" w:hAnsi="Times New Roman" w:cs="Times New Roman"/>
          <w:sz w:val="24"/>
          <w:szCs w:val="24"/>
        </w:rPr>
        <w:t xml:space="preserve"> an athlete </w:t>
      </w:r>
      <w:r w:rsidRPr="00B54CC0">
        <w:rPr>
          <w:rFonts w:ascii="Times New Roman" w:hAnsi="Times New Roman" w:cs="Times New Roman"/>
          <w:sz w:val="24"/>
          <w:szCs w:val="24"/>
        </w:rPr>
        <w:t xml:space="preserve">can use to more correctly determine </w:t>
      </w:r>
      <w:r w:rsidR="003F6CCF">
        <w:rPr>
          <w:rFonts w:ascii="Times New Roman" w:hAnsi="Times New Roman" w:cs="Times New Roman"/>
          <w:sz w:val="24"/>
          <w:szCs w:val="24"/>
        </w:rPr>
        <w:t>that</w:t>
      </w:r>
      <w:r w:rsidR="00471E18" w:rsidRPr="00B54CC0">
        <w:rPr>
          <w:rFonts w:ascii="Times New Roman" w:hAnsi="Times New Roman" w:cs="Times New Roman"/>
          <w:sz w:val="24"/>
          <w:szCs w:val="24"/>
        </w:rPr>
        <w:t xml:space="preserve"> </w:t>
      </w:r>
      <w:r w:rsidR="003F6CCF" w:rsidRPr="00B54CC0">
        <w:rPr>
          <w:rFonts w:ascii="Times New Roman" w:hAnsi="Times New Roman" w:cs="Times New Roman"/>
          <w:sz w:val="24"/>
          <w:szCs w:val="24"/>
        </w:rPr>
        <w:t>athlete’s</w:t>
      </w:r>
      <w:r w:rsidR="00471E18" w:rsidRPr="00B54CC0">
        <w:rPr>
          <w:rFonts w:ascii="Times New Roman" w:hAnsi="Times New Roman" w:cs="Times New Roman"/>
          <w:sz w:val="24"/>
          <w:szCs w:val="24"/>
        </w:rPr>
        <w:t xml:space="preserve"> </w:t>
      </w:r>
      <w:r w:rsidR="003F6CCF">
        <w:rPr>
          <w:rFonts w:ascii="Times New Roman" w:hAnsi="Times New Roman" w:cs="Times New Roman"/>
          <w:sz w:val="24"/>
          <w:szCs w:val="24"/>
        </w:rPr>
        <w:t>level</w:t>
      </w:r>
      <w:r w:rsidRPr="00B54CC0">
        <w:rPr>
          <w:rFonts w:ascii="Times New Roman" w:hAnsi="Times New Roman" w:cs="Times New Roman"/>
          <w:sz w:val="24"/>
          <w:szCs w:val="24"/>
        </w:rPr>
        <w:t xml:space="preserve"> of ability </w:t>
      </w:r>
      <w:r w:rsidR="00DF5BA5" w:rsidRPr="00B54CC0">
        <w:rPr>
          <w:rFonts w:ascii="Times New Roman" w:hAnsi="Times New Roman" w:cs="Times New Roman"/>
          <w:sz w:val="24"/>
          <w:szCs w:val="24"/>
        </w:rPr>
        <w:t xml:space="preserve">based </w:t>
      </w:r>
      <w:r w:rsidR="00352695" w:rsidRPr="00B54CC0">
        <w:rPr>
          <w:rFonts w:ascii="Times New Roman" w:hAnsi="Times New Roman" w:cs="Times New Roman"/>
          <w:sz w:val="24"/>
          <w:szCs w:val="24"/>
        </w:rPr>
        <w:t>on</w:t>
      </w:r>
      <w:r w:rsidR="00DF5BA5" w:rsidRPr="00B54CC0">
        <w:rPr>
          <w:rFonts w:ascii="Times New Roman" w:hAnsi="Times New Roman" w:cs="Times New Roman"/>
          <w:sz w:val="24"/>
          <w:szCs w:val="24"/>
        </w:rPr>
        <w:t xml:space="preserve"> all performances </w:t>
      </w:r>
      <w:r w:rsidR="003F6CCF">
        <w:rPr>
          <w:rFonts w:ascii="Times New Roman" w:hAnsi="Times New Roman" w:cs="Times New Roman"/>
          <w:sz w:val="24"/>
          <w:szCs w:val="24"/>
        </w:rPr>
        <w:t>the</w:t>
      </w:r>
      <w:r w:rsidR="00DF5BA5" w:rsidRPr="00B54CC0">
        <w:rPr>
          <w:rFonts w:ascii="Times New Roman" w:hAnsi="Times New Roman" w:cs="Times New Roman"/>
          <w:sz w:val="24"/>
          <w:szCs w:val="24"/>
        </w:rPr>
        <w:t xml:space="preserve"> athlete has achieved</w:t>
      </w:r>
      <w:r w:rsidR="003F6CCF">
        <w:rPr>
          <w:rFonts w:ascii="Times New Roman" w:hAnsi="Times New Roman" w:cs="Times New Roman"/>
          <w:sz w:val="24"/>
          <w:szCs w:val="24"/>
        </w:rPr>
        <w:t>,</w:t>
      </w:r>
      <w:r w:rsidR="00DF5BA5" w:rsidRPr="00B54CC0">
        <w:rPr>
          <w:rFonts w:ascii="Times New Roman" w:hAnsi="Times New Roman" w:cs="Times New Roman"/>
          <w:sz w:val="24"/>
          <w:szCs w:val="24"/>
        </w:rPr>
        <w:t xml:space="preserve"> with the added </w:t>
      </w:r>
      <w:r w:rsidR="00352695" w:rsidRPr="00B54CC0">
        <w:rPr>
          <w:rFonts w:ascii="Times New Roman" w:hAnsi="Times New Roman" w:cs="Times New Roman"/>
          <w:sz w:val="24"/>
          <w:szCs w:val="24"/>
        </w:rPr>
        <w:t>benefit</w:t>
      </w:r>
      <w:r w:rsidR="00DF5BA5" w:rsidRPr="00B54CC0">
        <w:rPr>
          <w:rFonts w:ascii="Times New Roman" w:hAnsi="Times New Roman" w:cs="Times New Roman"/>
          <w:sz w:val="24"/>
          <w:szCs w:val="24"/>
        </w:rPr>
        <w:t xml:space="preserve"> of showing future potential of the athlete based </w:t>
      </w:r>
      <w:r w:rsidR="00352695" w:rsidRPr="00B54CC0">
        <w:rPr>
          <w:rFonts w:ascii="Times New Roman" w:hAnsi="Times New Roman" w:cs="Times New Roman"/>
          <w:sz w:val="24"/>
          <w:szCs w:val="24"/>
        </w:rPr>
        <w:t>on</w:t>
      </w:r>
      <w:r w:rsidR="00DF5BA5" w:rsidRPr="00B54CC0">
        <w:rPr>
          <w:rFonts w:ascii="Times New Roman" w:hAnsi="Times New Roman" w:cs="Times New Roman"/>
          <w:sz w:val="24"/>
          <w:szCs w:val="24"/>
        </w:rPr>
        <w:t xml:space="preserve"> their performances</w:t>
      </w:r>
      <w:r w:rsidRPr="00B54CC0">
        <w:rPr>
          <w:rFonts w:ascii="Times New Roman" w:hAnsi="Times New Roman" w:cs="Times New Roman"/>
          <w:sz w:val="24"/>
          <w:szCs w:val="24"/>
        </w:rPr>
        <w:t>.</w:t>
      </w:r>
    </w:p>
    <w:p w:rsidR="00DF5BA5" w:rsidRPr="00B54CC0" w:rsidRDefault="00DF5BA5" w:rsidP="00352695">
      <w:pPr>
        <w:spacing w:line="360" w:lineRule="auto"/>
        <w:rPr>
          <w:rFonts w:ascii="Times New Roman" w:hAnsi="Times New Roman" w:cs="Times New Roman"/>
          <w:sz w:val="24"/>
          <w:szCs w:val="24"/>
        </w:rPr>
      </w:pPr>
      <w:r w:rsidRPr="00B54CC0">
        <w:rPr>
          <w:rFonts w:ascii="Times New Roman" w:hAnsi="Times New Roman" w:cs="Times New Roman"/>
          <w:sz w:val="24"/>
          <w:szCs w:val="24"/>
        </w:rPr>
        <w:t>The future intention of the project is to have athletes add performances and compare their abilities not only with high performing athletes but also with athletes of a similar level within their country. Athletes perform on a regular basis so a data base where data can be uploaded and downloaded from will keep athlete programs up-to-date. National level data can also be added in this way giving better comparisons for a wider range of the athletics community.</w:t>
      </w:r>
    </w:p>
    <w:p w:rsidR="00BB33EB" w:rsidRPr="00B54CC0" w:rsidRDefault="00BB33EB" w:rsidP="00BB33EB">
      <w:pPr>
        <w:pStyle w:val="Heading2"/>
        <w:rPr>
          <w:color w:val="auto"/>
        </w:rPr>
      </w:pPr>
      <w:bookmarkStart w:id="4" w:name="_Toc338753384"/>
      <w:r w:rsidRPr="00B54CC0">
        <w:rPr>
          <w:color w:val="auto"/>
        </w:rPr>
        <w:t>1.3 Steve Hollings work</w:t>
      </w:r>
      <w:bookmarkEnd w:id="4"/>
    </w:p>
    <w:p w:rsidR="00261380" w:rsidRPr="00B54CC0" w:rsidRDefault="00EE4E92" w:rsidP="00352695">
      <w:pPr>
        <w:spacing w:line="360" w:lineRule="auto"/>
        <w:rPr>
          <w:rFonts w:ascii="Times New Roman" w:hAnsi="Times New Roman" w:cs="Times New Roman"/>
          <w:sz w:val="24"/>
          <w:szCs w:val="24"/>
        </w:rPr>
      </w:pPr>
      <w:r w:rsidRPr="00B54CC0">
        <w:rPr>
          <w:rFonts w:ascii="Times New Roman" w:hAnsi="Times New Roman" w:cs="Times New Roman"/>
          <w:sz w:val="24"/>
          <w:szCs w:val="24"/>
        </w:rPr>
        <w:t xml:space="preserve">The methods and ideas for comparing High Performing athletes with athletes of a </w:t>
      </w:r>
      <w:r w:rsidR="00C92D95" w:rsidRPr="00B54CC0">
        <w:rPr>
          <w:rFonts w:ascii="Times New Roman" w:hAnsi="Times New Roman" w:cs="Times New Roman"/>
          <w:sz w:val="24"/>
          <w:szCs w:val="24"/>
        </w:rPr>
        <w:t xml:space="preserve">country </w:t>
      </w:r>
      <w:r w:rsidR="003F6CCF" w:rsidRPr="00B54CC0">
        <w:rPr>
          <w:rFonts w:ascii="Times New Roman" w:hAnsi="Times New Roman" w:cs="Times New Roman"/>
          <w:sz w:val="24"/>
          <w:szCs w:val="24"/>
        </w:rPr>
        <w:t>were</w:t>
      </w:r>
      <w:r w:rsidRPr="00B54CC0">
        <w:rPr>
          <w:rFonts w:ascii="Times New Roman" w:hAnsi="Times New Roman" w:cs="Times New Roman"/>
          <w:sz w:val="24"/>
          <w:szCs w:val="24"/>
        </w:rPr>
        <w:t xml:space="preserve"> created by Steve Hollings, PHD student at </w:t>
      </w:r>
      <w:r w:rsidR="003F6CCF">
        <w:rPr>
          <w:rFonts w:ascii="Times New Roman" w:hAnsi="Times New Roman" w:cs="Times New Roman"/>
          <w:sz w:val="24"/>
          <w:szCs w:val="24"/>
        </w:rPr>
        <w:t>the Auckland University of Technology</w:t>
      </w:r>
      <w:r w:rsidRPr="00B54CC0">
        <w:rPr>
          <w:rFonts w:ascii="Times New Roman" w:hAnsi="Times New Roman" w:cs="Times New Roman"/>
          <w:sz w:val="24"/>
          <w:szCs w:val="24"/>
        </w:rPr>
        <w:t xml:space="preserve">. </w:t>
      </w:r>
      <w:r w:rsidR="003F6CCF">
        <w:rPr>
          <w:rFonts w:ascii="Times New Roman" w:hAnsi="Times New Roman" w:cs="Times New Roman"/>
          <w:sz w:val="24"/>
          <w:szCs w:val="24"/>
        </w:rPr>
        <w:t>Ten</w:t>
      </w:r>
      <w:r w:rsidRPr="00B54CC0">
        <w:rPr>
          <w:rFonts w:ascii="Times New Roman" w:hAnsi="Times New Roman" w:cs="Times New Roman"/>
          <w:sz w:val="24"/>
          <w:szCs w:val="24"/>
        </w:rPr>
        <w:t xml:space="preserve"> years prior Steve had created a similar method of selecting athletes for High Performing races targeting the Olympics and World </w:t>
      </w:r>
      <w:r w:rsidR="00C92D95" w:rsidRPr="00B54CC0">
        <w:rPr>
          <w:rFonts w:ascii="Times New Roman" w:hAnsi="Times New Roman" w:cs="Times New Roman"/>
          <w:sz w:val="24"/>
          <w:szCs w:val="24"/>
        </w:rPr>
        <w:t>Championships</w:t>
      </w:r>
      <w:r w:rsidRPr="00B54CC0">
        <w:rPr>
          <w:rFonts w:ascii="Times New Roman" w:hAnsi="Times New Roman" w:cs="Times New Roman"/>
          <w:sz w:val="24"/>
          <w:szCs w:val="24"/>
        </w:rPr>
        <w:t>.</w:t>
      </w:r>
      <w:r w:rsidR="00C92D95" w:rsidRPr="00B54CC0">
        <w:rPr>
          <w:rFonts w:ascii="Times New Roman" w:hAnsi="Times New Roman" w:cs="Times New Roman"/>
          <w:sz w:val="24"/>
          <w:szCs w:val="24"/>
        </w:rPr>
        <w:t xml:space="preserve"> He recently reviewed his methods and decided on a better solution to calculate an athlete’s potential. From this he wanted a working program that he could add to his PHD. The work and ideas in this project have developed from his base concept idea. They still incorporate the main goal that Steve wanted to produce but also incorporate extra adaptations and methods to display and compare </w:t>
      </w:r>
      <w:r w:rsidR="00352695" w:rsidRPr="00B54CC0">
        <w:rPr>
          <w:rFonts w:ascii="Times New Roman" w:hAnsi="Times New Roman" w:cs="Times New Roman"/>
          <w:sz w:val="24"/>
          <w:szCs w:val="24"/>
        </w:rPr>
        <w:t>athlete’s</w:t>
      </w:r>
      <w:r w:rsidR="00C92D95" w:rsidRPr="00B54CC0">
        <w:rPr>
          <w:rFonts w:ascii="Times New Roman" w:hAnsi="Times New Roman" w:cs="Times New Roman"/>
          <w:sz w:val="24"/>
          <w:szCs w:val="24"/>
        </w:rPr>
        <w:t xml:space="preserve"> performances.</w:t>
      </w:r>
    </w:p>
    <w:p w:rsidR="00210CFE" w:rsidRPr="00B54CC0" w:rsidRDefault="00210CFE" w:rsidP="00352695">
      <w:pPr>
        <w:spacing w:line="360" w:lineRule="auto"/>
        <w:rPr>
          <w:rFonts w:ascii="Times New Roman" w:hAnsi="Times New Roman" w:cs="Times New Roman"/>
          <w:sz w:val="24"/>
          <w:szCs w:val="24"/>
        </w:rPr>
      </w:pPr>
      <w:r w:rsidRPr="00B54CC0">
        <w:rPr>
          <w:rFonts w:ascii="Times New Roman" w:hAnsi="Times New Roman" w:cs="Times New Roman"/>
          <w:sz w:val="24"/>
          <w:szCs w:val="24"/>
        </w:rPr>
        <w:br w:type="page"/>
      </w:r>
    </w:p>
    <w:p w:rsidR="00210CFE" w:rsidRPr="00B54CC0" w:rsidRDefault="00344038" w:rsidP="00352695">
      <w:pPr>
        <w:pStyle w:val="Heading1"/>
        <w:rPr>
          <w:color w:val="auto"/>
        </w:rPr>
      </w:pPr>
      <w:bookmarkStart w:id="5" w:name="_Toc338753385"/>
      <w:r w:rsidRPr="00B54CC0">
        <w:rPr>
          <w:color w:val="auto"/>
        </w:rPr>
        <w:lastRenderedPageBreak/>
        <w:t>2</w:t>
      </w:r>
      <w:r w:rsidR="008D7B99">
        <w:rPr>
          <w:color w:val="auto"/>
        </w:rPr>
        <w:t>.</w:t>
      </w:r>
      <w:r w:rsidRPr="00B54CC0">
        <w:rPr>
          <w:color w:val="auto"/>
        </w:rPr>
        <w:t xml:space="preserve"> </w:t>
      </w:r>
      <w:r w:rsidR="00210CFE" w:rsidRPr="00B54CC0">
        <w:rPr>
          <w:color w:val="auto"/>
        </w:rPr>
        <w:t>Background</w:t>
      </w:r>
      <w:bookmarkEnd w:id="5"/>
    </w:p>
    <w:p w:rsidR="00BB33EB" w:rsidRPr="00B54CC0" w:rsidRDefault="009534AD" w:rsidP="00BB33EB">
      <w:pPr>
        <w:spacing w:line="360" w:lineRule="auto"/>
        <w:jc w:val="both"/>
        <w:rPr>
          <w:rFonts w:ascii="Times New Roman" w:hAnsi="Times New Roman" w:cs="Times New Roman"/>
          <w:sz w:val="24"/>
          <w:szCs w:val="24"/>
        </w:rPr>
      </w:pPr>
      <w:r w:rsidRPr="00B54CC0">
        <w:rPr>
          <w:rFonts w:ascii="Times New Roman" w:hAnsi="Times New Roman" w:cs="Times New Roman"/>
          <w:i/>
          <w:iCs/>
          <w:sz w:val="24"/>
          <w:szCs w:val="24"/>
        </w:rPr>
        <w:t xml:space="preserve">  “Mediocrity acknowledges nothing higher. Talent recognises genius</w:t>
      </w:r>
      <w:r w:rsidRPr="00B54CC0">
        <w:rPr>
          <w:rFonts w:ascii="Times New Roman" w:hAnsi="Times New Roman" w:cs="Times New Roman"/>
          <w:sz w:val="24"/>
          <w:szCs w:val="24"/>
        </w:rPr>
        <w:t>” – Oscar Wilde.</w:t>
      </w:r>
    </w:p>
    <w:p w:rsidR="003618CA" w:rsidRPr="00B54CC0" w:rsidRDefault="00BD0AFD" w:rsidP="00352695">
      <w:pPr>
        <w:spacing w:line="360" w:lineRule="auto"/>
        <w:rPr>
          <w:rFonts w:ascii="Times New Roman" w:hAnsi="Times New Roman" w:cs="Times New Roman"/>
          <w:sz w:val="24"/>
          <w:szCs w:val="24"/>
        </w:rPr>
      </w:pPr>
      <w:r w:rsidRPr="00B54CC0">
        <w:rPr>
          <w:rFonts w:ascii="Times New Roman" w:hAnsi="Times New Roman" w:cs="Times New Roman"/>
          <w:sz w:val="24"/>
          <w:szCs w:val="24"/>
        </w:rPr>
        <w:t xml:space="preserve">Countries select athletes to compete for their flag for various reasons. </w:t>
      </w:r>
      <w:r w:rsidR="00471E18" w:rsidRPr="00B54CC0">
        <w:rPr>
          <w:rFonts w:ascii="Times New Roman" w:hAnsi="Times New Roman" w:cs="Times New Roman"/>
          <w:sz w:val="24"/>
          <w:szCs w:val="24"/>
        </w:rPr>
        <w:t>An athlete is the</w:t>
      </w:r>
      <w:r w:rsidRPr="00B54CC0">
        <w:rPr>
          <w:rFonts w:ascii="Times New Roman" w:hAnsi="Times New Roman" w:cs="Times New Roman"/>
          <w:sz w:val="24"/>
          <w:szCs w:val="24"/>
        </w:rPr>
        <w:t xml:space="preserve"> best in their event</w:t>
      </w:r>
      <w:r w:rsidR="00471E18" w:rsidRPr="00B54CC0">
        <w:rPr>
          <w:rFonts w:ascii="Times New Roman" w:hAnsi="Times New Roman" w:cs="Times New Roman"/>
          <w:sz w:val="24"/>
          <w:szCs w:val="24"/>
        </w:rPr>
        <w:t xml:space="preserve"> is generally the most common selection requirement</w:t>
      </w:r>
      <w:r w:rsidRPr="00B54CC0">
        <w:rPr>
          <w:rFonts w:ascii="Times New Roman" w:hAnsi="Times New Roman" w:cs="Times New Roman"/>
          <w:sz w:val="24"/>
          <w:szCs w:val="24"/>
        </w:rPr>
        <w:t xml:space="preserve">. However, what happens when there are </w:t>
      </w:r>
      <w:r w:rsidR="000102F9">
        <w:rPr>
          <w:rFonts w:ascii="Times New Roman" w:hAnsi="Times New Roman" w:cs="Times New Roman"/>
          <w:sz w:val="24"/>
          <w:szCs w:val="24"/>
        </w:rPr>
        <w:t>five</w:t>
      </w:r>
      <w:r w:rsidRPr="00B54CC0">
        <w:rPr>
          <w:rFonts w:ascii="Times New Roman" w:hAnsi="Times New Roman" w:cs="Times New Roman"/>
          <w:sz w:val="24"/>
          <w:szCs w:val="24"/>
        </w:rPr>
        <w:t xml:space="preserve"> or </w:t>
      </w:r>
      <w:r w:rsidR="000102F9">
        <w:rPr>
          <w:rFonts w:ascii="Times New Roman" w:hAnsi="Times New Roman" w:cs="Times New Roman"/>
          <w:sz w:val="24"/>
          <w:szCs w:val="24"/>
        </w:rPr>
        <w:t>ten</w:t>
      </w:r>
      <w:r w:rsidRPr="00B54CC0">
        <w:rPr>
          <w:rFonts w:ascii="Times New Roman" w:hAnsi="Times New Roman" w:cs="Times New Roman"/>
          <w:sz w:val="24"/>
          <w:szCs w:val="24"/>
        </w:rPr>
        <w:t xml:space="preserve"> athletes who are all doing the same performances? This is where other factors come in to figure out who will be the best to support and send to world events.</w:t>
      </w:r>
    </w:p>
    <w:p w:rsidR="001B46C4" w:rsidRPr="00B54CC0" w:rsidRDefault="00BD0AFD" w:rsidP="00352695">
      <w:pPr>
        <w:spacing w:line="360" w:lineRule="auto"/>
        <w:rPr>
          <w:rFonts w:ascii="Times New Roman" w:hAnsi="Times New Roman" w:cs="Times New Roman"/>
          <w:sz w:val="24"/>
          <w:szCs w:val="24"/>
        </w:rPr>
      </w:pPr>
      <w:r w:rsidRPr="00B54CC0">
        <w:rPr>
          <w:rFonts w:ascii="Times New Roman" w:hAnsi="Times New Roman" w:cs="Times New Roman"/>
          <w:sz w:val="24"/>
          <w:szCs w:val="24"/>
        </w:rPr>
        <w:t xml:space="preserve">Various factors include but are not limited to; </w:t>
      </w:r>
      <w:r w:rsidR="005D1413" w:rsidRPr="00B54CC0">
        <w:rPr>
          <w:rFonts w:ascii="Times New Roman" w:hAnsi="Times New Roman" w:cs="Times New Roman"/>
          <w:sz w:val="24"/>
          <w:szCs w:val="24"/>
        </w:rPr>
        <w:t>past</w:t>
      </w:r>
      <w:r w:rsidRPr="00B54CC0">
        <w:rPr>
          <w:rFonts w:ascii="Times New Roman" w:hAnsi="Times New Roman" w:cs="Times New Roman"/>
          <w:sz w:val="24"/>
          <w:szCs w:val="24"/>
        </w:rPr>
        <w:t xml:space="preserve"> performances, comparison with world level athletes,</w:t>
      </w:r>
      <w:r w:rsidR="00471E18" w:rsidRPr="00B54CC0">
        <w:rPr>
          <w:rFonts w:ascii="Times New Roman" w:hAnsi="Times New Roman" w:cs="Times New Roman"/>
          <w:sz w:val="24"/>
          <w:szCs w:val="24"/>
        </w:rPr>
        <w:t xml:space="preserve"> mentality, physical well-being and </w:t>
      </w:r>
      <w:r w:rsidR="005D1413" w:rsidRPr="00B54CC0">
        <w:rPr>
          <w:rFonts w:ascii="Times New Roman" w:hAnsi="Times New Roman" w:cs="Times New Roman"/>
          <w:sz w:val="24"/>
          <w:szCs w:val="24"/>
        </w:rPr>
        <w:t xml:space="preserve">personal history (i.e. Arrests, drug use). Countries can </w:t>
      </w:r>
      <w:r w:rsidR="003E62B0" w:rsidRPr="00B54CC0">
        <w:rPr>
          <w:rFonts w:ascii="Times New Roman" w:hAnsi="Times New Roman" w:cs="Times New Roman"/>
          <w:sz w:val="24"/>
          <w:szCs w:val="24"/>
        </w:rPr>
        <w:t>roughly asse</w:t>
      </w:r>
      <w:r w:rsidR="005D1413" w:rsidRPr="00B54CC0">
        <w:rPr>
          <w:rFonts w:ascii="Times New Roman" w:hAnsi="Times New Roman" w:cs="Times New Roman"/>
          <w:sz w:val="24"/>
          <w:szCs w:val="24"/>
        </w:rPr>
        <w:t>s</w:t>
      </w:r>
      <w:r w:rsidR="00471E18" w:rsidRPr="00B54CC0">
        <w:rPr>
          <w:rFonts w:ascii="Times New Roman" w:hAnsi="Times New Roman" w:cs="Times New Roman"/>
          <w:sz w:val="24"/>
          <w:szCs w:val="24"/>
        </w:rPr>
        <w:t>s</w:t>
      </w:r>
      <w:r w:rsidR="005D1413" w:rsidRPr="00B54CC0">
        <w:rPr>
          <w:rFonts w:ascii="Times New Roman" w:hAnsi="Times New Roman" w:cs="Times New Roman"/>
          <w:sz w:val="24"/>
          <w:szCs w:val="24"/>
        </w:rPr>
        <w:t xml:space="preserve"> from these factors who to support and send based on their results. However, in recent years countries have been attempting to support younger athletes who they believe have the potential to be the next best athletes </w:t>
      </w:r>
      <w:r w:rsidR="001C0EE6">
        <w:rPr>
          <w:rFonts w:ascii="Times New Roman" w:hAnsi="Times New Roman" w:cs="Times New Roman"/>
          <w:sz w:val="24"/>
          <w:szCs w:val="24"/>
        </w:rPr>
        <w:t>for</w:t>
      </w:r>
      <w:r w:rsidR="005D1413" w:rsidRPr="00B54CC0">
        <w:rPr>
          <w:rFonts w:ascii="Times New Roman" w:hAnsi="Times New Roman" w:cs="Times New Roman"/>
          <w:sz w:val="24"/>
          <w:szCs w:val="24"/>
        </w:rPr>
        <w:t xml:space="preserve"> the</w:t>
      </w:r>
      <w:r w:rsidR="001C0EE6">
        <w:rPr>
          <w:rFonts w:ascii="Times New Roman" w:hAnsi="Times New Roman" w:cs="Times New Roman"/>
          <w:sz w:val="24"/>
          <w:szCs w:val="24"/>
        </w:rPr>
        <w:t>ir</w:t>
      </w:r>
      <w:r w:rsidR="005D1413" w:rsidRPr="00B54CC0">
        <w:rPr>
          <w:rFonts w:ascii="Times New Roman" w:hAnsi="Times New Roman" w:cs="Times New Roman"/>
          <w:sz w:val="24"/>
          <w:szCs w:val="24"/>
        </w:rPr>
        <w:t xml:space="preserve"> country</w:t>
      </w:r>
      <w:r w:rsidR="00967BFF" w:rsidRPr="00B54CC0">
        <w:rPr>
          <w:rFonts w:ascii="Times New Roman" w:hAnsi="Times New Roman" w:cs="Times New Roman"/>
          <w:sz w:val="24"/>
          <w:szCs w:val="24"/>
        </w:rPr>
        <w:t>,</w:t>
      </w:r>
      <w:r w:rsidR="005D1413" w:rsidRPr="00B54CC0">
        <w:rPr>
          <w:rFonts w:ascii="Times New Roman" w:hAnsi="Times New Roman" w:cs="Times New Roman"/>
          <w:sz w:val="24"/>
          <w:szCs w:val="24"/>
        </w:rPr>
        <w:t xml:space="preserve"> </w:t>
      </w:r>
      <w:r w:rsidR="00967BFF" w:rsidRPr="00B54CC0">
        <w:rPr>
          <w:rFonts w:ascii="Times New Roman" w:hAnsi="Times New Roman" w:cs="Times New Roman"/>
          <w:sz w:val="24"/>
          <w:szCs w:val="24"/>
        </w:rPr>
        <w:t>a</w:t>
      </w:r>
      <w:r w:rsidR="003E62B0" w:rsidRPr="00B54CC0">
        <w:rPr>
          <w:rFonts w:ascii="Times New Roman" w:hAnsi="Times New Roman" w:cs="Times New Roman"/>
          <w:sz w:val="24"/>
          <w:szCs w:val="24"/>
        </w:rPr>
        <w:t xml:space="preserve"> great idea </w:t>
      </w:r>
      <w:r w:rsidR="00967BFF" w:rsidRPr="00B54CC0">
        <w:rPr>
          <w:rFonts w:ascii="Times New Roman" w:hAnsi="Times New Roman" w:cs="Times New Roman"/>
          <w:sz w:val="24"/>
          <w:szCs w:val="24"/>
        </w:rPr>
        <w:t xml:space="preserve">but it </w:t>
      </w:r>
      <w:r w:rsidR="003E62B0" w:rsidRPr="00B54CC0">
        <w:rPr>
          <w:rFonts w:ascii="Times New Roman" w:hAnsi="Times New Roman" w:cs="Times New Roman"/>
          <w:sz w:val="24"/>
          <w:szCs w:val="24"/>
        </w:rPr>
        <w:t xml:space="preserve">does come with disadvantages. Anything could happen to the athlete before they get to the world stage which could see a loss in return from the support offered. They </w:t>
      </w:r>
      <w:r w:rsidR="001C0EE6">
        <w:rPr>
          <w:rFonts w:ascii="Times New Roman" w:hAnsi="Times New Roman" w:cs="Times New Roman"/>
          <w:sz w:val="24"/>
          <w:szCs w:val="24"/>
        </w:rPr>
        <w:t>possibly</w:t>
      </w:r>
      <w:r w:rsidR="003E62B0" w:rsidRPr="00B54CC0">
        <w:rPr>
          <w:rFonts w:ascii="Times New Roman" w:hAnsi="Times New Roman" w:cs="Times New Roman"/>
          <w:sz w:val="24"/>
          <w:szCs w:val="24"/>
        </w:rPr>
        <w:t xml:space="preserve"> have hit their peek already or they </w:t>
      </w:r>
      <w:r w:rsidR="001C0EE6">
        <w:rPr>
          <w:rFonts w:ascii="Times New Roman" w:hAnsi="Times New Roman" w:cs="Times New Roman"/>
          <w:sz w:val="24"/>
          <w:szCs w:val="24"/>
        </w:rPr>
        <w:t>may</w:t>
      </w:r>
      <w:r w:rsidR="003E62B0" w:rsidRPr="00B54CC0">
        <w:rPr>
          <w:rFonts w:ascii="Times New Roman" w:hAnsi="Times New Roman" w:cs="Times New Roman"/>
          <w:sz w:val="24"/>
          <w:szCs w:val="24"/>
        </w:rPr>
        <w:t xml:space="preserve"> decide to give up.</w:t>
      </w:r>
    </w:p>
    <w:p w:rsidR="003E62B0" w:rsidRPr="00B54CC0" w:rsidRDefault="003E62B0" w:rsidP="00352695">
      <w:pPr>
        <w:spacing w:line="360" w:lineRule="auto"/>
        <w:rPr>
          <w:rFonts w:ascii="Times New Roman" w:hAnsi="Times New Roman" w:cs="Times New Roman"/>
          <w:sz w:val="24"/>
          <w:szCs w:val="24"/>
        </w:rPr>
      </w:pPr>
      <w:r w:rsidRPr="00B54CC0">
        <w:rPr>
          <w:rFonts w:ascii="Times New Roman" w:hAnsi="Times New Roman" w:cs="Times New Roman"/>
          <w:sz w:val="24"/>
          <w:szCs w:val="24"/>
        </w:rPr>
        <w:t xml:space="preserve">Athletics New Zealand wanted to create a way to </w:t>
      </w:r>
      <w:r w:rsidR="00354210" w:rsidRPr="00B54CC0">
        <w:rPr>
          <w:rFonts w:ascii="Times New Roman" w:hAnsi="Times New Roman" w:cs="Times New Roman"/>
          <w:sz w:val="24"/>
          <w:szCs w:val="24"/>
        </w:rPr>
        <w:t>support these younger athletes t</w:t>
      </w:r>
      <w:r w:rsidR="00306E60" w:rsidRPr="00B54CC0">
        <w:rPr>
          <w:rFonts w:ascii="Times New Roman" w:hAnsi="Times New Roman" w:cs="Times New Roman"/>
          <w:sz w:val="24"/>
          <w:szCs w:val="24"/>
        </w:rPr>
        <w:t>o get them to a high performing</w:t>
      </w:r>
      <w:r w:rsidRPr="00B54CC0">
        <w:rPr>
          <w:rFonts w:ascii="Times New Roman" w:hAnsi="Times New Roman" w:cs="Times New Roman"/>
          <w:sz w:val="24"/>
          <w:szCs w:val="24"/>
        </w:rPr>
        <w:t xml:space="preserve"> level.</w:t>
      </w:r>
      <w:r w:rsidR="00306E60" w:rsidRPr="00B54CC0">
        <w:rPr>
          <w:rFonts w:ascii="Times New Roman" w:hAnsi="Times New Roman" w:cs="Times New Roman"/>
          <w:sz w:val="24"/>
          <w:szCs w:val="24"/>
        </w:rPr>
        <w:t xml:space="preserve"> As a result they created a system to support their athletes as well as a program calculating to make sure they were meeting a certain requirement.</w:t>
      </w:r>
    </w:p>
    <w:p w:rsidR="00306E60" w:rsidRPr="00B54CC0" w:rsidRDefault="00306E60" w:rsidP="00352695">
      <w:pPr>
        <w:spacing w:line="360" w:lineRule="auto"/>
        <w:rPr>
          <w:rFonts w:ascii="Times New Roman" w:hAnsi="Times New Roman" w:cs="Times New Roman"/>
          <w:sz w:val="24"/>
          <w:szCs w:val="24"/>
        </w:rPr>
      </w:pPr>
      <w:r w:rsidRPr="00B54CC0">
        <w:rPr>
          <w:rFonts w:ascii="Times New Roman" w:hAnsi="Times New Roman" w:cs="Times New Roman"/>
          <w:sz w:val="24"/>
          <w:szCs w:val="24"/>
        </w:rPr>
        <w:t xml:space="preserve">The system has various rules regarding the selection, keeping the sponsorship and amount of support offered. </w:t>
      </w:r>
      <w:r w:rsidR="003F63E7">
        <w:rPr>
          <w:rFonts w:ascii="Times New Roman" w:hAnsi="Times New Roman" w:cs="Times New Roman"/>
          <w:sz w:val="24"/>
          <w:szCs w:val="24"/>
        </w:rPr>
        <w:t>Figure 2.1</w:t>
      </w:r>
      <w:r w:rsidR="00386A4D">
        <w:rPr>
          <w:rFonts w:ascii="Times New Roman" w:hAnsi="Times New Roman" w:cs="Times New Roman"/>
          <w:sz w:val="24"/>
          <w:szCs w:val="24"/>
        </w:rPr>
        <w:t xml:space="preserve"> on the next page</w:t>
      </w:r>
      <w:r w:rsidR="003F63E7">
        <w:rPr>
          <w:rFonts w:ascii="Times New Roman" w:hAnsi="Times New Roman" w:cs="Times New Roman"/>
          <w:sz w:val="24"/>
          <w:szCs w:val="24"/>
        </w:rPr>
        <w:t xml:space="preserve"> shows the basic idea</w:t>
      </w:r>
      <w:r w:rsidRPr="00B54CC0">
        <w:rPr>
          <w:rFonts w:ascii="Times New Roman" w:hAnsi="Times New Roman" w:cs="Times New Roman"/>
          <w:sz w:val="24"/>
          <w:szCs w:val="24"/>
        </w:rPr>
        <w:t xml:space="preserve"> in the pyramid. There are 4 categories for different levels of athletes. Gold to Green are athletes who have the potential or are in the top 16 in the world for their event. Red is for the younger or lower levelled athletes who are trying to work their way up to the high performing athletes in later years.</w:t>
      </w:r>
      <w:r w:rsidR="00967BFF" w:rsidRPr="00B54CC0">
        <w:rPr>
          <w:rFonts w:ascii="Times New Roman" w:hAnsi="Times New Roman" w:cs="Times New Roman"/>
          <w:sz w:val="24"/>
          <w:szCs w:val="24"/>
        </w:rPr>
        <w:t xml:space="preserve"> They are still of a national or higher level.</w:t>
      </w:r>
    </w:p>
    <w:p w:rsidR="000B47BF" w:rsidRPr="00B54CC0" w:rsidRDefault="00306E60" w:rsidP="00352695">
      <w:pPr>
        <w:keepNext/>
        <w:spacing w:line="360" w:lineRule="auto"/>
        <w:rPr>
          <w:rFonts w:ascii="Times New Roman" w:hAnsi="Times New Roman" w:cs="Times New Roman"/>
          <w:sz w:val="24"/>
          <w:szCs w:val="24"/>
        </w:rPr>
      </w:pPr>
      <w:r w:rsidRPr="00B54CC0">
        <w:rPr>
          <w:rFonts w:ascii="Times New Roman" w:hAnsi="Times New Roman" w:cs="Times New Roman"/>
          <w:noProof/>
          <w:sz w:val="24"/>
          <w:szCs w:val="24"/>
          <w:lang w:eastAsia="en-NZ"/>
        </w:rPr>
        <w:lastRenderedPageBreak/>
        <w:t xml:space="preserve"> </w:t>
      </w:r>
      <w:r w:rsidR="00967BFF" w:rsidRPr="00B54CC0">
        <w:rPr>
          <w:rFonts w:ascii="Times New Roman" w:hAnsi="Times New Roman" w:cs="Times New Roman"/>
          <w:noProof/>
          <w:sz w:val="24"/>
          <w:szCs w:val="24"/>
          <w:lang w:eastAsia="en-NZ"/>
        </w:rPr>
        <w:drawing>
          <wp:inline distT="0" distB="0" distL="0" distR="0">
            <wp:extent cx="5731510" cy="2385742"/>
            <wp:effectExtent l="19050" t="0" r="254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5731510" cy="2385742"/>
                    </a:xfrm>
                    <a:prstGeom prst="rect">
                      <a:avLst/>
                    </a:prstGeom>
                    <a:noFill/>
                    <a:ln w="9525">
                      <a:noFill/>
                      <a:miter lim="800000"/>
                      <a:headEnd/>
                      <a:tailEnd/>
                    </a:ln>
                  </pic:spPr>
                </pic:pic>
              </a:graphicData>
            </a:graphic>
          </wp:inline>
        </w:drawing>
      </w:r>
    </w:p>
    <w:p w:rsidR="00306E60" w:rsidRPr="00B54CC0" w:rsidRDefault="003F63E7" w:rsidP="00352695">
      <w:pPr>
        <w:pStyle w:val="Caption"/>
        <w:spacing w:line="360" w:lineRule="auto"/>
        <w:jc w:val="center"/>
        <w:rPr>
          <w:rFonts w:ascii="Times New Roman" w:hAnsi="Times New Roman" w:cs="Times New Roman"/>
          <w:noProof/>
          <w:color w:val="auto"/>
          <w:sz w:val="24"/>
          <w:szCs w:val="24"/>
          <w:lang w:eastAsia="en-NZ"/>
        </w:rPr>
      </w:pPr>
      <w:r w:rsidRPr="00FD4C83">
        <w:rPr>
          <w:rFonts w:ascii="Times New Roman" w:hAnsi="Times New Roman" w:cs="Times New Roman"/>
          <w:color w:val="auto"/>
          <w:sz w:val="24"/>
          <w:szCs w:val="24"/>
        </w:rPr>
        <w:t xml:space="preserve">Figure 2.1 </w:t>
      </w:r>
      <w:r w:rsidR="000B47BF" w:rsidRPr="00FD4C83">
        <w:rPr>
          <w:rFonts w:ascii="Times New Roman" w:hAnsi="Times New Roman" w:cs="Times New Roman"/>
          <w:color w:val="auto"/>
          <w:sz w:val="24"/>
          <w:szCs w:val="24"/>
        </w:rPr>
        <w:t>Athlete</w:t>
      </w:r>
      <w:r w:rsidR="000B47BF" w:rsidRPr="00B54CC0">
        <w:rPr>
          <w:rFonts w:ascii="Times New Roman" w:hAnsi="Times New Roman" w:cs="Times New Roman"/>
          <w:color w:val="auto"/>
          <w:sz w:val="24"/>
          <w:szCs w:val="24"/>
        </w:rPr>
        <w:t xml:space="preserve"> Carding Program –Athletics New Zealand</w:t>
      </w:r>
    </w:p>
    <w:p w:rsidR="00760ED7" w:rsidRPr="00B54CC0" w:rsidRDefault="00F725F7" w:rsidP="00352695">
      <w:pPr>
        <w:spacing w:line="360" w:lineRule="auto"/>
        <w:rPr>
          <w:rFonts w:ascii="Times New Roman" w:hAnsi="Times New Roman" w:cs="Times New Roman"/>
          <w:sz w:val="24"/>
          <w:szCs w:val="24"/>
        </w:rPr>
      </w:pPr>
      <w:r w:rsidRPr="00B54CC0">
        <w:rPr>
          <w:rFonts w:ascii="Times New Roman" w:hAnsi="Times New Roman" w:cs="Times New Roman"/>
          <w:sz w:val="24"/>
          <w:szCs w:val="24"/>
        </w:rPr>
        <w:t xml:space="preserve">Their program that they use to calculate what category an athlete should fall works off </w:t>
      </w:r>
      <w:r w:rsidR="006437D0">
        <w:rPr>
          <w:rFonts w:ascii="Times New Roman" w:hAnsi="Times New Roman" w:cs="Times New Roman"/>
          <w:sz w:val="24"/>
          <w:szCs w:val="24"/>
        </w:rPr>
        <w:t>ten</w:t>
      </w:r>
      <w:r w:rsidR="006B0A91" w:rsidRPr="00B54CC0">
        <w:rPr>
          <w:rFonts w:ascii="Times New Roman" w:hAnsi="Times New Roman" w:cs="Times New Roman"/>
          <w:sz w:val="24"/>
          <w:szCs w:val="24"/>
        </w:rPr>
        <w:t xml:space="preserve"> years worth of data</w:t>
      </w:r>
      <w:r w:rsidRPr="00B54CC0">
        <w:rPr>
          <w:rFonts w:ascii="Times New Roman" w:hAnsi="Times New Roman" w:cs="Times New Roman"/>
          <w:sz w:val="24"/>
          <w:szCs w:val="24"/>
        </w:rPr>
        <w:t xml:space="preserve"> and gives a rough estimate off t</w:t>
      </w:r>
      <w:r w:rsidR="001B46C4" w:rsidRPr="00B54CC0">
        <w:rPr>
          <w:rFonts w:ascii="Times New Roman" w:hAnsi="Times New Roman" w:cs="Times New Roman"/>
          <w:sz w:val="24"/>
          <w:szCs w:val="24"/>
        </w:rPr>
        <w:t xml:space="preserve">he mean of data from past years performers. </w:t>
      </w:r>
      <w:r w:rsidR="0027067F" w:rsidRPr="00B54CC0">
        <w:rPr>
          <w:rFonts w:ascii="Times New Roman" w:hAnsi="Times New Roman" w:cs="Times New Roman"/>
          <w:sz w:val="24"/>
          <w:szCs w:val="24"/>
        </w:rPr>
        <w:t xml:space="preserve">It calculates performance levels based off an </w:t>
      </w:r>
      <w:r w:rsidR="00967BFF" w:rsidRPr="00B54CC0">
        <w:rPr>
          <w:rFonts w:ascii="Times New Roman" w:hAnsi="Times New Roman" w:cs="Times New Roman"/>
          <w:sz w:val="24"/>
          <w:szCs w:val="24"/>
        </w:rPr>
        <w:t>athlete’s</w:t>
      </w:r>
      <w:r w:rsidR="0027067F" w:rsidRPr="00B54CC0">
        <w:rPr>
          <w:rFonts w:ascii="Times New Roman" w:hAnsi="Times New Roman" w:cs="Times New Roman"/>
          <w:sz w:val="24"/>
          <w:szCs w:val="24"/>
        </w:rPr>
        <w:t xml:space="preserve"> best performances. The issue here is that by only looking at a select portion of the data available there is plenty of room for error. The data being sampled is at times outlying data meaning that it does</w:t>
      </w:r>
      <w:r w:rsidR="00122A68">
        <w:rPr>
          <w:rFonts w:ascii="Times New Roman" w:hAnsi="Times New Roman" w:cs="Times New Roman"/>
          <w:sz w:val="24"/>
          <w:szCs w:val="24"/>
        </w:rPr>
        <w:t xml:space="preserve"> </w:t>
      </w:r>
      <w:r w:rsidR="0027067F" w:rsidRPr="00B54CC0">
        <w:rPr>
          <w:rFonts w:ascii="Times New Roman" w:hAnsi="Times New Roman" w:cs="Times New Roman"/>
          <w:sz w:val="24"/>
          <w:szCs w:val="24"/>
        </w:rPr>
        <w:t>n</w:t>
      </w:r>
      <w:r w:rsidR="00122A68">
        <w:rPr>
          <w:rFonts w:ascii="Times New Roman" w:hAnsi="Times New Roman" w:cs="Times New Roman"/>
          <w:sz w:val="24"/>
          <w:szCs w:val="24"/>
        </w:rPr>
        <w:t>o</w:t>
      </w:r>
      <w:r w:rsidR="0027067F" w:rsidRPr="00B54CC0">
        <w:rPr>
          <w:rFonts w:ascii="Times New Roman" w:hAnsi="Times New Roman" w:cs="Times New Roman"/>
          <w:sz w:val="24"/>
          <w:szCs w:val="24"/>
        </w:rPr>
        <w:t xml:space="preserve">t reflect a </w:t>
      </w:r>
      <w:r w:rsidR="00967BFF" w:rsidRPr="00B54CC0">
        <w:rPr>
          <w:rFonts w:ascii="Times New Roman" w:hAnsi="Times New Roman" w:cs="Times New Roman"/>
          <w:sz w:val="24"/>
          <w:szCs w:val="24"/>
        </w:rPr>
        <w:t>person’s</w:t>
      </w:r>
      <w:r w:rsidR="0027067F" w:rsidRPr="00B54CC0">
        <w:rPr>
          <w:rFonts w:ascii="Times New Roman" w:hAnsi="Times New Roman" w:cs="Times New Roman"/>
          <w:sz w:val="24"/>
          <w:szCs w:val="24"/>
        </w:rPr>
        <w:t xml:space="preserve"> actual ability, only their best ability.</w:t>
      </w:r>
      <w:r w:rsidR="00967BFF" w:rsidRPr="00B54CC0">
        <w:rPr>
          <w:rFonts w:ascii="Times New Roman" w:hAnsi="Times New Roman" w:cs="Times New Roman"/>
          <w:sz w:val="24"/>
          <w:szCs w:val="24"/>
        </w:rPr>
        <w:t xml:space="preserve"> The issue with this is that sending people to compete based off their best</w:t>
      </w:r>
      <w:r w:rsidR="006437D0">
        <w:rPr>
          <w:rFonts w:ascii="Times New Roman" w:hAnsi="Times New Roman" w:cs="Times New Roman"/>
          <w:sz w:val="24"/>
          <w:szCs w:val="24"/>
        </w:rPr>
        <w:t xml:space="preserve"> performance</w:t>
      </w:r>
      <w:r w:rsidR="00967BFF" w:rsidRPr="00B54CC0">
        <w:rPr>
          <w:rFonts w:ascii="Times New Roman" w:hAnsi="Times New Roman" w:cs="Times New Roman"/>
          <w:sz w:val="24"/>
          <w:szCs w:val="24"/>
        </w:rPr>
        <w:t xml:space="preserve"> </w:t>
      </w:r>
      <w:r w:rsidR="006B0A91" w:rsidRPr="00B54CC0">
        <w:rPr>
          <w:rFonts w:ascii="Times New Roman" w:hAnsi="Times New Roman" w:cs="Times New Roman"/>
          <w:sz w:val="24"/>
          <w:szCs w:val="24"/>
        </w:rPr>
        <w:t xml:space="preserve">may not result in their best ability being performed. The other problem that arises is that although there is a good </w:t>
      </w:r>
      <w:r w:rsidR="006437D0">
        <w:rPr>
          <w:rFonts w:ascii="Times New Roman" w:hAnsi="Times New Roman" w:cs="Times New Roman"/>
          <w:sz w:val="24"/>
          <w:szCs w:val="24"/>
        </w:rPr>
        <w:t>ten</w:t>
      </w:r>
      <w:r w:rsidR="006B0A91" w:rsidRPr="00B54CC0">
        <w:rPr>
          <w:rFonts w:ascii="Times New Roman" w:hAnsi="Times New Roman" w:cs="Times New Roman"/>
          <w:sz w:val="24"/>
          <w:szCs w:val="24"/>
        </w:rPr>
        <w:t xml:space="preserve"> years worth of data, athletes abilities are always changing and always improving.</w:t>
      </w:r>
      <w:r w:rsidR="0046064E" w:rsidRPr="00B54CC0">
        <w:rPr>
          <w:rFonts w:ascii="Times New Roman" w:hAnsi="Times New Roman" w:cs="Times New Roman"/>
          <w:sz w:val="24"/>
          <w:szCs w:val="24"/>
        </w:rPr>
        <w:t xml:space="preserve"> This is due to the various methodologies and theories that have been hypothesised, created and trialled to get the most out of the human body.</w:t>
      </w:r>
      <w:r w:rsidR="006437D0">
        <w:rPr>
          <w:rFonts w:ascii="Times New Roman" w:hAnsi="Times New Roman" w:cs="Times New Roman"/>
          <w:sz w:val="24"/>
          <w:szCs w:val="24"/>
        </w:rPr>
        <w:t xml:space="preserve"> Over the years, someone who won gold at a past Olympics with 10.10 Seconds for the 100 metres would not make the finals for the Olympics of current times.</w:t>
      </w:r>
    </w:p>
    <w:p w:rsidR="00D7682E" w:rsidRPr="00B54CC0" w:rsidRDefault="00D7682E" w:rsidP="00352695">
      <w:pPr>
        <w:spacing w:line="360" w:lineRule="auto"/>
        <w:rPr>
          <w:rFonts w:ascii="Times New Roman" w:hAnsi="Times New Roman" w:cs="Times New Roman"/>
          <w:sz w:val="24"/>
          <w:szCs w:val="24"/>
        </w:rPr>
      </w:pPr>
      <w:r w:rsidRPr="00B54CC0">
        <w:rPr>
          <w:rFonts w:ascii="Times New Roman" w:hAnsi="Times New Roman" w:cs="Times New Roman"/>
          <w:sz w:val="24"/>
          <w:szCs w:val="24"/>
        </w:rPr>
        <w:t>During the final stages of the graph development i</w:t>
      </w:r>
      <w:r w:rsidR="00261380" w:rsidRPr="00B54CC0">
        <w:rPr>
          <w:rFonts w:ascii="Times New Roman" w:hAnsi="Times New Roman" w:cs="Times New Roman"/>
          <w:sz w:val="24"/>
          <w:szCs w:val="24"/>
        </w:rPr>
        <w:t>nterpolation</w:t>
      </w:r>
      <w:r w:rsidRPr="00B54CC0">
        <w:rPr>
          <w:rFonts w:ascii="Times New Roman" w:hAnsi="Times New Roman" w:cs="Times New Roman"/>
          <w:sz w:val="24"/>
          <w:szCs w:val="24"/>
        </w:rPr>
        <w:t xml:space="preserve"> was a useful tool in creating the trend lines which display the athlete’s performances over time. This was because the data being used only had 3 points of interest to plot the graph. However when creating a dynamic graph that has zooming capabilities, the ability to re</w:t>
      </w:r>
      <w:r w:rsidR="003B03CB" w:rsidRPr="00B54CC0">
        <w:rPr>
          <w:rFonts w:ascii="Times New Roman" w:hAnsi="Times New Roman" w:cs="Times New Roman"/>
          <w:sz w:val="24"/>
          <w:szCs w:val="24"/>
        </w:rPr>
        <w:t>-</w:t>
      </w:r>
      <w:r w:rsidRPr="00B54CC0">
        <w:rPr>
          <w:rFonts w:ascii="Times New Roman" w:hAnsi="Times New Roman" w:cs="Times New Roman"/>
          <w:sz w:val="24"/>
          <w:szCs w:val="24"/>
        </w:rPr>
        <w:t xml:space="preserve">plot points based on the zoom meant the curve would not lose its shape which is required when comparing lines of performances that are in the tenths of seconds or millimetres in difference. </w:t>
      </w:r>
    </w:p>
    <w:p w:rsidR="00386A4D" w:rsidRDefault="00386A4D" w:rsidP="00352695">
      <w:pPr>
        <w:spacing w:line="360" w:lineRule="auto"/>
        <w:rPr>
          <w:rFonts w:ascii="Times New Roman" w:hAnsi="Times New Roman" w:cs="Times New Roman"/>
          <w:sz w:val="24"/>
          <w:szCs w:val="24"/>
        </w:rPr>
      </w:pPr>
    </w:p>
    <w:p w:rsidR="00AE577C" w:rsidRPr="00B54CC0" w:rsidRDefault="00D7682E" w:rsidP="00352695">
      <w:pPr>
        <w:spacing w:line="360" w:lineRule="auto"/>
        <w:rPr>
          <w:rFonts w:ascii="Times New Roman" w:hAnsi="Times New Roman" w:cs="Times New Roman"/>
          <w:sz w:val="24"/>
          <w:szCs w:val="24"/>
        </w:rPr>
      </w:pPr>
      <w:r w:rsidRPr="00B54CC0">
        <w:rPr>
          <w:rFonts w:ascii="Times New Roman" w:hAnsi="Times New Roman" w:cs="Times New Roman"/>
          <w:sz w:val="24"/>
          <w:szCs w:val="24"/>
        </w:rPr>
        <w:lastRenderedPageBreak/>
        <w:t xml:space="preserve">One of the features thought up towards the end of the project was to be able to predict the future potential of the </w:t>
      </w:r>
      <w:r w:rsidR="003B03CB" w:rsidRPr="00B54CC0">
        <w:rPr>
          <w:rFonts w:ascii="Times New Roman" w:hAnsi="Times New Roman" w:cs="Times New Roman"/>
          <w:sz w:val="24"/>
          <w:szCs w:val="24"/>
        </w:rPr>
        <w:t>athlete’s</w:t>
      </w:r>
      <w:r w:rsidRPr="00B54CC0">
        <w:rPr>
          <w:rFonts w:ascii="Times New Roman" w:hAnsi="Times New Roman" w:cs="Times New Roman"/>
          <w:sz w:val="24"/>
          <w:szCs w:val="24"/>
        </w:rPr>
        <w:t xml:space="preserve"> development based off the results they had inputted so far. </w:t>
      </w:r>
      <w:r w:rsidR="00261380" w:rsidRPr="00B54CC0">
        <w:rPr>
          <w:rFonts w:ascii="Times New Roman" w:hAnsi="Times New Roman" w:cs="Times New Roman"/>
          <w:sz w:val="24"/>
          <w:szCs w:val="24"/>
        </w:rPr>
        <w:t>Extrapolation</w:t>
      </w:r>
      <w:r w:rsidRPr="00B54CC0">
        <w:rPr>
          <w:rFonts w:ascii="Times New Roman" w:hAnsi="Times New Roman" w:cs="Times New Roman"/>
          <w:sz w:val="24"/>
          <w:szCs w:val="24"/>
        </w:rPr>
        <w:t xml:space="preserve"> is the </w:t>
      </w:r>
      <w:r w:rsidR="00261380" w:rsidRPr="00B54CC0">
        <w:rPr>
          <w:rFonts w:ascii="Times New Roman" w:hAnsi="Times New Roman" w:cs="Times New Roman"/>
          <w:sz w:val="24"/>
          <w:szCs w:val="24"/>
        </w:rPr>
        <w:t>process of extending the line off a line of best fit using the equation for that line</w:t>
      </w:r>
      <w:r w:rsidRPr="00B54CC0">
        <w:rPr>
          <w:rFonts w:ascii="Times New Roman" w:hAnsi="Times New Roman" w:cs="Times New Roman"/>
          <w:sz w:val="24"/>
          <w:szCs w:val="24"/>
        </w:rPr>
        <w:t xml:space="preserve">. This is of use in athletics as various parties are interested in the next </w:t>
      </w:r>
      <w:r w:rsidR="00386A4D">
        <w:rPr>
          <w:rFonts w:ascii="Times New Roman" w:hAnsi="Times New Roman" w:cs="Times New Roman"/>
          <w:sz w:val="24"/>
          <w:szCs w:val="24"/>
        </w:rPr>
        <w:t>one to four</w:t>
      </w:r>
      <w:r w:rsidRPr="00B54CC0">
        <w:rPr>
          <w:rFonts w:ascii="Times New Roman" w:hAnsi="Times New Roman" w:cs="Times New Roman"/>
          <w:sz w:val="24"/>
          <w:szCs w:val="24"/>
        </w:rPr>
        <w:t xml:space="preserve"> years of the </w:t>
      </w:r>
      <w:r w:rsidR="003B03CB" w:rsidRPr="00B54CC0">
        <w:rPr>
          <w:rFonts w:ascii="Times New Roman" w:hAnsi="Times New Roman" w:cs="Times New Roman"/>
          <w:sz w:val="24"/>
          <w:szCs w:val="24"/>
        </w:rPr>
        <w:t>athlete’s</w:t>
      </w:r>
      <w:r w:rsidRPr="00B54CC0">
        <w:rPr>
          <w:rFonts w:ascii="Times New Roman" w:hAnsi="Times New Roman" w:cs="Times New Roman"/>
          <w:sz w:val="24"/>
          <w:szCs w:val="24"/>
        </w:rPr>
        <w:t xml:space="preserve"> development</w:t>
      </w:r>
      <w:r w:rsidR="00577212" w:rsidRPr="00B54CC0">
        <w:rPr>
          <w:rFonts w:ascii="Times New Roman" w:hAnsi="Times New Roman" w:cs="Times New Roman"/>
          <w:sz w:val="24"/>
          <w:szCs w:val="24"/>
        </w:rPr>
        <w:t xml:space="preserve"> and whether there is potential for that athlete to improve assuming there </w:t>
      </w:r>
      <w:r w:rsidR="003B03CB" w:rsidRPr="00B54CC0">
        <w:rPr>
          <w:rFonts w:ascii="Times New Roman" w:hAnsi="Times New Roman" w:cs="Times New Roman"/>
          <w:sz w:val="24"/>
          <w:szCs w:val="24"/>
        </w:rPr>
        <w:t>are</w:t>
      </w:r>
      <w:r w:rsidR="00122A68">
        <w:rPr>
          <w:rFonts w:ascii="Times New Roman" w:hAnsi="Times New Roman" w:cs="Times New Roman"/>
          <w:sz w:val="24"/>
          <w:szCs w:val="24"/>
        </w:rPr>
        <w:t xml:space="preserve"> </w:t>
      </w:r>
      <w:r w:rsidR="003B03CB" w:rsidRPr="00B54CC0">
        <w:rPr>
          <w:rFonts w:ascii="Times New Roman" w:hAnsi="Times New Roman" w:cs="Times New Roman"/>
          <w:sz w:val="24"/>
          <w:szCs w:val="24"/>
        </w:rPr>
        <w:t>n</w:t>
      </w:r>
      <w:r w:rsidR="00122A68">
        <w:rPr>
          <w:rFonts w:ascii="Times New Roman" w:hAnsi="Times New Roman" w:cs="Times New Roman"/>
          <w:sz w:val="24"/>
          <w:szCs w:val="24"/>
        </w:rPr>
        <w:t>o</w:t>
      </w:r>
      <w:r w:rsidR="003B03CB" w:rsidRPr="00B54CC0">
        <w:rPr>
          <w:rFonts w:ascii="Times New Roman" w:hAnsi="Times New Roman" w:cs="Times New Roman"/>
          <w:sz w:val="24"/>
          <w:szCs w:val="24"/>
        </w:rPr>
        <w:t>t</w:t>
      </w:r>
      <w:r w:rsidR="00577212" w:rsidRPr="00B54CC0">
        <w:rPr>
          <w:rFonts w:ascii="Times New Roman" w:hAnsi="Times New Roman" w:cs="Times New Roman"/>
          <w:sz w:val="24"/>
          <w:szCs w:val="24"/>
        </w:rPr>
        <w:t xml:space="preserve"> any major factors that limit them to perform in </w:t>
      </w:r>
      <w:r w:rsidR="00386A4D">
        <w:rPr>
          <w:rFonts w:ascii="Times New Roman" w:hAnsi="Times New Roman" w:cs="Times New Roman"/>
          <w:sz w:val="24"/>
          <w:szCs w:val="24"/>
        </w:rPr>
        <w:t>that time frame</w:t>
      </w:r>
      <w:r w:rsidR="00577212" w:rsidRPr="00B54CC0">
        <w:rPr>
          <w:rFonts w:ascii="Times New Roman" w:hAnsi="Times New Roman" w:cs="Times New Roman"/>
          <w:sz w:val="24"/>
          <w:szCs w:val="24"/>
        </w:rPr>
        <w:t>.</w:t>
      </w:r>
    </w:p>
    <w:p w:rsidR="0027067F" w:rsidRPr="00B54CC0" w:rsidRDefault="0027067F" w:rsidP="00352695">
      <w:pPr>
        <w:spacing w:line="360" w:lineRule="auto"/>
        <w:rPr>
          <w:rFonts w:ascii="Times New Roman" w:hAnsi="Times New Roman" w:cs="Times New Roman"/>
          <w:sz w:val="24"/>
          <w:szCs w:val="24"/>
        </w:rPr>
      </w:pPr>
      <w:r w:rsidRPr="00B54CC0">
        <w:rPr>
          <w:rFonts w:ascii="Times New Roman" w:hAnsi="Times New Roman" w:cs="Times New Roman"/>
          <w:sz w:val="24"/>
          <w:szCs w:val="24"/>
        </w:rPr>
        <w:t xml:space="preserve">This project looks at </w:t>
      </w:r>
      <w:r w:rsidR="00C82663" w:rsidRPr="00B54CC0">
        <w:rPr>
          <w:rFonts w:ascii="Times New Roman" w:hAnsi="Times New Roman" w:cs="Times New Roman"/>
          <w:sz w:val="24"/>
          <w:szCs w:val="24"/>
        </w:rPr>
        <w:t xml:space="preserve">all performances of an </w:t>
      </w:r>
      <w:r w:rsidRPr="00B54CC0">
        <w:rPr>
          <w:rFonts w:ascii="Times New Roman" w:hAnsi="Times New Roman" w:cs="Times New Roman"/>
          <w:sz w:val="24"/>
          <w:szCs w:val="24"/>
        </w:rPr>
        <w:t xml:space="preserve">athletes </w:t>
      </w:r>
      <w:r w:rsidR="00C82663" w:rsidRPr="00B54CC0">
        <w:rPr>
          <w:rFonts w:ascii="Times New Roman" w:hAnsi="Times New Roman" w:cs="Times New Roman"/>
          <w:sz w:val="24"/>
          <w:szCs w:val="24"/>
        </w:rPr>
        <w:t xml:space="preserve">career </w:t>
      </w:r>
      <w:r w:rsidRPr="00B54CC0">
        <w:rPr>
          <w:rFonts w:ascii="Times New Roman" w:hAnsi="Times New Roman" w:cs="Times New Roman"/>
          <w:sz w:val="24"/>
          <w:szCs w:val="24"/>
        </w:rPr>
        <w:t>and</w:t>
      </w:r>
      <w:r w:rsidR="00C82663" w:rsidRPr="00B54CC0">
        <w:rPr>
          <w:rFonts w:ascii="Times New Roman" w:hAnsi="Times New Roman" w:cs="Times New Roman"/>
          <w:sz w:val="24"/>
          <w:szCs w:val="24"/>
        </w:rPr>
        <w:t>,</w:t>
      </w:r>
      <w:r w:rsidRPr="00B54CC0">
        <w:rPr>
          <w:rFonts w:ascii="Times New Roman" w:hAnsi="Times New Roman" w:cs="Times New Roman"/>
          <w:sz w:val="24"/>
          <w:szCs w:val="24"/>
        </w:rPr>
        <w:t xml:space="preserve"> creating a 2</w:t>
      </w:r>
      <w:r w:rsidRPr="00B54CC0">
        <w:rPr>
          <w:rFonts w:ascii="Times New Roman" w:hAnsi="Times New Roman" w:cs="Times New Roman"/>
          <w:sz w:val="24"/>
          <w:szCs w:val="24"/>
          <w:vertAlign w:val="superscript"/>
        </w:rPr>
        <w:t>nd</w:t>
      </w:r>
      <w:r w:rsidRPr="00B54CC0">
        <w:rPr>
          <w:rFonts w:ascii="Times New Roman" w:hAnsi="Times New Roman" w:cs="Times New Roman"/>
          <w:sz w:val="24"/>
          <w:szCs w:val="24"/>
        </w:rPr>
        <w:t xml:space="preserve"> order polynomial line of best fit through </w:t>
      </w:r>
      <w:r w:rsidR="00C82663" w:rsidRPr="00B54CC0">
        <w:rPr>
          <w:rFonts w:ascii="Times New Roman" w:hAnsi="Times New Roman" w:cs="Times New Roman"/>
          <w:sz w:val="24"/>
          <w:szCs w:val="24"/>
        </w:rPr>
        <w:t>that data to show their progression over time</w:t>
      </w:r>
      <w:r w:rsidRPr="00B54CC0">
        <w:rPr>
          <w:rFonts w:ascii="Times New Roman" w:hAnsi="Times New Roman" w:cs="Times New Roman"/>
          <w:sz w:val="24"/>
          <w:szCs w:val="24"/>
        </w:rPr>
        <w:t xml:space="preserve">. This line is then compared with other high performing </w:t>
      </w:r>
      <w:r w:rsidR="00C82663" w:rsidRPr="00B54CC0">
        <w:rPr>
          <w:rFonts w:ascii="Times New Roman" w:hAnsi="Times New Roman" w:cs="Times New Roman"/>
          <w:sz w:val="24"/>
          <w:szCs w:val="24"/>
        </w:rPr>
        <w:t>athlete’s lines of their careers</w:t>
      </w:r>
      <w:r w:rsidRPr="00B54CC0">
        <w:rPr>
          <w:rFonts w:ascii="Times New Roman" w:hAnsi="Times New Roman" w:cs="Times New Roman"/>
          <w:sz w:val="24"/>
          <w:szCs w:val="24"/>
        </w:rPr>
        <w:t xml:space="preserve"> to give users an indication of where they are heading in comparison to the </w:t>
      </w:r>
      <w:r w:rsidR="003627AA" w:rsidRPr="00B54CC0">
        <w:rPr>
          <w:rFonts w:ascii="Times New Roman" w:hAnsi="Times New Roman" w:cs="Times New Roman"/>
          <w:sz w:val="24"/>
          <w:szCs w:val="24"/>
        </w:rPr>
        <w:t>world’s</w:t>
      </w:r>
      <w:r w:rsidRPr="00B54CC0">
        <w:rPr>
          <w:rFonts w:ascii="Times New Roman" w:hAnsi="Times New Roman" w:cs="Times New Roman"/>
          <w:sz w:val="24"/>
          <w:szCs w:val="24"/>
        </w:rPr>
        <w:t xml:space="preserve"> best. The benefit of this is </w:t>
      </w:r>
      <w:r w:rsidR="00C82663" w:rsidRPr="00B54CC0">
        <w:rPr>
          <w:rFonts w:ascii="Times New Roman" w:hAnsi="Times New Roman" w:cs="Times New Roman"/>
          <w:sz w:val="24"/>
          <w:szCs w:val="24"/>
        </w:rPr>
        <w:t>it can give users an indication of their future performances if they stay on their current path. Whether their lines are rising upwards, levelling out or falling down gives plenty of information on where they are currently performance wise.</w:t>
      </w:r>
    </w:p>
    <w:p w:rsidR="008441B3" w:rsidRPr="00B54CC0" w:rsidRDefault="0027067F" w:rsidP="00352695">
      <w:pPr>
        <w:spacing w:line="360" w:lineRule="auto"/>
        <w:rPr>
          <w:rFonts w:ascii="Times New Roman" w:hAnsi="Times New Roman" w:cs="Times New Roman"/>
          <w:sz w:val="24"/>
          <w:szCs w:val="24"/>
        </w:rPr>
      </w:pPr>
      <w:r w:rsidRPr="00B54CC0">
        <w:rPr>
          <w:rFonts w:ascii="Times New Roman" w:hAnsi="Times New Roman" w:cs="Times New Roman"/>
          <w:sz w:val="24"/>
          <w:szCs w:val="24"/>
        </w:rPr>
        <w:t>The project takes the ideas of Steve Hollings work for comparing High Performing athletes and extends it to be used as a coaching tool as well as producing valuable information around the athlete and their competition</w:t>
      </w:r>
      <w:r w:rsidR="00760ED7" w:rsidRPr="00B54CC0">
        <w:rPr>
          <w:rFonts w:ascii="Times New Roman" w:hAnsi="Times New Roman" w:cs="Times New Roman"/>
          <w:sz w:val="24"/>
          <w:szCs w:val="24"/>
        </w:rPr>
        <w:t xml:space="preserve"> or to create a sense of future potential for the athlete to see and work off.</w:t>
      </w:r>
    </w:p>
    <w:p w:rsidR="008441B3" w:rsidRPr="00B54CC0" w:rsidRDefault="008441B3" w:rsidP="00352695">
      <w:pPr>
        <w:spacing w:line="360" w:lineRule="auto"/>
        <w:rPr>
          <w:rFonts w:ascii="Times New Roman" w:hAnsi="Times New Roman" w:cs="Times New Roman"/>
          <w:sz w:val="24"/>
          <w:szCs w:val="24"/>
        </w:rPr>
      </w:pPr>
      <w:r w:rsidRPr="00B54CC0">
        <w:rPr>
          <w:rFonts w:ascii="Times New Roman" w:hAnsi="Times New Roman" w:cs="Times New Roman"/>
          <w:sz w:val="24"/>
          <w:szCs w:val="24"/>
        </w:rPr>
        <w:br w:type="page"/>
      </w:r>
    </w:p>
    <w:p w:rsidR="00352695" w:rsidRPr="00B54CC0" w:rsidRDefault="00344038" w:rsidP="00352695">
      <w:pPr>
        <w:pStyle w:val="Heading1"/>
        <w:rPr>
          <w:color w:val="auto"/>
        </w:rPr>
      </w:pPr>
      <w:bookmarkStart w:id="6" w:name="_Toc338753386"/>
      <w:r w:rsidRPr="00B54CC0">
        <w:rPr>
          <w:color w:val="auto"/>
        </w:rPr>
        <w:lastRenderedPageBreak/>
        <w:t>3</w:t>
      </w:r>
      <w:r w:rsidR="008D7B99">
        <w:rPr>
          <w:color w:val="auto"/>
        </w:rPr>
        <w:t>.</w:t>
      </w:r>
      <w:r w:rsidRPr="00B54CC0">
        <w:rPr>
          <w:color w:val="auto"/>
        </w:rPr>
        <w:t xml:space="preserve"> </w:t>
      </w:r>
      <w:r w:rsidR="00210CFE" w:rsidRPr="00B54CC0">
        <w:rPr>
          <w:color w:val="auto"/>
        </w:rPr>
        <w:t>System Design</w:t>
      </w:r>
      <w:bookmarkEnd w:id="6"/>
    </w:p>
    <w:p w:rsidR="002E10F5" w:rsidRPr="00B54CC0" w:rsidRDefault="002E10F5" w:rsidP="002E10F5"/>
    <w:p w:rsidR="00D22A55" w:rsidRPr="00B54CC0" w:rsidRDefault="004C01B5" w:rsidP="00344038">
      <w:pPr>
        <w:spacing w:line="360" w:lineRule="auto"/>
        <w:rPr>
          <w:rFonts w:ascii="Times New Roman" w:hAnsi="Times New Roman" w:cs="Times New Roman"/>
          <w:sz w:val="24"/>
          <w:szCs w:val="24"/>
        </w:rPr>
      </w:pPr>
      <w:r w:rsidRPr="00B54CC0">
        <w:rPr>
          <w:rFonts w:ascii="Times New Roman" w:hAnsi="Times New Roman" w:cs="Times New Roman"/>
          <w:sz w:val="24"/>
          <w:szCs w:val="24"/>
        </w:rPr>
        <w:t>The project consists of a web scraper and 3 versions of the program. The first version of the program was created for a client Steve Hollings</w:t>
      </w:r>
      <w:r w:rsidR="009F6987" w:rsidRPr="00B54CC0">
        <w:rPr>
          <w:rFonts w:ascii="Times New Roman" w:hAnsi="Times New Roman" w:cs="Times New Roman"/>
          <w:sz w:val="24"/>
          <w:szCs w:val="24"/>
        </w:rPr>
        <w:t xml:space="preserve"> who was after a quick and simple program that could be used for his work in Auckland. He wanted a simple application that used Microsoft Excel to display High Performing athletes against user data. The second version was a follow on from this idea only it was based in C# and worked with an Excel wrapper to use the Excel graphs and data storage.</w:t>
      </w:r>
      <w:r w:rsidR="00421326" w:rsidRPr="00B54CC0">
        <w:rPr>
          <w:rFonts w:ascii="Times New Roman" w:hAnsi="Times New Roman" w:cs="Times New Roman"/>
          <w:sz w:val="24"/>
          <w:szCs w:val="24"/>
        </w:rPr>
        <w:t xml:space="preserve"> The final program gets away from using Excel other than using it as </w:t>
      </w:r>
      <w:r w:rsidR="00781708" w:rsidRPr="00B54CC0">
        <w:rPr>
          <w:rFonts w:ascii="Times New Roman" w:hAnsi="Times New Roman" w:cs="Times New Roman"/>
          <w:sz w:val="24"/>
          <w:szCs w:val="24"/>
        </w:rPr>
        <w:t>data</w:t>
      </w:r>
      <w:r w:rsidR="00421326" w:rsidRPr="00B54CC0">
        <w:rPr>
          <w:rFonts w:ascii="Times New Roman" w:hAnsi="Times New Roman" w:cs="Times New Roman"/>
          <w:sz w:val="24"/>
          <w:szCs w:val="24"/>
        </w:rPr>
        <w:t xml:space="preserve"> storage and works off its own ability to plot and draw the graphs that Steve Hollings wanted. The three versions show various ways to create the same base idea as well as a development of ideas and concepts from one to the next. The web scraper is a program aside from the main three. This one concerns itself with collecting the data so that the other three versions have </w:t>
      </w:r>
      <w:r w:rsidR="00781708">
        <w:rPr>
          <w:rFonts w:ascii="Times New Roman" w:hAnsi="Times New Roman" w:cs="Times New Roman"/>
          <w:sz w:val="24"/>
          <w:szCs w:val="24"/>
        </w:rPr>
        <w:t>data</w:t>
      </w:r>
      <w:r w:rsidR="00421326" w:rsidRPr="00B54CC0">
        <w:rPr>
          <w:rFonts w:ascii="Times New Roman" w:hAnsi="Times New Roman" w:cs="Times New Roman"/>
          <w:sz w:val="24"/>
          <w:szCs w:val="24"/>
        </w:rPr>
        <w:t xml:space="preserve"> to work with. </w:t>
      </w:r>
    </w:p>
    <w:p w:rsidR="002E10F5" w:rsidRPr="00B54CC0" w:rsidRDefault="00D66181" w:rsidP="00344038">
      <w:pPr>
        <w:spacing w:line="360" w:lineRule="auto"/>
        <w:rPr>
          <w:rFonts w:ascii="Times New Roman" w:hAnsi="Times New Roman" w:cs="Times New Roman"/>
          <w:sz w:val="24"/>
          <w:szCs w:val="24"/>
        </w:rPr>
      </w:pPr>
      <w:r w:rsidRPr="00B54CC0">
        <w:rPr>
          <w:rFonts w:ascii="Times New Roman" w:hAnsi="Times New Roman" w:cs="Times New Roman"/>
          <w:sz w:val="24"/>
          <w:szCs w:val="24"/>
        </w:rPr>
        <w:t xml:space="preserve">The program consists of a section storing the data, a graph displaying the information, a </w:t>
      </w:r>
      <w:r w:rsidR="003B03CB" w:rsidRPr="00B54CC0">
        <w:rPr>
          <w:rFonts w:ascii="Times New Roman" w:hAnsi="Times New Roman" w:cs="Times New Roman"/>
          <w:sz w:val="24"/>
          <w:szCs w:val="24"/>
        </w:rPr>
        <w:t>data grid</w:t>
      </w:r>
      <w:r w:rsidRPr="00B54CC0">
        <w:rPr>
          <w:rFonts w:ascii="Times New Roman" w:hAnsi="Times New Roman" w:cs="Times New Roman"/>
          <w:sz w:val="24"/>
          <w:szCs w:val="24"/>
        </w:rPr>
        <w:t xml:space="preserve"> to collect data and a form to navigate to the various event s</w:t>
      </w:r>
      <w:r w:rsidR="00175198" w:rsidRPr="00B54CC0">
        <w:rPr>
          <w:rFonts w:ascii="Times New Roman" w:hAnsi="Times New Roman" w:cs="Times New Roman"/>
          <w:sz w:val="24"/>
          <w:szCs w:val="24"/>
        </w:rPr>
        <w:t>ections. The data storage is a list of data on High Performing athletes that are plotted on the graph. The graph displays both the High Performing athletes as well as the data input by the user to give a comparison in abilities</w:t>
      </w:r>
      <w:r w:rsidR="003B03CB" w:rsidRPr="00B54CC0">
        <w:rPr>
          <w:rFonts w:ascii="Times New Roman" w:hAnsi="Times New Roman" w:cs="Times New Roman"/>
          <w:sz w:val="24"/>
          <w:szCs w:val="24"/>
        </w:rPr>
        <w:t xml:space="preserve"> and other valuable information</w:t>
      </w:r>
      <w:r w:rsidR="00175198" w:rsidRPr="00B54CC0">
        <w:rPr>
          <w:rFonts w:ascii="Times New Roman" w:hAnsi="Times New Roman" w:cs="Times New Roman"/>
          <w:sz w:val="24"/>
          <w:szCs w:val="24"/>
        </w:rPr>
        <w:t xml:space="preserve">. The </w:t>
      </w:r>
      <w:r w:rsidR="003B03CB" w:rsidRPr="00B54CC0">
        <w:rPr>
          <w:rFonts w:ascii="Times New Roman" w:hAnsi="Times New Roman" w:cs="Times New Roman"/>
          <w:sz w:val="24"/>
          <w:szCs w:val="24"/>
        </w:rPr>
        <w:t>data grid</w:t>
      </w:r>
      <w:r w:rsidR="00175198" w:rsidRPr="00B54CC0">
        <w:rPr>
          <w:rFonts w:ascii="Times New Roman" w:hAnsi="Times New Roman" w:cs="Times New Roman"/>
          <w:sz w:val="24"/>
          <w:szCs w:val="24"/>
        </w:rPr>
        <w:t xml:space="preserve"> is the area for </w:t>
      </w:r>
      <w:r w:rsidR="003B03CB" w:rsidRPr="00B54CC0">
        <w:rPr>
          <w:rFonts w:ascii="Times New Roman" w:hAnsi="Times New Roman" w:cs="Times New Roman"/>
          <w:sz w:val="24"/>
          <w:szCs w:val="24"/>
        </w:rPr>
        <w:t>user’s</w:t>
      </w:r>
      <w:r w:rsidR="00175198" w:rsidRPr="00B54CC0">
        <w:rPr>
          <w:rFonts w:ascii="Times New Roman" w:hAnsi="Times New Roman" w:cs="Times New Roman"/>
          <w:sz w:val="24"/>
          <w:szCs w:val="24"/>
        </w:rPr>
        <w:t xml:space="preserve"> data to be entered. The navigation works by collecting </w:t>
      </w:r>
      <w:r w:rsidR="003B03CB" w:rsidRPr="00B54CC0">
        <w:rPr>
          <w:rFonts w:ascii="Times New Roman" w:hAnsi="Times New Roman" w:cs="Times New Roman"/>
          <w:sz w:val="24"/>
          <w:szCs w:val="24"/>
        </w:rPr>
        <w:t>user’s</w:t>
      </w:r>
      <w:r w:rsidR="00175198" w:rsidRPr="00B54CC0">
        <w:rPr>
          <w:rFonts w:ascii="Times New Roman" w:hAnsi="Times New Roman" w:cs="Times New Roman"/>
          <w:sz w:val="24"/>
          <w:szCs w:val="24"/>
        </w:rPr>
        <w:t xml:space="preserve"> information such as their name and date of birth, and requests which event they would like to compare their data too. The collected information is then used to calculate from their data </w:t>
      </w:r>
      <w:r w:rsidR="003B03CB" w:rsidRPr="00B54CC0">
        <w:rPr>
          <w:rFonts w:ascii="Times New Roman" w:hAnsi="Times New Roman" w:cs="Times New Roman"/>
          <w:sz w:val="24"/>
          <w:szCs w:val="24"/>
        </w:rPr>
        <w:t>that’s</w:t>
      </w:r>
      <w:r w:rsidR="00175198" w:rsidRPr="00B54CC0">
        <w:rPr>
          <w:rFonts w:ascii="Times New Roman" w:hAnsi="Times New Roman" w:cs="Times New Roman"/>
          <w:sz w:val="24"/>
          <w:szCs w:val="24"/>
        </w:rPr>
        <w:t xml:space="preserve"> input to give a line that is comparable to the High Performing athletes collected data.</w:t>
      </w:r>
    </w:p>
    <w:p w:rsidR="002E10F5" w:rsidRPr="00B54CC0" w:rsidRDefault="002E10F5" w:rsidP="00344038">
      <w:pPr>
        <w:spacing w:line="360" w:lineRule="auto"/>
        <w:rPr>
          <w:rFonts w:ascii="Times New Roman" w:hAnsi="Times New Roman" w:cs="Times New Roman"/>
          <w:sz w:val="24"/>
          <w:szCs w:val="24"/>
        </w:rPr>
      </w:pPr>
      <w:r w:rsidRPr="00B54CC0">
        <w:rPr>
          <w:rFonts w:ascii="Times New Roman" w:hAnsi="Times New Roman" w:cs="Times New Roman"/>
          <w:sz w:val="24"/>
          <w:szCs w:val="24"/>
        </w:rPr>
        <w:br w:type="page"/>
      </w:r>
    </w:p>
    <w:p w:rsidR="008441B3" w:rsidRPr="00B54CC0" w:rsidRDefault="00344038" w:rsidP="002E10F5">
      <w:pPr>
        <w:pStyle w:val="Heading1"/>
        <w:rPr>
          <w:color w:val="auto"/>
        </w:rPr>
      </w:pPr>
      <w:bookmarkStart w:id="7" w:name="_Toc338753387"/>
      <w:r w:rsidRPr="00B54CC0">
        <w:rPr>
          <w:color w:val="auto"/>
        </w:rPr>
        <w:lastRenderedPageBreak/>
        <w:t>4</w:t>
      </w:r>
      <w:r w:rsidR="008D7B99">
        <w:rPr>
          <w:color w:val="auto"/>
        </w:rPr>
        <w:t>.</w:t>
      </w:r>
      <w:r w:rsidRPr="00B54CC0">
        <w:rPr>
          <w:color w:val="auto"/>
        </w:rPr>
        <w:t xml:space="preserve"> </w:t>
      </w:r>
      <w:r w:rsidR="008441B3" w:rsidRPr="00B54CC0">
        <w:rPr>
          <w:color w:val="auto"/>
        </w:rPr>
        <w:t>Version 1 Excel</w:t>
      </w:r>
      <w:bookmarkEnd w:id="7"/>
    </w:p>
    <w:p w:rsidR="002E10F5" w:rsidRPr="00B54CC0" w:rsidRDefault="002E10F5" w:rsidP="002E10F5"/>
    <w:p w:rsidR="002F2E99" w:rsidRPr="00B54CC0" w:rsidRDefault="002E10F5" w:rsidP="00344038">
      <w:pPr>
        <w:spacing w:line="360" w:lineRule="auto"/>
        <w:rPr>
          <w:rFonts w:ascii="Times New Roman" w:hAnsi="Times New Roman" w:cs="Times New Roman"/>
          <w:sz w:val="24"/>
          <w:szCs w:val="24"/>
        </w:rPr>
      </w:pPr>
      <w:r w:rsidRPr="00B54CC0">
        <w:rPr>
          <w:rFonts w:ascii="Times New Roman" w:hAnsi="Times New Roman" w:cs="Times New Roman"/>
          <w:sz w:val="24"/>
          <w:szCs w:val="24"/>
        </w:rPr>
        <w:t>This program</w:t>
      </w:r>
      <w:r w:rsidR="002F2E99" w:rsidRPr="00B54CC0">
        <w:rPr>
          <w:rFonts w:ascii="Times New Roman" w:hAnsi="Times New Roman" w:cs="Times New Roman"/>
          <w:sz w:val="24"/>
          <w:szCs w:val="24"/>
        </w:rPr>
        <w:t xml:space="preserve"> uses macros and Visual Basic coding to achieve a user friendly environment. It works by opening </w:t>
      </w:r>
      <w:r w:rsidR="00922C52" w:rsidRPr="00B54CC0">
        <w:rPr>
          <w:rFonts w:ascii="Times New Roman" w:hAnsi="Times New Roman" w:cs="Times New Roman"/>
          <w:sz w:val="24"/>
          <w:szCs w:val="24"/>
        </w:rPr>
        <w:t>a form</w:t>
      </w:r>
      <w:r w:rsidR="002F2E99" w:rsidRPr="00B54CC0">
        <w:rPr>
          <w:rFonts w:ascii="Times New Roman" w:hAnsi="Times New Roman" w:cs="Times New Roman"/>
          <w:sz w:val="24"/>
          <w:szCs w:val="24"/>
        </w:rPr>
        <w:t xml:space="preserve"> requesting information on the task you want to achieve and then navigating you through the large Excel file </w:t>
      </w:r>
      <w:r w:rsidR="00922C52" w:rsidRPr="00B54CC0">
        <w:rPr>
          <w:rFonts w:ascii="Times New Roman" w:hAnsi="Times New Roman" w:cs="Times New Roman"/>
          <w:sz w:val="24"/>
          <w:szCs w:val="24"/>
        </w:rPr>
        <w:t xml:space="preserve">to the allocated data set with </w:t>
      </w:r>
      <w:r w:rsidR="003627AA" w:rsidRPr="00B54CC0">
        <w:rPr>
          <w:rFonts w:ascii="Times New Roman" w:hAnsi="Times New Roman" w:cs="Times New Roman"/>
          <w:sz w:val="24"/>
          <w:szCs w:val="24"/>
        </w:rPr>
        <w:t>g</w:t>
      </w:r>
      <w:r w:rsidR="00922C52" w:rsidRPr="00B54CC0">
        <w:rPr>
          <w:rFonts w:ascii="Times New Roman" w:hAnsi="Times New Roman" w:cs="Times New Roman"/>
          <w:sz w:val="24"/>
          <w:szCs w:val="24"/>
        </w:rPr>
        <w:t>raph display.</w:t>
      </w:r>
    </w:p>
    <w:p w:rsidR="00F3440C" w:rsidRPr="00B54CC0" w:rsidRDefault="00F3440C" w:rsidP="00F3440C">
      <w:pPr>
        <w:pStyle w:val="Heading2"/>
        <w:rPr>
          <w:color w:val="auto"/>
        </w:rPr>
      </w:pPr>
      <w:bookmarkStart w:id="8" w:name="_Toc338753388"/>
      <w:r w:rsidRPr="00B54CC0">
        <w:rPr>
          <w:color w:val="auto"/>
        </w:rPr>
        <w:t>4.1 Excel document</w:t>
      </w:r>
      <w:bookmarkEnd w:id="8"/>
    </w:p>
    <w:p w:rsidR="00876A08" w:rsidRPr="00B54CC0" w:rsidRDefault="00E028F0" w:rsidP="00344038">
      <w:pPr>
        <w:spacing w:line="360" w:lineRule="auto"/>
        <w:rPr>
          <w:rFonts w:ascii="Times New Roman" w:hAnsi="Times New Roman" w:cs="Times New Roman"/>
          <w:sz w:val="24"/>
          <w:szCs w:val="24"/>
        </w:rPr>
      </w:pPr>
      <w:r w:rsidRPr="00B54CC0">
        <w:rPr>
          <w:rFonts w:ascii="Times New Roman" w:hAnsi="Times New Roman" w:cs="Times New Roman"/>
          <w:sz w:val="24"/>
          <w:szCs w:val="24"/>
        </w:rPr>
        <w:t xml:space="preserve">Macros can be used to setup, format and calculate various aspects of </w:t>
      </w:r>
      <w:r w:rsidR="003627AA" w:rsidRPr="00B54CC0">
        <w:rPr>
          <w:rFonts w:ascii="Times New Roman" w:hAnsi="Times New Roman" w:cs="Times New Roman"/>
          <w:sz w:val="24"/>
          <w:szCs w:val="24"/>
        </w:rPr>
        <w:t xml:space="preserve">an </w:t>
      </w:r>
      <w:r w:rsidRPr="00B54CC0">
        <w:rPr>
          <w:rFonts w:ascii="Times New Roman" w:hAnsi="Times New Roman" w:cs="Times New Roman"/>
          <w:sz w:val="24"/>
          <w:szCs w:val="24"/>
        </w:rPr>
        <w:t>Excel</w:t>
      </w:r>
      <w:r w:rsidR="003627AA" w:rsidRPr="00B54CC0">
        <w:rPr>
          <w:rFonts w:ascii="Times New Roman" w:hAnsi="Times New Roman" w:cs="Times New Roman"/>
          <w:sz w:val="24"/>
          <w:szCs w:val="24"/>
        </w:rPr>
        <w:t xml:space="preserve"> document</w:t>
      </w:r>
      <w:r w:rsidRPr="00B54CC0">
        <w:rPr>
          <w:rFonts w:ascii="Times New Roman" w:hAnsi="Times New Roman" w:cs="Times New Roman"/>
          <w:sz w:val="24"/>
          <w:szCs w:val="24"/>
        </w:rPr>
        <w:t xml:space="preserve">. For this program, the project is already formatted before being given to the user. This is beneficial for two reasons. The first being the processing power on machines. Older or less powerful machines struggle with opening the document as it’s a lot larger than a normal Excel document. The other concern with the size of the document and using Excel is that it loads every sheet at runtime making all sheets available for access. However due to the way users operate the program there is no need for all Excel sheets to be created. When operating the program, you can only ever open one Excel Sheet at a time. As a result, having all sheets loaded causes </w:t>
      </w:r>
      <w:r w:rsidR="003627AA" w:rsidRPr="00B54CC0">
        <w:rPr>
          <w:rFonts w:ascii="Times New Roman" w:hAnsi="Times New Roman" w:cs="Times New Roman"/>
          <w:sz w:val="24"/>
          <w:szCs w:val="24"/>
        </w:rPr>
        <w:t>unnecessary</w:t>
      </w:r>
      <w:r w:rsidRPr="00B54CC0">
        <w:rPr>
          <w:rFonts w:ascii="Times New Roman" w:hAnsi="Times New Roman" w:cs="Times New Roman"/>
          <w:sz w:val="24"/>
          <w:szCs w:val="24"/>
        </w:rPr>
        <w:t xml:space="preserve"> load on the computer</w:t>
      </w:r>
      <w:r w:rsidR="0095422C" w:rsidRPr="00B54CC0">
        <w:rPr>
          <w:rFonts w:ascii="Times New Roman" w:hAnsi="Times New Roman" w:cs="Times New Roman"/>
          <w:sz w:val="24"/>
          <w:szCs w:val="24"/>
        </w:rPr>
        <w:t>, mak</w:t>
      </w:r>
      <w:r w:rsidR="00876A08" w:rsidRPr="00B54CC0">
        <w:rPr>
          <w:rFonts w:ascii="Times New Roman" w:hAnsi="Times New Roman" w:cs="Times New Roman"/>
          <w:sz w:val="24"/>
          <w:szCs w:val="24"/>
        </w:rPr>
        <w:t>ing</w:t>
      </w:r>
      <w:r w:rsidR="0095422C" w:rsidRPr="00B54CC0">
        <w:rPr>
          <w:rFonts w:ascii="Times New Roman" w:hAnsi="Times New Roman" w:cs="Times New Roman"/>
          <w:sz w:val="24"/>
          <w:szCs w:val="24"/>
        </w:rPr>
        <w:t xml:space="preserve"> the opening and initial usage of the program slow and resulting in people being less inclined to use it.</w:t>
      </w:r>
    </w:p>
    <w:p w:rsidR="00922C52" w:rsidRPr="00B54CC0" w:rsidRDefault="00922C52" w:rsidP="00344038">
      <w:pPr>
        <w:spacing w:line="360" w:lineRule="auto"/>
        <w:rPr>
          <w:rFonts w:ascii="Times New Roman" w:hAnsi="Times New Roman" w:cs="Times New Roman"/>
          <w:sz w:val="24"/>
          <w:szCs w:val="24"/>
        </w:rPr>
      </w:pPr>
      <w:r w:rsidRPr="00B54CC0">
        <w:rPr>
          <w:rFonts w:ascii="Times New Roman" w:hAnsi="Times New Roman" w:cs="Times New Roman"/>
          <w:sz w:val="24"/>
          <w:szCs w:val="24"/>
        </w:rPr>
        <w:t xml:space="preserve">The ability to store all the data </w:t>
      </w:r>
      <w:r w:rsidR="00540B39" w:rsidRPr="00B54CC0">
        <w:rPr>
          <w:rFonts w:ascii="Times New Roman" w:hAnsi="Times New Roman" w:cs="Times New Roman"/>
          <w:sz w:val="24"/>
          <w:szCs w:val="24"/>
        </w:rPr>
        <w:t xml:space="preserve">within sheets works to </w:t>
      </w:r>
      <w:r w:rsidR="002E10F5" w:rsidRPr="00B54CC0">
        <w:rPr>
          <w:rFonts w:ascii="Times New Roman" w:hAnsi="Times New Roman" w:cs="Times New Roman"/>
          <w:sz w:val="24"/>
          <w:szCs w:val="24"/>
        </w:rPr>
        <w:t xml:space="preserve">the </w:t>
      </w:r>
      <w:r w:rsidR="00FD4C83" w:rsidRPr="00B54CC0">
        <w:rPr>
          <w:rFonts w:ascii="Times New Roman" w:hAnsi="Times New Roman" w:cs="Times New Roman"/>
          <w:sz w:val="24"/>
          <w:szCs w:val="24"/>
        </w:rPr>
        <w:t>client’s</w:t>
      </w:r>
      <w:r w:rsidR="002E10F5" w:rsidRPr="00B54CC0">
        <w:rPr>
          <w:rFonts w:ascii="Times New Roman" w:hAnsi="Times New Roman" w:cs="Times New Roman"/>
          <w:sz w:val="24"/>
          <w:szCs w:val="24"/>
        </w:rPr>
        <w:t xml:space="preserve"> advantage as the data is stored within the program and is not located in </w:t>
      </w:r>
      <w:r w:rsidR="005C2E01" w:rsidRPr="00B54CC0">
        <w:rPr>
          <w:rFonts w:ascii="Times New Roman" w:hAnsi="Times New Roman" w:cs="Times New Roman"/>
          <w:sz w:val="24"/>
          <w:szCs w:val="24"/>
        </w:rPr>
        <w:t>an</w:t>
      </w:r>
      <w:r w:rsidR="002E10F5" w:rsidRPr="00B54CC0">
        <w:rPr>
          <w:rFonts w:ascii="Times New Roman" w:hAnsi="Times New Roman" w:cs="Times New Roman"/>
          <w:sz w:val="24"/>
          <w:szCs w:val="24"/>
        </w:rPr>
        <w:t xml:space="preserve"> obscure place that users might accidentally </w:t>
      </w:r>
      <w:r w:rsidR="005C2E01" w:rsidRPr="00B54CC0">
        <w:rPr>
          <w:rFonts w:ascii="Times New Roman" w:hAnsi="Times New Roman" w:cs="Times New Roman"/>
          <w:sz w:val="24"/>
          <w:szCs w:val="24"/>
        </w:rPr>
        <w:t>delete;</w:t>
      </w:r>
      <w:r w:rsidR="002E10F5" w:rsidRPr="00B54CC0">
        <w:rPr>
          <w:rFonts w:ascii="Times New Roman" w:hAnsi="Times New Roman" w:cs="Times New Roman"/>
          <w:sz w:val="24"/>
          <w:szCs w:val="24"/>
        </w:rPr>
        <w:t xml:space="preserve"> it does</w:t>
      </w:r>
      <w:r w:rsidR="00122A68">
        <w:rPr>
          <w:rFonts w:ascii="Times New Roman" w:hAnsi="Times New Roman" w:cs="Times New Roman"/>
          <w:sz w:val="24"/>
          <w:szCs w:val="24"/>
        </w:rPr>
        <w:t xml:space="preserve"> </w:t>
      </w:r>
      <w:r w:rsidR="002E10F5" w:rsidRPr="00B54CC0">
        <w:rPr>
          <w:rFonts w:ascii="Times New Roman" w:hAnsi="Times New Roman" w:cs="Times New Roman"/>
          <w:sz w:val="24"/>
          <w:szCs w:val="24"/>
        </w:rPr>
        <w:t>n</w:t>
      </w:r>
      <w:r w:rsidR="00122A68">
        <w:rPr>
          <w:rFonts w:ascii="Times New Roman" w:hAnsi="Times New Roman" w:cs="Times New Roman"/>
          <w:sz w:val="24"/>
          <w:szCs w:val="24"/>
        </w:rPr>
        <w:t>o</w:t>
      </w:r>
      <w:r w:rsidR="002E10F5" w:rsidRPr="00B54CC0">
        <w:rPr>
          <w:rFonts w:ascii="Times New Roman" w:hAnsi="Times New Roman" w:cs="Times New Roman"/>
          <w:sz w:val="24"/>
          <w:szCs w:val="24"/>
        </w:rPr>
        <w:t xml:space="preserve">t </w:t>
      </w:r>
      <w:r w:rsidR="00FD4C83" w:rsidRPr="00B54CC0">
        <w:rPr>
          <w:rFonts w:ascii="Times New Roman" w:hAnsi="Times New Roman" w:cs="Times New Roman"/>
          <w:sz w:val="24"/>
          <w:szCs w:val="24"/>
        </w:rPr>
        <w:t>however hold</w:t>
      </w:r>
      <w:r w:rsidR="002E10F5" w:rsidRPr="00B54CC0">
        <w:rPr>
          <w:rFonts w:ascii="Times New Roman" w:hAnsi="Times New Roman" w:cs="Times New Roman"/>
          <w:sz w:val="24"/>
          <w:szCs w:val="24"/>
        </w:rPr>
        <w:t xml:space="preserve"> any</w:t>
      </w:r>
      <w:r w:rsidR="00540B39" w:rsidRPr="00B54CC0">
        <w:rPr>
          <w:rFonts w:ascii="Times New Roman" w:hAnsi="Times New Roman" w:cs="Times New Roman"/>
          <w:sz w:val="24"/>
          <w:szCs w:val="24"/>
        </w:rPr>
        <w:t xml:space="preserve"> real benefit to users.</w:t>
      </w:r>
      <w:r w:rsidR="0056391A" w:rsidRPr="00B54CC0">
        <w:rPr>
          <w:rFonts w:ascii="Times New Roman" w:hAnsi="Times New Roman" w:cs="Times New Roman"/>
          <w:sz w:val="24"/>
          <w:szCs w:val="24"/>
        </w:rPr>
        <w:t xml:space="preserve"> In fact, having data so close to the working area of users increases the probability of them accidentally going into it and destroying the program entirely.</w:t>
      </w:r>
      <w:r w:rsidR="00876A08" w:rsidRPr="00B54CC0">
        <w:rPr>
          <w:rFonts w:ascii="Times New Roman" w:hAnsi="Times New Roman" w:cs="Times New Roman"/>
          <w:sz w:val="24"/>
          <w:szCs w:val="24"/>
        </w:rPr>
        <w:t xml:space="preserve"> This was one of the concerns Steve Hollings had and wanted a way of protecting the data so it was</w:t>
      </w:r>
      <w:r w:rsidR="00122A68">
        <w:rPr>
          <w:rFonts w:ascii="Times New Roman" w:hAnsi="Times New Roman" w:cs="Times New Roman"/>
          <w:sz w:val="24"/>
          <w:szCs w:val="24"/>
        </w:rPr>
        <w:t xml:space="preserve"> </w:t>
      </w:r>
      <w:r w:rsidR="00876A08" w:rsidRPr="00B54CC0">
        <w:rPr>
          <w:rFonts w:ascii="Times New Roman" w:hAnsi="Times New Roman" w:cs="Times New Roman"/>
          <w:sz w:val="24"/>
          <w:szCs w:val="24"/>
        </w:rPr>
        <w:t>n</w:t>
      </w:r>
      <w:r w:rsidR="00122A68">
        <w:rPr>
          <w:rFonts w:ascii="Times New Roman" w:hAnsi="Times New Roman" w:cs="Times New Roman"/>
          <w:sz w:val="24"/>
          <w:szCs w:val="24"/>
        </w:rPr>
        <w:t>o</w:t>
      </w:r>
      <w:r w:rsidR="00876A08" w:rsidRPr="00B54CC0">
        <w:rPr>
          <w:rFonts w:ascii="Times New Roman" w:hAnsi="Times New Roman" w:cs="Times New Roman"/>
          <w:sz w:val="24"/>
          <w:szCs w:val="24"/>
        </w:rPr>
        <w:t>t fooled around with.</w:t>
      </w:r>
    </w:p>
    <w:p w:rsidR="00F3440C" w:rsidRPr="00B54CC0" w:rsidRDefault="00F3440C" w:rsidP="00F3440C">
      <w:pPr>
        <w:pStyle w:val="Heading2"/>
        <w:rPr>
          <w:color w:val="auto"/>
        </w:rPr>
      </w:pPr>
      <w:bookmarkStart w:id="9" w:name="_Toc338753389"/>
      <w:r w:rsidRPr="00B54CC0">
        <w:rPr>
          <w:color w:val="auto"/>
        </w:rPr>
        <w:t>4.2 Security</w:t>
      </w:r>
      <w:bookmarkEnd w:id="9"/>
    </w:p>
    <w:p w:rsidR="009D2FF9" w:rsidRPr="00B54CC0" w:rsidRDefault="00922C52" w:rsidP="00344038">
      <w:pPr>
        <w:spacing w:line="360" w:lineRule="auto"/>
        <w:rPr>
          <w:rFonts w:ascii="Times New Roman" w:hAnsi="Times New Roman" w:cs="Times New Roman"/>
          <w:sz w:val="24"/>
          <w:szCs w:val="24"/>
          <w:shd w:val="clear" w:color="auto" w:fill="FFFFFF"/>
        </w:rPr>
      </w:pPr>
      <w:r w:rsidRPr="00B54CC0">
        <w:rPr>
          <w:rFonts w:ascii="Times New Roman" w:hAnsi="Times New Roman" w:cs="Times New Roman"/>
          <w:sz w:val="24"/>
          <w:szCs w:val="24"/>
        </w:rPr>
        <w:t>Excel has adequate security</w:t>
      </w:r>
      <w:r w:rsidR="00730CFA" w:rsidRPr="00B54CC0">
        <w:rPr>
          <w:rFonts w:ascii="Times New Roman" w:hAnsi="Times New Roman" w:cs="Times New Roman"/>
          <w:sz w:val="24"/>
          <w:szCs w:val="24"/>
        </w:rPr>
        <w:t xml:space="preserve"> however it</w:t>
      </w:r>
      <w:r w:rsidR="00876A08" w:rsidRPr="00B54CC0">
        <w:rPr>
          <w:rFonts w:ascii="Times New Roman" w:hAnsi="Times New Roman" w:cs="Times New Roman"/>
          <w:sz w:val="24"/>
          <w:szCs w:val="24"/>
        </w:rPr>
        <w:t>,</w:t>
      </w:r>
      <w:r w:rsidR="00730CFA" w:rsidRPr="00B54CC0">
        <w:rPr>
          <w:rFonts w:ascii="Times New Roman" w:hAnsi="Times New Roman" w:cs="Times New Roman"/>
          <w:sz w:val="24"/>
          <w:szCs w:val="24"/>
        </w:rPr>
        <w:t xml:space="preserve"> like most things can be conquered.</w:t>
      </w:r>
      <w:r w:rsidR="009B1512" w:rsidRPr="00B54CC0">
        <w:rPr>
          <w:rFonts w:ascii="Times New Roman" w:hAnsi="Times New Roman" w:cs="Times New Roman"/>
          <w:sz w:val="24"/>
          <w:szCs w:val="24"/>
        </w:rPr>
        <w:t xml:space="preserve"> If a few select people were to be using this software there would</w:t>
      </w:r>
      <w:r w:rsidR="00122A68">
        <w:rPr>
          <w:rFonts w:ascii="Times New Roman" w:hAnsi="Times New Roman" w:cs="Times New Roman"/>
          <w:sz w:val="24"/>
          <w:szCs w:val="24"/>
        </w:rPr>
        <w:t xml:space="preserve"> </w:t>
      </w:r>
      <w:r w:rsidR="009B1512" w:rsidRPr="00B54CC0">
        <w:rPr>
          <w:rFonts w:ascii="Times New Roman" w:hAnsi="Times New Roman" w:cs="Times New Roman"/>
          <w:sz w:val="24"/>
          <w:szCs w:val="24"/>
        </w:rPr>
        <w:t>n</w:t>
      </w:r>
      <w:r w:rsidR="00122A68">
        <w:rPr>
          <w:rFonts w:ascii="Times New Roman" w:hAnsi="Times New Roman" w:cs="Times New Roman"/>
          <w:sz w:val="24"/>
          <w:szCs w:val="24"/>
        </w:rPr>
        <w:t>o</w:t>
      </w:r>
      <w:r w:rsidR="009B1512" w:rsidRPr="00B54CC0">
        <w:rPr>
          <w:rFonts w:ascii="Times New Roman" w:hAnsi="Times New Roman" w:cs="Times New Roman"/>
          <w:sz w:val="24"/>
          <w:szCs w:val="24"/>
        </w:rPr>
        <w:t>t be an issue with security</w:t>
      </w:r>
      <w:r w:rsidR="002E10F5" w:rsidRPr="00B54CC0">
        <w:rPr>
          <w:rFonts w:ascii="Times New Roman" w:hAnsi="Times New Roman" w:cs="Times New Roman"/>
          <w:sz w:val="24"/>
          <w:szCs w:val="24"/>
        </w:rPr>
        <w:t xml:space="preserve"> as the few users would likely be trusted</w:t>
      </w:r>
      <w:r w:rsidR="00A107EA" w:rsidRPr="00B54CC0">
        <w:rPr>
          <w:rFonts w:ascii="Times New Roman" w:hAnsi="Times New Roman" w:cs="Times New Roman"/>
          <w:sz w:val="24"/>
          <w:szCs w:val="24"/>
        </w:rPr>
        <w:t xml:space="preserve"> with the data </w:t>
      </w:r>
      <w:r w:rsidR="00FD4C83">
        <w:rPr>
          <w:rFonts w:ascii="Times New Roman" w:hAnsi="Times New Roman" w:cs="Times New Roman"/>
          <w:sz w:val="24"/>
          <w:szCs w:val="24"/>
        </w:rPr>
        <w:t>meaning they would have</w:t>
      </w:r>
      <w:r w:rsidR="00A107EA" w:rsidRPr="00B54CC0">
        <w:rPr>
          <w:rFonts w:ascii="Times New Roman" w:hAnsi="Times New Roman" w:cs="Times New Roman"/>
          <w:sz w:val="24"/>
          <w:szCs w:val="24"/>
        </w:rPr>
        <w:t xml:space="preserve"> admin </w:t>
      </w:r>
      <w:r w:rsidR="00FD4C83" w:rsidRPr="00B54CC0">
        <w:rPr>
          <w:rFonts w:ascii="Times New Roman" w:hAnsi="Times New Roman" w:cs="Times New Roman"/>
          <w:sz w:val="24"/>
          <w:szCs w:val="24"/>
        </w:rPr>
        <w:t>privileges</w:t>
      </w:r>
      <w:r w:rsidR="009B1512" w:rsidRPr="00B54CC0">
        <w:rPr>
          <w:rFonts w:ascii="Times New Roman" w:hAnsi="Times New Roman" w:cs="Times New Roman"/>
          <w:sz w:val="24"/>
          <w:szCs w:val="24"/>
        </w:rPr>
        <w:t xml:space="preserve">. </w:t>
      </w:r>
      <w:r w:rsidR="009B1512" w:rsidRPr="00FD4C83">
        <w:t xml:space="preserve">However, </w:t>
      </w:r>
      <w:r w:rsidR="00F07F91" w:rsidRPr="00FD4C83">
        <w:t>as this data is used by everyone</w:t>
      </w:r>
      <w:r w:rsidR="00F07F91" w:rsidRPr="00B54CC0">
        <w:rPr>
          <w:rFonts w:ascii="Times New Roman" w:hAnsi="Times New Roman" w:cs="Times New Roman"/>
          <w:i/>
          <w:sz w:val="24"/>
          <w:szCs w:val="24"/>
        </w:rPr>
        <w:t xml:space="preserve"> </w:t>
      </w:r>
      <w:r w:rsidR="00F07F91" w:rsidRPr="00B54CC0">
        <w:rPr>
          <w:rFonts w:ascii="Times New Roman" w:hAnsi="Times New Roman" w:cs="Times New Roman"/>
          <w:i/>
          <w:sz w:val="24"/>
          <w:szCs w:val="24"/>
          <w:shd w:val="clear" w:color="auto" w:fill="FFFFFF"/>
        </w:rPr>
        <w:t>it’s</w:t>
      </w:r>
      <w:r w:rsidR="009D2FF9" w:rsidRPr="00B54CC0">
        <w:rPr>
          <w:rFonts w:ascii="Times New Roman" w:hAnsi="Times New Roman" w:cs="Times New Roman"/>
          <w:i/>
          <w:sz w:val="24"/>
          <w:szCs w:val="24"/>
          <w:shd w:val="clear" w:color="auto" w:fill="FFFFFF"/>
        </w:rPr>
        <w:t xml:space="preserve"> the equivalent of having all the records stored in a locked room with only a few people having access. If you're sending the file out to people who should only have limited access, that's the equivalent of letting someone into the room and telling them to only look at 1 drawer. They might (and should) do what you said, but there is the chance that they won't. </w:t>
      </w:r>
      <w:r w:rsidR="00F07F91" w:rsidRPr="00B54CC0">
        <w:rPr>
          <w:rFonts w:ascii="Times New Roman" w:hAnsi="Times New Roman" w:cs="Times New Roman"/>
          <w:i/>
          <w:sz w:val="24"/>
          <w:szCs w:val="24"/>
          <w:shd w:val="clear" w:color="auto" w:fill="FFFFFF"/>
        </w:rPr>
        <w:t>(Luke M. Chandoo.org 2009).</w:t>
      </w:r>
    </w:p>
    <w:p w:rsidR="00F07F91" w:rsidRPr="00B54CC0" w:rsidRDefault="00F07F91" w:rsidP="00344038">
      <w:pPr>
        <w:spacing w:line="360" w:lineRule="auto"/>
        <w:rPr>
          <w:rFonts w:ascii="Times New Roman" w:hAnsi="Times New Roman" w:cs="Times New Roman"/>
          <w:sz w:val="24"/>
          <w:szCs w:val="24"/>
          <w:shd w:val="clear" w:color="auto" w:fill="FFFFFF"/>
        </w:rPr>
      </w:pPr>
      <w:r w:rsidRPr="00B54CC0">
        <w:rPr>
          <w:rFonts w:ascii="Times New Roman" w:hAnsi="Times New Roman" w:cs="Times New Roman"/>
          <w:sz w:val="24"/>
          <w:szCs w:val="24"/>
          <w:shd w:val="clear" w:color="auto" w:fill="FFFFFF"/>
        </w:rPr>
        <w:lastRenderedPageBreak/>
        <w:t xml:space="preserve">Security for the data is a necessity as without it, the program becomes useless. The client wanted a way of looking after the data </w:t>
      </w:r>
      <w:r w:rsidR="00540B39" w:rsidRPr="00B54CC0">
        <w:rPr>
          <w:rFonts w:ascii="Times New Roman" w:hAnsi="Times New Roman" w:cs="Times New Roman"/>
          <w:sz w:val="24"/>
          <w:szCs w:val="24"/>
          <w:shd w:val="clear" w:color="auto" w:fill="FFFFFF"/>
        </w:rPr>
        <w:t>collected. You can lock a file but people need to be let in to use the application. You can lock the sheets but the security on this for Microsoft Excel 2007 and earlier versi</w:t>
      </w:r>
      <w:r w:rsidR="00F6515B" w:rsidRPr="00B54CC0">
        <w:rPr>
          <w:rFonts w:ascii="Times New Roman" w:hAnsi="Times New Roman" w:cs="Times New Roman"/>
          <w:sz w:val="24"/>
          <w:szCs w:val="24"/>
          <w:shd w:val="clear" w:color="auto" w:fill="FFFFFF"/>
        </w:rPr>
        <w:t>ons are very simple to get past. The most practical solution to get past using software that is very easily broken is to change the working environment.</w:t>
      </w:r>
    </w:p>
    <w:p w:rsidR="00F3440C" w:rsidRPr="00B54CC0" w:rsidRDefault="00F3440C" w:rsidP="00F3440C">
      <w:pPr>
        <w:pStyle w:val="Heading2"/>
        <w:rPr>
          <w:color w:val="auto"/>
        </w:rPr>
      </w:pPr>
      <w:bookmarkStart w:id="10" w:name="_Toc338753390"/>
      <w:r w:rsidRPr="00B54CC0">
        <w:rPr>
          <w:color w:val="auto"/>
        </w:rPr>
        <w:t>4.3 User Interface</w:t>
      </w:r>
      <w:bookmarkEnd w:id="10"/>
    </w:p>
    <w:p w:rsidR="00F6515B" w:rsidRPr="00B54CC0" w:rsidRDefault="00F6515B" w:rsidP="00344038">
      <w:pPr>
        <w:shd w:val="clear" w:color="auto" w:fill="FFFFFF"/>
        <w:spacing w:line="360" w:lineRule="auto"/>
        <w:rPr>
          <w:rFonts w:ascii="Times New Roman" w:eastAsia="Times New Roman" w:hAnsi="Times New Roman" w:cs="Times New Roman"/>
          <w:sz w:val="24"/>
          <w:szCs w:val="24"/>
          <w:lang w:eastAsia="en-NZ"/>
        </w:rPr>
      </w:pPr>
      <w:r w:rsidRPr="00B54CC0">
        <w:rPr>
          <w:rFonts w:ascii="Times New Roman" w:hAnsi="Times New Roman" w:cs="Times New Roman"/>
          <w:sz w:val="24"/>
          <w:szCs w:val="24"/>
        </w:rPr>
        <w:t xml:space="preserve">The last issue with creating a program within an Excel document is the fact that there </w:t>
      </w:r>
      <w:r w:rsidR="003B3D73" w:rsidRPr="00B54CC0">
        <w:rPr>
          <w:rFonts w:ascii="Times New Roman" w:hAnsi="Times New Roman" w:cs="Times New Roman"/>
          <w:sz w:val="24"/>
          <w:szCs w:val="24"/>
        </w:rPr>
        <w:t>are</w:t>
      </w:r>
      <w:r w:rsidRPr="00B54CC0">
        <w:rPr>
          <w:rFonts w:ascii="Times New Roman" w:hAnsi="Times New Roman" w:cs="Times New Roman"/>
          <w:sz w:val="24"/>
          <w:szCs w:val="24"/>
        </w:rPr>
        <w:t xml:space="preserve"> two programs to work with. The program </w:t>
      </w:r>
      <w:r w:rsidR="00154367">
        <w:rPr>
          <w:rFonts w:ascii="Times New Roman" w:hAnsi="Times New Roman" w:cs="Times New Roman"/>
          <w:sz w:val="24"/>
          <w:szCs w:val="24"/>
        </w:rPr>
        <w:t>itself</w:t>
      </w:r>
      <w:r w:rsidRPr="00B54CC0">
        <w:rPr>
          <w:rFonts w:ascii="Times New Roman" w:hAnsi="Times New Roman" w:cs="Times New Roman"/>
          <w:sz w:val="24"/>
          <w:szCs w:val="24"/>
        </w:rPr>
        <w:t xml:space="preserve"> and Excel that the program has been created in. This issue gives too many options and features for users to worry about. An example of this may be that they are trying to print the document, but how do they go about it? Do they look in the program created to find a print function to do the job, or are they required to go through Excels program features to find Excels print function? </w:t>
      </w:r>
      <w:r w:rsidR="003B3D73" w:rsidRPr="00B54CC0">
        <w:rPr>
          <w:rFonts w:ascii="Times New Roman" w:hAnsi="Times New Roman" w:cs="Times New Roman"/>
          <w:sz w:val="24"/>
          <w:szCs w:val="24"/>
        </w:rPr>
        <w:t xml:space="preserve">The </w:t>
      </w:r>
      <w:r w:rsidRPr="00B54CC0">
        <w:rPr>
          <w:rFonts w:ascii="Times New Roman" w:hAnsi="Times New Roman" w:cs="Times New Roman"/>
          <w:sz w:val="24"/>
          <w:szCs w:val="24"/>
        </w:rPr>
        <w:t>Heuristic Evaluation principle</w:t>
      </w:r>
      <w:r w:rsidR="003B3D73" w:rsidRPr="00B54CC0">
        <w:rPr>
          <w:rFonts w:ascii="Times New Roman" w:hAnsi="Times New Roman" w:cs="Times New Roman"/>
          <w:sz w:val="24"/>
          <w:szCs w:val="24"/>
        </w:rPr>
        <w:t xml:space="preserve"> Aesthetic and minimalist design</w:t>
      </w:r>
      <w:r w:rsidRPr="00B54CC0">
        <w:rPr>
          <w:rFonts w:ascii="Times New Roman" w:hAnsi="Times New Roman" w:cs="Times New Roman"/>
          <w:sz w:val="24"/>
          <w:szCs w:val="24"/>
        </w:rPr>
        <w:t xml:space="preserve"> for user interface design sum</w:t>
      </w:r>
      <w:r w:rsidR="003B3D73" w:rsidRPr="00B54CC0">
        <w:rPr>
          <w:rFonts w:ascii="Times New Roman" w:hAnsi="Times New Roman" w:cs="Times New Roman"/>
          <w:sz w:val="24"/>
          <w:szCs w:val="24"/>
        </w:rPr>
        <w:t>s</w:t>
      </w:r>
      <w:r w:rsidRPr="00B54CC0">
        <w:rPr>
          <w:rFonts w:ascii="Times New Roman" w:hAnsi="Times New Roman" w:cs="Times New Roman"/>
          <w:sz w:val="24"/>
          <w:szCs w:val="24"/>
        </w:rPr>
        <w:t xml:space="preserve"> it up nicely. </w:t>
      </w:r>
      <w:r w:rsidRPr="00B54CC0">
        <w:rPr>
          <w:rFonts w:ascii="Times New Roman" w:eastAsia="Times New Roman" w:hAnsi="Times New Roman" w:cs="Times New Roman"/>
          <w:i/>
          <w:sz w:val="24"/>
          <w:szCs w:val="24"/>
          <w:lang w:eastAsia="en-NZ"/>
        </w:rPr>
        <w:t>Dialogues should not contain information which is irrelevant or rarely needed. Every extra unit of information in a dialogue competes with the relevant units of information and diminishes their relative visibility</w:t>
      </w:r>
      <w:r w:rsidR="0012401C" w:rsidRPr="00B54CC0">
        <w:rPr>
          <w:rFonts w:ascii="Times New Roman" w:eastAsia="Times New Roman" w:hAnsi="Times New Roman" w:cs="Times New Roman"/>
          <w:i/>
          <w:sz w:val="24"/>
          <w:szCs w:val="24"/>
          <w:lang w:eastAsia="en-NZ"/>
        </w:rPr>
        <w:t>.(</w:t>
      </w:r>
      <w:r w:rsidR="0012401C" w:rsidRPr="00B54CC0">
        <w:rPr>
          <w:rFonts w:ascii="Times New Roman" w:hAnsi="Times New Roman" w:cs="Times New Roman"/>
          <w:i/>
          <w:sz w:val="24"/>
          <w:szCs w:val="24"/>
          <w:shd w:val="clear" w:color="auto" w:fill="FFFFFF"/>
        </w:rPr>
        <w:t>2005 by Jakob Nielsen</w:t>
      </w:r>
      <w:r w:rsidR="0012401C" w:rsidRPr="00B54CC0">
        <w:rPr>
          <w:rFonts w:ascii="Times New Roman" w:eastAsia="Times New Roman" w:hAnsi="Times New Roman" w:cs="Times New Roman"/>
          <w:i/>
          <w:sz w:val="24"/>
          <w:szCs w:val="24"/>
          <w:lang w:eastAsia="en-NZ"/>
        </w:rPr>
        <w:t xml:space="preserve">) </w:t>
      </w:r>
      <w:r w:rsidR="0012401C" w:rsidRPr="00B54CC0">
        <w:rPr>
          <w:rFonts w:ascii="Times New Roman" w:eastAsia="Times New Roman" w:hAnsi="Times New Roman" w:cs="Times New Roman"/>
          <w:sz w:val="24"/>
          <w:szCs w:val="24"/>
          <w:lang w:eastAsia="en-NZ"/>
        </w:rPr>
        <w:t>So, to get the best results out of people when using the program, simplifying the user interface as much as possible is required and means moving on from Excel applications.</w:t>
      </w:r>
    </w:p>
    <w:p w:rsidR="00154367" w:rsidRDefault="00154367" w:rsidP="00344038">
      <w:pPr>
        <w:pStyle w:val="NoSpacing"/>
        <w:spacing w:line="360" w:lineRule="auto"/>
        <w:rPr>
          <w:sz w:val="24"/>
          <w:szCs w:val="24"/>
        </w:rPr>
      </w:pPr>
      <w:r>
        <w:rPr>
          <w:noProof/>
        </w:rPr>
        <w:pict>
          <v:shapetype id="_x0000_t202" coordsize="21600,21600" o:spt="202" path="m,l,21600r21600,l21600,xe">
            <v:stroke joinstyle="miter"/>
            <v:path gradientshapeok="t" o:connecttype="rect"/>
          </v:shapetype>
          <v:shape id="_x0000_s1063" type="#_x0000_t202" style="position:absolute;margin-left:76.15pt;margin-top:166.1pt;width:300.5pt;height:.05pt;z-index:251703296" stroked="f">
            <v:textbox style="mso-next-textbox:#_x0000_s1063;mso-fit-shape-to-text:t" inset="0,0,0,0">
              <w:txbxContent>
                <w:p w:rsidR="00BE29BB" w:rsidRPr="00154367" w:rsidRDefault="00BE29BB" w:rsidP="00154367">
                  <w:pPr>
                    <w:pStyle w:val="Caption"/>
                    <w:jc w:val="center"/>
                    <w:rPr>
                      <w:color w:val="auto"/>
                    </w:rPr>
                  </w:pPr>
                  <w:r w:rsidRPr="00154367">
                    <w:rPr>
                      <w:color w:val="auto"/>
                    </w:rPr>
                    <w:t>Figure 4.3</w:t>
                  </w:r>
                  <w:r>
                    <w:rPr>
                      <w:color w:val="auto"/>
                    </w:rPr>
                    <w:t>.</w:t>
                  </w:r>
                  <w:r w:rsidRPr="00154367">
                    <w:rPr>
                      <w:color w:val="auto"/>
                    </w:rPr>
                    <w:t>1 Excel Program</w:t>
                  </w:r>
                </w:p>
              </w:txbxContent>
            </v:textbox>
          </v:shape>
        </w:pict>
      </w:r>
      <w:r w:rsidRPr="00154367">
        <w:drawing>
          <wp:anchor distT="0" distB="0" distL="114300" distR="114300" simplePos="0" relativeHeight="251701248" behindDoc="0" locked="0" layoutInCell="1" allowOverlap="1">
            <wp:simplePos x="0" y="0"/>
            <wp:positionH relativeFrom="column">
              <wp:posOffset>967317</wp:posOffset>
            </wp:positionH>
            <wp:positionV relativeFrom="paragraph">
              <wp:posOffset>-123402</wp:posOffset>
            </wp:positionV>
            <wp:extent cx="3816350" cy="2175934"/>
            <wp:effectExtent l="19050" t="0" r="0" b="0"/>
            <wp:wrapNone/>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816350" cy="2175510"/>
                    </a:xfrm>
                    <a:prstGeom prst="rect">
                      <a:avLst/>
                    </a:prstGeom>
                    <a:noFill/>
                    <a:ln w="9525">
                      <a:noFill/>
                      <a:miter lim="800000"/>
                      <a:headEnd/>
                      <a:tailEnd/>
                    </a:ln>
                  </pic:spPr>
                </pic:pic>
              </a:graphicData>
            </a:graphic>
          </wp:anchor>
        </w:drawing>
      </w:r>
    </w:p>
    <w:p w:rsidR="00154367" w:rsidRDefault="00154367" w:rsidP="00344038">
      <w:pPr>
        <w:pStyle w:val="NoSpacing"/>
        <w:spacing w:line="360" w:lineRule="auto"/>
        <w:rPr>
          <w:sz w:val="24"/>
          <w:szCs w:val="24"/>
        </w:rPr>
      </w:pPr>
    </w:p>
    <w:p w:rsidR="00154367" w:rsidRDefault="00154367" w:rsidP="00344038">
      <w:pPr>
        <w:pStyle w:val="NoSpacing"/>
        <w:spacing w:line="360" w:lineRule="auto"/>
        <w:rPr>
          <w:sz w:val="24"/>
          <w:szCs w:val="24"/>
        </w:rPr>
      </w:pPr>
    </w:p>
    <w:p w:rsidR="00154367" w:rsidRDefault="00154367" w:rsidP="00344038">
      <w:pPr>
        <w:pStyle w:val="NoSpacing"/>
        <w:spacing w:line="360" w:lineRule="auto"/>
        <w:rPr>
          <w:sz w:val="24"/>
          <w:szCs w:val="24"/>
        </w:rPr>
      </w:pPr>
    </w:p>
    <w:p w:rsidR="00154367" w:rsidRDefault="00154367" w:rsidP="00344038">
      <w:pPr>
        <w:pStyle w:val="NoSpacing"/>
        <w:spacing w:line="360" w:lineRule="auto"/>
        <w:rPr>
          <w:sz w:val="24"/>
          <w:szCs w:val="24"/>
        </w:rPr>
      </w:pPr>
    </w:p>
    <w:p w:rsidR="00154367" w:rsidRDefault="00154367" w:rsidP="00344038">
      <w:pPr>
        <w:pStyle w:val="NoSpacing"/>
        <w:spacing w:line="360" w:lineRule="auto"/>
        <w:rPr>
          <w:sz w:val="24"/>
          <w:szCs w:val="24"/>
        </w:rPr>
      </w:pPr>
    </w:p>
    <w:p w:rsidR="00154367" w:rsidRDefault="00154367" w:rsidP="00344038">
      <w:pPr>
        <w:pStyle w:val="NoSpacing"/>
        <w:spacing w:line="360" w:lineRule="auto"/>
        <w:rPr>
          <w:sz w:val="24"/>
          <w:szCs w:val="24"/>
        </w:rPr>
      </w:pPr>
    </w:p>
    <w:p w:rsidR="00154367" w:rsidRDefault="00154367" w:rsidP="00344038">
      <w:pPr>
        <w:pStyle w:val="NoSpacing"/>
        <w:spacing w:line="360" w:lineRule="auto"/>
        <w:rPr>
          <w:sz w:val="24"/>
          <w:szCs w:val="24"/>
        </w:rPr>
      </w:pPr>
    </w:p>
    <w:p w:rsidR="00154367" w:rsidRDefault="00154367" w:rsidP="00344038">
      <w:pPr>
        <w:pStyle w:val="NoSpacing"/>
        <w:spacing w:line="360" w:lineRule="auto"/>
        <w:rPr>
          <w:sz w:val="24"/>
          <w:szCs w:val="24"/>
        </w:rPr>
      </w:pPr>
    </w:p>
    <w:p w:rsidR="00154367" w:rsidRDefault="00154367" w:rsidP="00344038">
      <w:pPr>
        <w:pStyle w:val="NoSpacing"/>
        <w:spacing w:line="360" w:lineRule="auto"/>
        <w:rPr>
          <w:sz w:val="24"/>
          <w:szCs w:val="24"/>
        </w:rPr>
      </w:pPr>
    </w:p>
    <w:p w:rsidR="00344038" w:rsidRPr="00B54CC0" w:rsidRDefault="00A107EA" w:rsidP="00344038">
      <w:pPr>
        <w:pStyle w:val="NoSpacing"/>
        <w:spacing w:line="360" w:lineRule="auto"/>
      </w:pPr>
      <w:r w:rsidRPr="00B54CC0">
        <w:rPr>
          <w:sz w:val="24"/>
          <w:szCs w:val="24"/>
        </w:rPr>
        <w:t xml:space="preserve">Even though it has its issues, the program itself still achieves the basic functionality required by the client. It has the capability to create graphs showing the data in a quadratic line based on performances and age of performance. It also compares </w:t>
      </w:r>
      <w:r w:rsidR="00154367" w:rsidRPr="00B54CC0">
        <w:rPr>
          <w:sz w:val="24"/>
          <w:szCs w:val="24"/>
        </w:rPr>
        <w:t>user’s</w:t>
      </w:r>
      <w:r w:rsidRPr="00B54CC0">
        <w:rPr>
          <w:sz w:val="24"/>
          <w:szCs w:val="24"/>
        </w:rPr>
        <w:t xml:space="preserve"> data to that of the High Performing </w:t>
      </w:r>
      <w:r w:rsidR="00154367" w:rsidRPr="00B54CC0">
        <w:rPr>
          <w:sz w:val="24"/>
          <w:szCs w:val="24"/>
        </w:rPr>
        <w:t>athlete’s</w:t>
      </w:r>
      <w:r w:rsidRPr="00B54CC0">
        <w:rPr>
          <w:sz w:val="24"/>
          <w:szCs w:val="24"/>
        </w:rPr>
        <w:t xml:space="preserve"> data and gives users valuable information. Overall it achieves the goals it was designed for even if it has some minor flaws.</w:t>
      </w:r>
    </w:p>
    <w:p w:rsidR="00794402" w:rsidRPr="00B54CC0" w:rsidRDefault="00344038" w:rsidP="00344038">
      <w:pPr>
        <w:pStyle w:val="Heading1"/>
        <w:rPr>
          <w:color w:val="auto"/>
          <w:szCs w:val="24"/>
        </w:rPr>
      </w:pPr>
      <w:bookmarkStart w:id="11" w:name="_Toc338753391"/>
      <w:r w:rsidRPr="00B54CC0">
        <w:rPr>
          <w:color w:val="auto"/>
        </w:rPr>
        <w:lastRenderedPageBreak/>
        <w:t>5</w:t>
      </w:r>
      <w:r w:rsidR="008D7B99">
        <w:rPr>
          <w:color w:val="auto"/>
        </w:rPr>
        <w:t>.</w:t>
      </w:r>
      <w:r w:rsidRPr="00B54CC0">
        <w:rPr>
          <w:color w:val="auto"/>
        </w:rPr>
        <w:t xml:space="preserve"> </w:t>
      </w:r>
      <w:r w:rsidR="003F035D" w:rsidRPr="00B54CC0">
        <w:rPr>
          <w:color w:val="auto"/>
          <w:szCs w:val="24"/>
        </w:rPr>
        <w:t xml:space="preserve">Version 2 </w:t>
      </w:r>
      <w:r w:rsidR="00D22A55" w:rsidRPr="00B54CC0">
        <w:rPr>
          <w:color w:val="auto"/>
          <w:szCs w:val="24"/>
        </w:rPr>
        <w:t>Excel C#</w:t>
      </w:r>
      <w:bookmarkEnd w:id="11"/>
      <w:r w:rsidR="001B5775" w:rsidRPr="00B54CC0">
        <w:rPr>
          <w:color w:val="auto"/>
          <w:szCs w:val="24"/>
        </w:rPr>
        <w:t xml:space="preserve"> </w:t>
      </w:r>
    </w:p>
    <w:p w:rsidR="00344038" w:rsidRPr="00B54CC0" w:rsidRDefault="00344038" w:rsidP="00344038"/>
    <w:p w:rsidR="0012401C" w:rsidRPr="00B54CC0" w:rsidRDefault="0012401C" w:rsidP="00352695">
      <w:pPr>
        <w:spacing w:line="360" w:lineRule="auto"/>
        <w:rPr>
          <w:rFonts w:ascii="Times New Roman" w:hAnsi="Times New Roman" w:cs="Times New Roman"/>
          <w:sz w:val="24"/>
          <w:szCs w:val="24"/>
        </w:rPr>
      </w:pPr>
      <w:r w:rsidRPr="00B54CC0">
        <w:rPr>
          <w:rFonts w:ascii="Times New Roman" w:hAnsi="Times New Roman" w:cs="Times New Roman"/>
          <w:sz w:val="24"/>
          <w:szCs w:val="24"/>
        </w:rPr>
        <w:t xml:space="preserve">Version two works with </w:t>
      </w:r>
      <w:r w:rsidR="00A107EA" w:rsidRPr="00B54CC0">
        <w:rPr>
          <w:rFonts w:ascii="Times New Roman" w:hAnsi="Times New Roman" w:cs="Times New Roman"/>
          <w:sz w:val="24"/>
          <w:szCs w:val="24"/>
        </w:rPr>
        <w:t>integration</w:t>
      </w:r>
      <w:r w:rsidRPr="00B54CC0">
        <w:rPr>
          <w:rFonts w:ascii="Times New Roman" w:hAnsi="Times New Roman" w:cs="Times New Roman"/>
          <w:sz w:val="24"/>
          <w:szCs w:val="24"/>
        </w:rPr>
        <w:t xml:space="preserve"> of Excel into C#. The plan was to increase the security around the data stored and reduce confusion when navigating through the user interface. Using Excel within the </w:t>
      </w:r>
      <w:r w:rsidR="00A107EA" w:rsidRPr="00B54CC0">
        <w:rPr>
          <w:rFonts w:ascii="Times New Roman" w:hAnsi="Times New Roman" w:cs="Times New Roman"/>
          <w:sz w:val="24"/>
          <w:szCs w:val="24"/>
        </w:rPr>
        <w:t>program</w:t>
      </w:r>
      <w:r w:rsidRPr="00B54CC0">
        <w:rPr>
          <w:rFonts w:ascii="Times New Roman" w:hAnsi="Times New Roman" w:cs="Times New Roman"/>
          <w:sz w:val="24"/>
          <w:szCs w:val="24"/>
        </w:rPr>
        <w:t xml:space="preserve"> was to bring across the graph generated by Excel as well as keeping the </w:t>
      </w:r>
      <w:r w:rsidR="00660AEB" w:rsidRPr="00B54CC0">
        <w:rPr>
          <w:rFonts w:ascii="Times New Roman" w:hAnsi="Times New Roman" w:cs="Times New Roman"/>
          <w:sz w:val="24"/>
          <w:szCs w:val="24"/>
        </w:rPr>
        <w:t>background calculations</w:t>
      </w:r>
      <w:r w:rsidRPr="00B54CC0">
        <w:rPr>
          <w:rFonts w:ascii="Times New Roman" w:hAnsi="Times New Roman" w:cs="Times New Roman"/>
          <w:sz w:val="24"/>
          <w:szCs w:val="24"/>
        </w:rPr>
        <w:t xml:space="preserve"> associated with it.</w:t>
      </w:r>
    </w:p>
    <w:p w:rsidR="00F3440C" w:rsidRPr="00B54CC0" w:rsidRDefault="00F3440C" w:rsidP="00F3440C">
      <w:pPr>
        <w:pStyle w:val="Heading2"/>
        <w:rPr>
          <w:color w:val="auto"/>
        </w:rPr>
      </w:pPr>
      <w:bookmarkStart w:id="12" w:name="_Toc338753392"/>
      <w:r w:rsidRPr="00B54CC0">
        <w:rPr>
          <w:color w:val="auto"/>
        </w:rPr>
        <w:t>5.1 Excel Wrapper</w:t>
      </w:r>
      <w:bookmarkEnd w:id="12"/>
    </w:p>
    <w:p w:rsidR="00AA057E" w:rsidRPr="00B54CC0" w:rsidRDefault="00AA057E" w:rsidP="00352695">
      <w:pPr>
        <w:spacing w:line="360" w:lineRule="auto"/>
        <w:rPr>
          <w:rFonts w:ascii="Times New Roman" w:hAnsi="Times New Roman" w:cs="Times New Roman"/>
          <w:sz w:val="24"/>
          <w:szCs w:val="24"/>
        </w:rPr>
      </w:pPr>
      <w:r w:rsidRPr="00B54CC0">
        <w:rPr>
          <w:rFonts w:ascii="Times New Roman" w:hAnsi="Times New Roman" w:cs="Times New Roman"/>
          <w:sz w:val="24"/>
          <w:szCs w:val="24"/>
        </w:rPr>
        <w:t xml:space="preserve">The </w:t>
      </w:r>
      <w:r w:rsidR="00660AEB" w:rsidRPr="00B54CC0">
        <w:rPr>
          <w:rFonts w:ascii="Times New Roman" w:hAnsi="Times New Roman" w:cs="Times New Roman"/>
          <w:sz w:val="24"/>
          <w:szCs w:val="24"/>
        </w:rPr>
        <w:t>integration</w:t>
      </w:r>
      <w:r w:rsidRPr="00B54CC0">
        <w:rPr>
          <w:rFonts w:ascii="Times New Roman" w:hAnsi="Times New Roman" w:cs="Times New Roman"/>
          <w:sz w:val="24"/>
          <w:szCs w:val="24"/>
        </w:rPr>
        <w:t xml:space="preserve"> of Excel in C# was done using a </w:t>
      </w:r>
      <w:r w:rsidR="000B47BF" w:rsidRPr="00B54CC0">
        <w:rPr>
          <w:rFonts w:ascii="Times New Roman" w:hAnsi="Times New Roman" w:cs="Times New Roman"/>
          <w:sz w:val="24"/>
          <w:szCs w:val="24"/>
        </w:rPr>
        <w:t>wrapper</w:t>
      </w:r>
      <w:r w:rsidRPr="00B54CC0">
        <w:rPr>
          <w:rFonts w:ascii="Times New Roman" w:hAnsi="Times New Roman" w:cs="Times New Roman"/>
          <w:sz w:val="24"/>
          <w:szCs w:val="24"/>
        </w:rPr>
        <w:t xml:space="preserve"> that navigated to the Excel file directly</w:t>
      </w:r>
      <w:r w:rsidR="000B47BF" w:rsidRPr="00B54CC0">
        <w:rPr>
          <w:rFonts w:ascii="Times New Roman" w:hAnsi="Times New Roman" w:cs="Times New Roman"/>
          <w:sz w:val="24"/>
          <w:szCs w:val="24"/>
        </w:rPr>
        <w:t>.</w:t>
      </w:r>
      <w:r w:rsidRPr="00B54CC0">
        <w:rPr>
          <w:rFonts w:ascii="Times New Roman" w:hAnsi="Times New Roman" w:cs="Times New Roman"/>
          <w:sz w:val="24"/>
          <w:szCs w:val="24"/>
        </w:rPr>
        <w:t xml:space="preserve"> </w:t>
      </w:r>
      <w:r w:rsidR="000B47BF" w:rsidRPr="00B54CC0">
        <w:rPr>
          <w:rFonts w:ascii="Times New Roman" w:hAnsi="Times New Roman" w:cs="Times New Roman"/>
          <w:sz w:val="24"/>
          <w:szCs w:val="24"/>
        </w:rPr>
        <w:t>I</w:t>
      </w:r>
      <w:r w:rsidRPr="00B54CC0">
        <w:rPr>
          <w:rFonts w:ascii="Times New Roman" w:hAnsi="Times New Roman" w:cs="Times New Roman"/>
          <w:sz w:val="24"/>
          <w:szCs w:val="24"/>
        </w:rPr>
        <w:t xml:space="preserve">t </w:t>
      </w:r>
      <w:r w:rsidR="000B47BF" w:rsidRPr="00B54CC0">
        <w:rPr>
          <w:rFonts w:ascii="Times New Roman" w:hAnsi="Times New Roman" w:cs="Times New Roman"/>
          <w:sz w:val="24"/>
          <w:szCs w:val="24"/>
        </w:rPr>
        <w:t>work</w:t>
      </w:r>
      <w:r w:rsidR="008D7B99">
        <w:rPr>
          <w:rFonts w:ascii="Times New Roman" w:hAnsi="Times New Roman" w:cs="Times New Roman"/>
          <w:sz w:val="24"/>
          <w:szCs w:val="24"/>
        </w:rPr>
        <w:t>s</w:t>
      </w:r>
      <w:r w:rsidR="000B47BF" w:rsidRPr="00B54CC0">
        <w:rPr>
          <w:rFonts w:ascii="Times New Roman" w:hAnsi="Times New Roman" w:cs="Times New Roman"/>
          <w:sz w:val="24"/>
          <w:szCs w:val="24"/>
        </w:rPr>
        <w:t xml:space="preserve"> by opening</w:t>
      </w:r>
      <w:r w:rsidRPr="00B54CC0">
        <w:rPr>
          <w:rFonts w:ascii="Times New Roman" w:hAnsi="Times New Roman" w:cs="Times New Roman"/>
          <w:sz w:val="24"/>
          <w:szCs w:val="24"/>
        </w:rPr>
        <w:t xml:space="preserve"> the requested document and display</w:t>
      </w:r>
      <w:r w:rsidR="008D7B99">
        <w:rPr>
          <w:rFonts w:ascii="Times New Roman" w:hAnsi="Times New Roman" w:cs="Times New Roman"/>
          <w:sz w:val="24"/>
          <w:szCs w:val="24"/>
        </w:rPr>
        <w:t>s</w:t>
      </w:r>
      <w:r w:rsidRPr="00B54CC0">
        <w:rPr>
          <w:rFonts w:ascii="Times New Roman" w:hAnsi="Times New Roman" w:cs="Times New Roman"/>
          <w:sz w:val="24"/>
          <w:szCs w:val="24"/>
        </w:rPr>
        <w:t xml:space="preserve"> it in the window. Users then had the ability to use the </w:t>
      </w:r>
      <w:r w:rsidR="00660AEB" w:rsidRPr="00B54CC0">
        <w:rPr>
          <w:rFonts w:ascii="Times New Roman" w:hAnsi="Times New Roman" w:cs="Times New Roman"/>
          <w:sz w:val="24"/>
          <w:szCs w:val="24"/>
        </w:rPr>
        <w:t>graphing functionality</w:t>
      </w:r>
      <w:r w:rsidRPr="00B54CC0">
        <w:rPr>
          <w:rFonts w:ascii="Times New Roman" w:hAnsi="Times New Roman" w:cs="Times New Roman"/>
          <w:sz w:val="24"/>
          <w:szCs w:val="24"/>
        </w:rPr>
        <w:t xml:space="preserve"> that the Excel document provided while leaving out the Excel Ribbon and titles to the columns and headers of the cells. By itself it proved to do the task that it could do in Excel, however with this version there was no distractions or features being displayed that users were</w:t>
      </w:r>
      <w:r w:rsidR="00122A68">
        <w:rPr>
          <w:rFonts w:ascii="Times New Roman" w:hAnsi="Times New Roman" w:cs="Times New Roman"/>
          <w:sz w:val="24"/>
          <w:szCs w:val="24"/>
        </w:rPr>
        <w:t xml:space="preserve"> </w:t>
      </w:r>
      <w:r w:rsidRPr="00B54CC0">
        <w:rPr>
          <w:rFonts w:ascii="Times New Roman" w:hAnsi="Times New Roman" w:cs="Times New Roman"/>
          <w:sz w:val="24"/>
          <w:szCs w:val="24"/>
        </w:rPr>
        <w:t>n</w:t>
      </w:r>
      <w:r w:rsidR="00122A68">
        <w:rPr>
          <w:rFonts w:ascii="Times New Roman" w:hAnsi="Times New Roman" w:cs="Times New Roman"/>
          <w:sz w:val="24"/>
          <w:szCs w:val="24"/>
        </w:rPr>
        <w:t>o</w:t>
      </w:r>
      <w:r w:rsidRPr="00B54CC0">
        <w:rPr>
          <w:rFonts w:ascii="Times New Roman" w:hAnsi="Times New Roman" w:cs="Times New Roman"/>
          <w:sz w:val="24"/>
          <w:szCs w:val="24"/>
        </w:rPr>
        <w:t>t going to use.</w:t>
      </w:r>
    </w:p>
    <w:p w:rsidR="00F3440C" w:rsidRPr="00B54CC0" w:rsidRDefault="00F3440C" w:rsidP="00F3440C">
      <w:pPr>
        <w:pStyle w:val="Heading2"/>
        <w:rPr>
          <w:color w:val="auto"/>
        </w:rPr>
      </w:pPr>
      <w:bookmarkStart w:id="13" w:name="_Toc338753393"/>
      <w:r w:rsidRPr="00B54CC0">
        <w:rPr>
          <w:color w:val="auto"/>
        </w:rPr>
        <w:t>5.2 Database</w:t>
      </w:r>
      <w:bookmarkEnd w:id="13"/>
    </w:p>
    <w:p w:rsidR="00AD73FD" w:rsidRPr="00B54CC0" w:rsidRDefault="00B6495A" w:rsidP="00352695">
      <w:pPr>
        <w:spacing w:line="360" w:lineRule="auto"/>
        <w:rPr>
          <w:rFonts w:ascii="Times New Roman" w:hAnsi="Times New Roman" w:cs="Times New Roman"/>
          <w:sz w:val="24"/>
          <w:szCs w:val="24"/>
        </w:rPr>
      </w:pPr>
      <w:r w:rsidRPr="00B54CC0">
        <w:rPr>
          <w:rFonts w:ascii="Times New Roman" w:hAnsi="Times New Roman" w:cs="Times New Roman"/>
          <w:sz w:val="24"/>
          <w:szCs w:val="24"/>
        </w:rPr>
        <w:t>Another way to read and write data to Excel files using C# is by using OLEDB (Object Linking and Embedding, Database). OLEDB is an API designed by Microsoft to allow accessing data from a variety of sources in a uniform manner. This process allows you to extract and input data into Excel files.</w:t>
      </w:r>
    </w:p>
    <w:p w:rsidR="00AD73FD" w:rsidRPr="00B54CC0" w:rsidRDefault="00AD73FD" w:rsidP="00352695">
      <w:pPr>
        <w:spacing w:line="360" w:lineRule="auto"/>
        <w:rPr>
          <w:rFonts w:ascii="Times New Roman" w:hAnsi="Times New Roman" w:cs="Times New Roman"/>
          <w:sz w:val="24"/>
          <w:szCs w:val="24"/>
        </w:rPr>
      </w:pPr>
      <w:r w:rsidRPr="00B54CC0">
        <w:rPr>
          <w:rFonts w:ascii="Times New Roman" w:hAnsi="Times New Roman" w:cs="Times New Roman"/>
          <w:sz w:val="24"/>
          <w:szCs w:val="24"/>
        </w:rPr>
        <w:t xml:space="preserve">OLEDB </w:t>
      </w:r>
      <w:r w:rsidR="00375C2B" w:rsidRPr="00B54CC0">
        <w:rPr>
          <w:rFonts w:ascii="Times New Roman" w:hAnsi="Times New Roman" w:cs="Times New Roman"/>
          <w:sz w:val="24"/>
          <w:szCs w:val="24"/>
        </w:rPr>
        <w:t>is</w:t>
      </w:r>
      <w:r w:rsidRPr="00B54CC0">
        <w:rPr>
          <w:rFonts w:ascii="Times New Roman" w:hAnsi="Times New Roman" w:cs="Times New Roman"/>
          <w:sz w:val="24"/>
          <w:szCs w:val="24"/>
        </w:rPr>
        <w:t xml:space="preserve"> much faster</w:t>
      </w:r>
      <w:r w:rsidR="00375C2B" w:rsidRPr="00B54CC0">
        <w:rPr>
          <w:rFonts w:ascii="Times New Roman" w:hAnsi="Times New Roman" w:cs="Times New Roman"/>
          <w:sz w:val="24"/>
          <w:szCs w:val="24"/>
        </w:rPr>
        <w:t xml:space="preserve"> at</w:t>
      </w:r>
      <w:r w:rsidRPr="00B54CC0">
        <w:rPr>
          <w:rFonts w:ascii="Times New Roman" w:hAnsi="Times New Roman" w:cs="Times New Roman"/>
          <w:sz w:val="24"/>
          <w:szCs w:val="24"/>
        </w:rPr>
        <w:t xml:space="preserve"> reading a range of cells than the Excel Wrapper. This is because the API directly works with the data in the Excel file where as the Wrapper is a middle </w:t>
      </w:r>
      <w:r w:rsidR="00660AEB" w:rsidRPr="00B54CC0">
        <w:rPr>
          <w:rFonts w:ascii="Times New Roman" w:hAnsi="Times New Roman" w:cs="Times New Roman"/>
          <w:sz w:val="24"/>
          <w:szCs w:val="24"/>
        </w:rPr>
        <w:t>ware</w:t>
      </w:r>
      <w:r w:rsidRPr="00B54CC0">
        <w:rPr>
          <w:rFonts w:ascii="Times New Roman" w:hAnsi="Times New Roman" w:cs="Times New Roman"/>
          <w:sz w:val="24"/>
          <w:szCs w:val="24"/>
        </w:rPr>
        <w:t xml:space="preserve"> that gets commands to pass onto the Excel</w:t>
      </w:r>
      <w:r w:rsidR="00375C2B" w:rsidRPr="00B54CC0">
        <w:rPr>
          <w:rFonts w:ascii="Times New Roman" w:hAnsi="Times New Roman" w:cs="Times New Roman"/>
          <w:sz w:val="24"/>
          <w:szCs w:val="24"/>
        </w:rPr>
        <w:t xml:space="preserve"> document</w:t>
      </w:r>
      <w:r w:rsidRPr="00B54CC0">
        <w:rPr>
          <w:rFonts w:ascii="Times New Roman" w:hAnsi="Times New Roman" w:cs="Times New Roman"/>
          <w:sz w:val="24"/>
          <w:szCs w:val="24"/>
        </w:rPr>
        <w:t xml:space="preserve"> </w:t>
      </w:r>
      <w:r w:rsidR="003D65FF" w:rsidRPr="00B54CC0">
        <w:rPr>
          <w:rFonts w:ascii="Times New Roman" w:hAnsi="Times New Roman" w:cs="Times New Roman"/>
          <w:sz w:val="24"/>
          <w:szCs w:val="24"/>
        </w:rPr>
        <w:t>and gets data from Excel to pass onto the C# application.</w:t>
      </w:r>
    </w:p>
    <w:p w:rsidR="00375C2B" w:rsidRPr="00B54CC0" w:rsidRDefault="00375C2B" w:rsidP="00352695">
      <w:pPr>
        <w:spacing w:line="360" w:lineRule="auto"/>
        <w:rPr>
          <w:rFonts w:ascii="Times New Roman" w:hAnsi="Times New Roman" w:cs="Times New Roman"/>
          <w:sz w:val="24"/>
          <w:szCs w:val="24"/>
        </w:rPr>
      </w:pPr>
      <w:r w:rsidRPr="00B54CC0">
        <w:rPr>
          <w:rFonts w:ascii="Times New Roman" w:hAnsi="Times New Roman" w:cs="Times New Roman"/>
          <w:sz w:val="24"/>
          <w:szCs w:val="24"/>
        </w:rPr>
        <w:t xml:space="preserve">The reason </w:t>
      </w:r>
      <w:r w:rsidR="005E61BB">
        <w:rPr>
          <w:rFonts w:ascii="Times New Roman" w:hAnsi="Times New Roman" w:cs="Times New Roman"/>
          <w:sz w:val="24"/>
          <w:szCs w:val="24"/>
        </w:rPr>
        <w:t xml:space="preserve">this process has not been implemented </w:t>
      </w:r>
      <w:r w:rsidRPr="00B54CC0">
        <w:rPr>
          <w:rFonts w:ascii="Times New Roman" w:hAnsi="Times New Roman" w:cs="Times New Roman"/>
          <w:sz w:val="24"/>
          <w:szCs w:val="24"/>
        </w:rPr>
        <w:t xml:space="preserve">in this project is because the client wanted to have the Excel graph not only display the information but also when clicking on it there was a hover effect that could show you the name of the athlete whose data you are viewing. The API can only give you snapshots of updated graphs which although shows the same data, there is no interaction with the graph when the user hovers over. As a result it was easier to use the excel wrapper to handle the communication with the Excel to C# </w:t>
      </w:r>
      <w:r w:rsidR="00660AEB" w:rsidRPr="00B54CC0">
        <w:rPr>
          <w:rFonts w:ascii="Times New Roman" w:hAnsi="Times New Roman" w:cs="Times New Roman"/>
          <w:sz w:val="24"/>
          <w:szCs w:val="24"/>
        </w:rPr>
        <w:t xml:space="preserve">integration </w:t>
      </w:r>
      <w:r w:rsidRPr="00B54CC0">
        <w:rPr>
          <w:rFonts w:ascii="Times New Roman" w:hAnsi="Times New Roman" w:cs="Times New Roman"/>
          <w:sz w:val="24"/>
          <w:szCs w:val="24"/>
        </w:rPr>
        <w:t>than using the API.</w:t>
      </w:r>
    </w:p>
    <w:p w:rsidR="005E61BB" w:rsidRDefault="005E61BB" w:rsidP="00352695">
      <w:pPr>
        <w:spacing w:line="360" w:lineRule="auto"/>
        <w:rPr>
          <w:rFonts w:ascii="Times New Roman" w:hAnsi="Times New Roman" w:cs="Times New Roman"/>
          <w:sz w:val="24"/>
          <w:szCs w:val="24"/>
        </w:rPr>
      </w:pPr>
    </w:p>
    <w:p w:rsidR="00AA057E" w:rsidRPr="00B54CC0" w:rsidRDefault="00AA057E" w:rsidP="00352695">
      <w:pPr>
        <w:spacing w:line="360" w:lineRule="auto"/>
        <w:rPr>
          <w:rFonts w:ascii="Times New Roman" w:hAnsi="Times New Roman" w:cs="Times New Roman"/>
          <w:sz w:val="24"/>
          <w:szCs w:val="24"/>
        </w:rPr>
      </w:pPr>
      <w:r w:rsidRPr="00B54CC0">
        <w:rPr>
          <w:rFonts w:ascii="Times New Roman" w:hAnsi="Times New Roman" w:cs="Times New Roman"/>
          <w:sz w:val="24"/>
          <w:szCs w:val="24"/>
        </w:rPr>
        <w:lastRenderedPageBreak/>
        <w:t xml:space="preserve">The reasoning for creating this version was to give it a more professional look. The </w:t>
      </w:r>
      <w:r w:rsidR="00375C2B" w:rsidRPr="00B54CC0">
        <w:rPr>
          <w:rFonts w:ascii="Times New Roman" w:hAnsi="Times New Roman" w:cs="Times New Roman"/>
          <w:sz w:val="24"/>
          <w:szCs w:val="24"/>
        </w:rPr>
        <w:t xml:space="preserve">first </w:t>
      </w:r>
      <w:r w:rsidRPr="00B54CC0">
        <w:rPr>
          <w:rFonts w:ascii="Times New Roman" w:hAnsi="Times New Roman" w:cs="Times New Roman"/>
          <w:sz w:val="24"/>
          <w:szCs w:val="24"/>
        </w:rPr>
        <w:t xml:space="preserve">version </w:t>
      </w:r>
      <w:r w:rsidR="00375C2B" w:rsidRPr="00B54CC0">
        <w:rPr>
          <w:rFonts w:ascii="Times New Roman" w:hAnsi="Times New Roman" w:cs="Times New Roman"/>
          <w:sz w:val="24"/>
          <w:szCs w:val="24"/>
        </w:rPr>
        <w:t xml:space="preserve">looked </w:t>
      </w:r>
      <w:r w:rsidR="00660AEB" w:rsidRPr="00B54CC0">
        <w:rPr>
          <w:rFonts w:ascii="Times New Roman" w:hAnsi="Times New Roman" w:cs="Times New Roman"/>
          <w:sz w:val="24"/>
          <w:szCs w:val="24"/>
        </w:rPr>
        <w:t>unprofessional</w:t>
      </w:r>
      <w:r w:rsidR="00375C2B" w:rsidRPr="00B54CC0">
        <w:rPr>
          <w:rFonts w:ascii="Times New Roman" w:hAnsi="Times New Roman" w:cs="Times New Roman"/>
          <w:sz w:val="24"/>
          <w:szCs w:val="24"/>
        </w:rPr>
        <w:t xml:space="preserve"> and </w:t>
      </w:r>
      <w:r w:rsidR="00660AEB" w:rsidRPr="00B54CC0">
        <w:rPr>
          <w:rFonts w:ascii="Times New Roman" w:hAnsi="Times New Roman" w:cs="Times New Roman"/>
          <w:sz w:val="24"/>
          <w:szCs w:val="24"/>
        </w:rPr>
        <w:t xml:space="preserve">poorly </w:t>
      </w:r>
      <w:r w:rsidR="00375C2B" w:rsidRPr="00B54CC0">
        <w:rPr>
          <w:rFonts w:ascii="Times New Roman" w:hAnsi="Times New Roman" w:cs="Times New Roman"/>
          <w:sz w:val="24"/>
          <w:szCs w:val="24"/>
        </w:rPr>
        <w:t xml:space="preserve">organised. The change was </w:t>
      </w:r>
      <w:r w:rsidR="00660AEB" w:rsidRPr="00B54CC0">
        <w:rPr>
          <w:rFonts w:ascii="Times New Roman" w:hAnsi="Times New Roman" w:cs="Times New Roman"/>
          <w:sz w:val="24"/>
          <w:szCs w:val="24"/>
        </w:rPr>
        <w:t>intended</w:t>
      </w:r>
      <w:r w:rsidR="00375C2B" w:rsidRPr="00B54CC0">
        <w:rPr>
          <w:rFonts w:ascii="Times New Roman" w:hAnsi="Times New Roman" w:cs="Times New Roman"/>
          <w:sz w:val="24"/>
          <w:szCs w:val="24"/>
        </w:rPr>
        <w:t xml:space="preserve"> to give users confidence when using the program that it did do a good job as opposed to giving an impression that it was of poor quality</w:t>
      </w:r>
      <w:r w:rsidRPr="00B54CC0">
        <w:rPr>
          <w:rFonts w:ascii="Times New Roman" w:hAnsi="Times New Roman" w:cs="Times New Roman"/>
          <w:sz w:val="24"/>
          <w:szCs w:val="24"/>
        </w:rPr>
        <w:t xml:space="preserve">. However, after beginning this version </w:t>
      </w:r>
      <w:r w:rsidR="00B6495A" w:rsidRPr="00B54CC0">
        <w:rPr>
          <w:rFonts w:ascii="Times New Roman" w:hAnsi="Times New Roman" w:cs="Times New Roman"/>
          <w:sz w:val="24"/>
          <w:szCs w:val="24"/>
        </w:rPr>
        <w:t>a lot</w:t>
      </w:r>
      <w:r w:rsidRPr="00B54CC0">
        <w:rPr>
          <w:rFonts w:ascii="Times New Roman" w:hAnsi="Times New Roman" w:cs="Times New Roman"/>
          <w:sz w:val="24"/>
          <w:szCs w:val="24"/>
        </w:rPr>
        <w:t xml:space="preserve"> more features that were once not available, now could be implemented easily and be used to make the process more effective. </w:t>
      </w:r>
      <w:r w:rsidR="00375C2B" w:rsidRPr="00B54CC0">
        <w:rPr>
          <w:rFonts w:ascii="Times New Roman" w:hAnsi="Times New Roman" w:cs="Times New Roman"/>
          <w:sz w:val="24"/>
          <w:szCs w:val="24"/>
        </w:rPr>
        <w:t>Features</w:t>
      </w:r>
      <w:r w:rsidRPr="00B54CC0">
        <w:rPr>
          <w:rFonts w:ascii="Times New Roman" w:hAnsi="Times New Roman" w:cs="Times New Roman"/>
          <w:sz w:val="24"/>
          <w:szCs w:val="24"/>
        </w:rPr>
        <w:t xml:space="preserve"> such as storing multiple athletes for the same event, displaying multiple athletes at the same time and even </w:t>
      </w:r>
      <w:r w:rsidR="00334EBD" w:rsidRPr="00B54CC0">
        <w:rPr>
          <w:rFonts w:ascii="Times New Roman" w:hAnsi="Times New Roman" w:cs="Times New Roman"/>
          <w:sz w:val="24"/>
          <w:szCs w:val="24"/>
        </w:rPr>
        <w:t>displaying information about the project could be done with ease</w:t>
      </w:r>
      <w:r w:rsidR="00375C2B" w:rsidRPr="00B54CC0">
        <w:rPr>
          <w:rFonts w:ascii="Times New Roman" w:hAnsi="Times New Roman" w:cs="Times New Roman"/>
          <w:sz w:val="24"/>
          <w:szCs w:val="24"/>
        </w:rPr>
        <w:t>, where once it was</w:t>
      </w:r>
      <w:r w:rsidR="00122A68">
        <w:rPr>
          <w:rFonts w:ascii="Times New Roman" w:hAnsi="Times New Roman" w:cs="Times New Roman"/>
          <w:sz w:val="24"/>
          <w:szCs w:val="24"/>
        </w:rPr>
        <w:t xml:space="preserve"> </w:t>
      </w:r>
      <w:r w:rsidR="00375C2B" w:rsidRPr="00B54CC0">
        <w:rPr>
          <w:rFonts w:ascii="Times New Roman" w:hAnsi="Times New Roman" w:cs="Times New Roman"/>
          <w:sz w:val="24"/>
          <w:szCs w:val="24"/>
        </w:rPr>
        <w:t>n</w:t>
      </w:r>
      <w:r w:rsidR="00122A68">
        <w:rPr>
          <w:rFonts w:ascii="Times New Roman" w:hAnsi="Times New Roman" w:cs="Times New Roman"/>
          <w:sz w:val="24"/>
          <w:szCs w:val="24"/>
        </w:rPr>
        <w:t>o</w:t>
      </w:r>
      <w:r w:rsidR="00375C2B" w:rsidRPr="00B54CC0">
        <w:rPr>
          <w:rFonts w:ascii="Times New Roman" w:hAnsi="Times New Roman" w:cs="Times New Roman"/>
          <w:sz w:val="24"/>
          <w:szCs w:val="24"/>
        </w:rPr>
        <w:t>t considered as the flexibility of the programming environment limited the features that could be implemented.</w:t>
      </w:r>
      <w:r w:rsidR="00FB24E4" w:rsidRPr="00B54CC0">
        <w:rPr>
          <w:rFonts w:ascii="Times New Roman" w:hAnsi="Times New Roman" w:cs="Times New Roman"/>
          <w:sz w:val="24"/>
          <w:szCs w:val="24"/>
        </w:rPr>
        <w:t xml:space="preserve"> </w:t>
      </w:r>
    </w:p>
    <w:p w:rsidR="00E22254" w:rsidRPr="00B54CC0" w:rsidRDefault="005E61BB" w:rsidP="00352695">
      <w:pPr>
        <w:spacing w:line="360" w:lineRule="auto"/>
        <w:rPr>
          <w:rFonts w:ascii="Times New Roman" w:hAnsi="Times New Roman" w:cs="Times New Roman"/>
          <w:sz w:val="24"/>
          <w:szCs w:val="24"/>
        </w:rPr>
      </w:pPr>
      <w:r>
        <w:rPr>
          <w:noProof/>
        </w:rPr>
        <w:pict>
          <v:shape id="_x0000_s1064" type="#_x0000_t202" style="position:absolute;margin-left:20.1pt;margin-top:228pt;width:384.4pt;height:.05pt;z-index:251705344" stroked="f">
            <v:textbox style="mso-next-textbox:#_x0000_s1064;mso-fit-shape-to-text:t" inset="0,0,0,0">
              <w:txbxContent>
                <w:p w:rsidR="00BE29BB" w:rsidRPr="00884497" w:rsidRDefault="00BE29BB" w:rsidP="005E61BB">
                  <w:pPr>
                    <w:pStyle w:val="Caption"/>
                    <w:jc w:val="center"/>
                    <w:rPr>
                      <w:rFonts w:ascii="Times New Roman" w:hAnsi="Times New Roman" w:cs="Times New Roman"/>
                      <w:noProof/>
                      <w:color w:val="auto"/>
                      <w:sz w:val="24"/>
                      <w:szCs w:val="24"/>
                    </w:rPr>
                  </w:pPr>
                  <w:r w:rsidRPr="00884497">
                    <w:rPr>
                      <w:color w:val="auto"/>
                    </w:rPr>
                    <w:t>Figure 5.2.1</w:t>
                  </w:r>
                  <w:r>
                    <w:rPr>
                      <w:color w:val="auto"/>
                    </w:rPr>
                    <w:t xml:space="preserve"> C# Program</w:t>
                  </w:r>
                </w:p>
              </w:txbxContent>
            </v:textbox>
          </v:shape>
        </w:pict>
      </w:r>
      <w:r w:rsidR="00E22254" w:rsidRPr="00B54CC0">
        <w:rPr>
          <w:rFonts w:ascii="Times New Roman" w:hAnsi="Times New Roman" w:cs="Times New Roman"/>
          <w:noProof/>
          <w:sz w:val="24"/>
          <w:szCs w:val="24"/>
          <w:lang w:eastAsia="en-NZ"/>
        </w:rPr>
        <w:drawing>
          <wp:anchor distT="0" distB="0" distL="114300" distR="114300" simplePos="0" relativeHeight="251695104" behindDoc="0" locked="0" layoutInCell="1" allowOverlap="1">
            <wp:simplePos x="0" y="0"/>
            <wp:positionH relativeFrom="column">
              <wp:posOffset>255270</wp:posOffset>
            </wp:positionH>
            <wp:positionV relativeFrom="paragraph">
              <wp:posOffset>-89535</wp:posOffset>
            </wp:positionV>
            <wp:extent cx="4881880" cy="2927985"/>
            <wp:effectExtent l="19050" t="0" r="0" b="0"/>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881880" cy="2927985"/>
                    </a:xfrm>
                    <a:prstGeom prst="rect">
                      <a:avLst/>
                    </a:prstGeom>
                    <a:noFill/>
                    <a:ln w="9525">
                      <a:noFill/>
                      <a:miter lim="800000"/>
                      <a:headEnd/>
                      <a:tailEnd/>
                    </a:ln>
                  </pic:spPr>
                </pic:pic>
              </a:graphicData>
            </a:graphic>
          </wp:anchor>
        </w:drawing>
      </w:r>
    </w:p>
    <w:p w:rsidR="00E22254" w:rsidRPr="00B54CC0" w:rsidRDefault="00E22254" w:rsidP="00352695">
      <w:pPr>
        <w:spacing w:line="360" w:lineRule="auto"/>
        <w:rPr>
          <w:rFonts w:ascii="Times New Roman" w:hAnsi="Times New Roman" w:cs="Times New Roman"/>
          <w:sz w:val="24"/>
          <w:szCs w:val="24"/>
        </w:rPr>
      </w:pPr>
    </w:p>
    <w:p w:rsidR="00E22254" w:rsidRPr="00B54CC0" w:rsidRDefault="00E22254" w:rsidP="00352695">
      <w:pPr>
        <w:spacing w:line="360" w:lineRule="auto"/>
        <w:rPr>
          <w:rFonts w:ascii="Times New Roman" w:hAnsi="Times New Roman" w:cs="Times New Roman"/>
          <w:sz w:val="24"/>
          <w:szCs w:val="24"/>
        </w:rPr>
      </w:pPr>
    </w:p>
    <w:p w:rsidR="00E22254" w:rsidRPr="00B54CC0" w:rsidRDefault="00E22254" w:rsidP="00352695">
      <w:pPr>
        <w:spacing w:line="360" w:lineRule="auto"/>
        <w:rPr>
          <w:rFonts w:ascii="Times New Roman" w:hAnsi="Times New Roman" w:cs="Times New Roman"/>
          <w:sz w:val="24"/>
          <w:szCs w:val="24"/>
        </w:rPr>
      </w:pPr>
    </w:p>
    <w:p w:rsidR="00E22254" w:rsidRPr="00B54CC0" w:rsidRDefault="00E22254" w:rsidP="00352695">
      <w:pPr>
        <w:spacing w:line="360" w:lineRule="auto"/>
        <w:rPr>
          <w:rFonts w:ascii="Times New Roman" w:hAnsi="Times New Roman" w:cs="Times New Roman"/>
          <w:sz w:val="24"/>
          <w:szCs w:val="24"/>
        </w:rPr>
      </w:pPr>
    </w:p>
    <w:p w:rsidR="00E22254" w:rsidRPr="00B54CC0" w:rsidRDefault="00E22254" w:rsidP="00352695">
      <w:pPr>
        <w:spacing w:line="360" w:lineRule="auto"/>
        <w:rPr>
          <w:rFonts w:ascii="Times New Roman" w:hAnsi="Times New Roman" w:cs="Times New Roman"/>
          <w:sz w:val="24"/>
          <w:szCs w:val="24"/>
        </w:rPr>
      </w:pPr>
    </w:p>
    <w:p w:rsidR="00E22254" w:rsidRPr="00B54CC0" w:rsidRDefault="00E22254" w:rsidP="00352695">
      <w:pPr>
        <w:spacing w:line="360" w:lineRule="auto"/>
        <w:rPr>
          <w:rFonts w:ascii="Times New Roman" w:hAnsi="Times New Roman" w:cs="Times New Roman"/>
          <w:sz w:val="24"/>
          <w:szCs w:val="24"/>
        </w:rPr>
      </w:pPr>
    </w:p>
    <w:p w:rsidR="00E22254" w:rsidRPr="00B54CC0" w:rsidRDefault="00E22254" w:rsidP="00352695">
      <w:pPr>
        <w:spacing w:line="360" w:lineRule="auto"/>
        <w:rPr>
          <w:rFonts w:ascii="Times New Roman" w:hAnsi="Times New Roman" w:cs="Times New Roman"/>
          <w:sz w:val="24"/>
          <w:szCs w:val="24"/>
        </w:rPr>
      </w:pPr>
    </w:p>
    <w:p w:rsidR="00334EBD" w:rsidRPr="00B54CC0" w:rsidRDefault="00334EBD" w:rsidP="00352695">
      <w:pPr>
        <w:spacing w:line="360" w:lineRule="auto"/>
        <w:rPr>
          <w:rFonts w:ascii="Times New Roman" w:hAnsi="Times New Roman" w:cs="Times New Roman"/>
          <w:sz w:val="24"/>
          <w:szCs w:val="24"/>
        </w:rPr>
      </w:pPr>
      <w:r w:rsidRPr="00B54CC0">
        <w:rPr>
          <w:rFonts w:ascii="Times New Roman" w:hAnsi="Times New Roman" w:cs="Times New Roman"/>
          <w:sz w:val="24"/>
          <w:szCs w:val="24"/>
        </w:rPr>
        <w:t xml:space="preserve">One of the huge gains from implementing the project this way was the </w:t>
      </w:r>
      <w:r w:rsidR="00660AEB" w:rsidRPr="00B54CC0">
        <w:rPr>
          <w:rFonts w:ascii="Times New Roman" w:hAnsi="Times New Roman" w:cs="Times New Roman"/>
          <w:sz w:val="24"/>
          <w:szCs w:val="24"/>
        </w:rPr>
        <w:t>huge</w:t>
      </w:r>
      <w:r w:rsidRPr="00B54CC0">
        <w:rPr>
          <w:rFonts w:ascii="Times New Roman" w:hAnsi="Times New Roman" w:cs="Times New Roman"/>
          <w:sz w:val="24"/>
          <w:szCs w:val="24"/>
        </w:rPr>
        <w:t xml:space="preserve"> decrease in loading times for the Excel documents. Originally the document </w:t>
      </w:r>
      <w:r w:rsidR="00885501" w:rsidRPr="00B54CC0">
        <w:rPr>
          <w:rFonts w:ascii="Times New Roman" w:hAnsi="Times New Roman" w:cs="Times New Roman"/>
          <w:sz w:val="24"/>
          <w:szCs w:val="24"/>
        </w:rPr>
        <w:t xml:space="preserve">was 1.5MB but as the user only ever wants to open up a single page, the new documents that contained only 1 page were 38KB showing a decrease in file size of 97.46%. This </w:t>
      </w:r>
      <w:r w:rsidR="00CD3D11" w:rsidRPr="00B54CC0">
        <w:rPr>
          <w:rFonts w:ascii="Times New Roman" w:hAnsi="Times New Roman" w:cs="Times New Roman"/>
          <w:sz w:val="24"/>
          <w:szCs w:val="24"/>
        </w:rPr>
        <w:t>meant</w:t>
      </w:r>
      <w:r w:rsidR="00885501" w:rsidRPr="00B54CC0">
        <w:rPr>
          <w:rFonts w:ascii="Times New Roman" w:hAnsi="Times New Roman" w:cs="Times New Roman"/>
          <w:sz w:val="24"/>
          <w:szCs w:val="24"/>
        </w:rPr>
        <w:t xml:space="preserve"> quicker loading times as well as making it easier on older or smaller computers who do</w:t>
      </w:r>
      <w:r w:rsidR="00122A68">
        <w:rPr>
          <w:rFonts w:ascii="Times New Roman" w:hAnsi="Times New Roman" w:cs="Times New Roman"/>
          <w:sz w:val="24"/>
          <w:szCs w:val="24"/>
        </w:rPr>
        <w:t xml:space="preserve"> no</w:t>
      </w:r>
      <w:r w:rsidR="00885501" w:rsidRPr="00B54CC0">
        <w:rPr>
          <w:rFonts w:ascii="Times New Roman" w:hAnsi="Times New Roman" w:cs="Times New Roman"/>
          <w:sz w:val="24"/>
          <w:szCs w:val="24"/>
        </w:rPr>
        <w:t>t have much processing power.</w:t>
      </w:r>
    </w:p>
    <w:p w:rsidR="00F3440C" w:rsidRPr="00B54CC0" w:rsidRDefault="00F3440C" w:rsidP="00F3440C">
      <w:pPr>
        <w:pStyle w:val="Heading2"/>
        <w:rPr>
          <w:color w:val="auto"/>
        </w:rPr>
      </w:pPr>
      <w:bookmarkStart w:id="14" w:name="_Toc338753394"/>
      <w:r w:rsidRPr="00B54CC0">
        <w:rPr>
          <w:color w:val="auto"/>
        </w:rPr>
        <w:t>5.3 Multiple Document Interface (MDI)</w:t>
      </w:r>
      <w:bookmarkEnd w:id="14"/>
    </w:p>
    <w:p w:rsidR="00FA7C45" w:rsidRPr="00B54CC0" w:rsidRDefault="00885501" w:rsidP="00352695">
      <w:pPr>
        <w:spacing w:line="360" w:lineRule="auto"/>
        <w:rPr>
          <w:rFonts w:ascii="Times New Roman" w:hAnsi="Times New Roman" w:cs="Times New Roman"/>
          <w:sz w:val="24"/>
          <w:szCs w:val="24"/>
        </w:rPr>
      </w:pPr>
      <w:r w:rsidRPr="00B54CC0">
        <w:rPr>
          <w:rFonts w:ascii="Times New Roman" w:hAnsi="Times New Roman" w:cs="Times New Roman"/>
          <w:sz w:val="24"/>
          <w:szCs w:val="24"/>
        </w:rPr>
        <w:t>MDI proved to be quite challenging.</w:t>
      </w:r>
      <w:r w:rsidR="00BD0CBB" w:rsidRPr="00B54CC0">
        <w:rPr>
          <w:rFonts w:ascii="Times New Roman" w:hAnsi="Times New Roman" w:cs="Times New Roman"/>
          <w:sz w:val="24"/>
          <w:szCs w:val="24"/>
        </w:rPr>
        <w:t xml:space="preserve"> The small feature of opening up multiple athletes at once to compare between athletes proved to be a challenge.</w:t>
      </w:r>
      <w:r w:rsidRPr="00B54CC0">
        <w:rPr>
          <w:rFonts w:ascii="Times New Roman" w:hAnsi="Times New Roman" w:cs="Times New Roman"/>
          <w:sz w:val="24"/>
          <w:szCs w:val="24"/>
        </w:rPr>
        <w:t xml:space="preserve"> The </w:t>
      </w:r>
      <w:r w:rsidR="00BD0CBB" w:rsidRPr="00B54CC0">
        <w:rPr>
          <w:rFonts w:ascii="Times New Roman" w:hAnsi="Times New Roman" w:cs="Times New Roman"/>
          <w:sz w:val="24"/>
          <w:szCs w:val="24"/>
        </w:rPr>
        <w:t>Excel wrapper</w:t>
      </w:r>
      <w:r w:rsidRPr="00B54CC0">
        <w:rPr>
          <w:rFonts w:ascii="Times New Roman" w:hAnsi="Times New Roman" w:cs="Times New Roman"/>
          <w:sz w:val="24"/>
          <w:szCs w:val="24"/>
        </w:rPr>
        <w:t xml:space="preserve"> </w:t>
      </w:r>
      <w:r w:rsidR="00FA7C45" w:rsidRPr="00B54CC0">
        <w:rPr>
          <w:rFonts w:ascii="Times New Roman" w:hAnsi="Times New Roman" w:cs="Times New Roman"/>
          <w:sz w:val="24"/>
          <w:szCs w:val="24"/>
        </w:rPr>
        <w:t>did the job it needed to so understanding the process of how it connected and communicated to Excel was</w:t>
      </w:r>
      <w:r w:rsidR="00122A68">
        <w:rPr>
          <w:rFonts w:ascii="Times New Roman" w:hAnsi="Times New Roman" w:cs="Times New Roman"/>
          <w:sz w:val="24"/>
          <w:szCs w:val="24"/>
        </w:rPr>
        <w:t xml:space="preserve"> </w:t>
      </w:r>
      <w:r w:rsidR="00FA7C45" w:rsidRPr="00B54CC0">
        <w:rPr>
          <w:rFonts w:ascii="Times New Roman" w:hAnsi="Times New Roman" w:cs="Times New Roman"/>
          <w:sz w:val="24"/>
          <w:szCs w:val="24"/>
        </w:rPr>
        <w:t>n</w:t>
      </w:r>
      <w:r w:rsidR="00122A68">
        <w:rPr>
          <w:rFonts w:ascii="Times New Roman" w:hAnsi="Times New Roman" w:cs="Times New Roman"/>
          <w:sz w:val="24"/>
          <w:szCs w:val="24"/>
        </w:rPr>
        <w:t>o</w:t>
      </w:r>
      <w:r w:rsidR="00FA7C45" w:rsidRPr="00B54CC0">
        <w:rPr>
          <w:rFonts w:ascii="Times New Roman" w:hAnsi="Times New Roman" w:cs="Times New Roman"/>
          <w:sz w:val="24"/>
          <w:szCs w:val="24"/>
        </w:rPr>
        <w:t xml:space="preserve">t a top priority </w:t>
      </w:r>
      <w:r w:rsidR="00884497" w:rsidRPr="00B54CC0">
        <w:rPr>
          <w:rFonts w:ascii="Times New Roman" w:hAnsi="Times New Roman" w:cs="Times New Roman"/>
          <w:sz w:val="24"/>
          <w:szCs w:val="24"/>
        </w:rPr>
        <w:t>however;</w:t>
      </w:r>
      <w:r w:rsidR="00FA7C45" w:rsidRPr="00B54CC0">
        <w:rPr>
          <w:rFonts w:ascii="Times New Roman" w:hAnsi="Times New Roman" w:cs="Times New Roman"/>
          <w:sz w:val="24"/>
          <w:szCs w:val="24"/>
        </w:rPr>
        <w:t xml:space="preserve"> when MDI was implemented the program began doing unexpected things.</w:t>
      </w:r>
    </w:p>
    <w:p w:rsidR="001B5775" w:rsidRPr="00B54CC0" w:rsidRDefault="00BD0CBB" w:rsidP="00352695">
      <w:pPr>
        <w:spacing w:line="360" w:lineRule="auto"/>
        <w:rPr>
          <w:rFonts w:ascii="Times New Roman" w:hAnsi="Times New Roman" w:cs="Times New Roman"/>
          <w:sz w:val="24"/>
          <w:szCs w:val="24"/>
        </w:rPr>
      </w:pPr>
      <w:r w:rsidRPr="00B54CC0">
        <w:rPr>
          <w:rFonts w:ascii="Times New Roman" w:hAnsi="Times New Roman" w:cs="Times New Roman"/>
          <w:sz w:val="24"/>
          <w:szCs w:val="24"/>
        </w:rPr>
        <w:lastRenderedPageBreak/>
        <w:t xml:space="preserve">When implementing MDI while using Excel wrapper to send and receive Excel data to the C# application it began producing issues as to how this communication should work. </w:t>
      </w:r>
      <w:r w:rsidR="00885501" w:rsidRPr="00B54CC0">
        <w:rPr>
          <w:rFonts w:ascii="Times New Roman" w:hAnsi="Times New Roman" w:cs="Times New Roman"/>
          <w:sz w:val="24"/>
          <w:szCs w:val="24"/>
        </w:rPr>
        <w:t xml:space="preserve">The </w:t>
      </w:r>
      <w:r w:rsidR="00FA7C45" w:rsidRPr="00B54CC0">
        <w:rPr>
          <w:rFonts w:ascii="Times New Roman" w:hAnsi="Times New Roman" w:cs="Times New Roman"/>
          <w:sz w:val="24"/>
          <w:szCs w:val="24"/>
        </w:rPr>
        <w:t xml:space="preserve">Excel wrapper </w:t>
      </w:r>
      <w:r w:rsidR="00885501" w:rsidRPr="00B54CC0">
        <w:rPr>
          <w:rFonts w:ascii="Times New Roman" w:hAnsi="Times New Roman" w:cs="Times New Roman"/>
          <w:sz w:val="24"/>
          <w:szCs w:val="24"/>
        </w:rPr>
        <w:t>navigates to any Excel document very well however, once navigated to</w:t>
      </w:r>
      <w:r w:rsidRPr="00B54CC0">
        <w:rPr>
          <w:rFonts w:ascii="Times New Roman" w:hAnsi="Times New Roman" w:cs="Times New Roman"/>
          <w:sz w:val="24"/>
          <w:szCs w:val="24"/>
        </w:rPr>
        <w:t>,</w:t>
      </w:r>
      <w:r w:rsidR="00885501" w:rsidRPr="00B54CC0">
        <w:rPr>
          <w:rFonts w:ascii="Times New Roman" w:hAnsi="Times New Roman" w:cs="Times New Roman"/>
          <w:sz w:val="24"/>
          <w:szCs w:val="24"/>
        </w:rPr>
        <w:t xml:space="preserve"> only the last document to be opened has focus. All the rest are only being displayed. If data is entered into </w:t>
      </w:r>
      <w:r w:rsidR="001B5775" w:rsidRPr="00B54CC0">
        <w:rPr>
          <w:rFonts w:ascii="Times New Roman" w:hAnsi="Times New Roman" w:cs="Times New Roman"/>
          <w:sz w:val="24"/>
          <w:szCs w:val="24"/>
        </w:rPr>
        <w:t xml:space="preserve">one of the windows then the data is stored only in the last document that was opened. </w:t>
      </w:r>
      <w:r w:rsidR="00A65EEF">
        <w:rPr>
          <w:rFonts w:ascii="Times New Roman" w:hAnsi="Times New Roman" w:cs="Times New Roman"/>
          <w:sz w:val="24"/>
          <w:szCs w:val="24"/>
        </w:rPr>
        <w:t>Figure 5.3.2 shows the connection below</w:t>
      </w:r>
      <w:r w:rsidR="001B5775" w:rsidRPr="00B54CC0">
        <w:rPr>
          <w:rFonts w:ascii="Times New Roman" w:hAnsi="Times New Roman" w:cs="Times New Roman"/>
          <w:sz w:val="24"/>
          <w:szCs w:val="24"/>
        </w:rPr>
        <w:t>.</w:t>
      </w:r>
      <w:r w:rsidR="00CC7565" w:rsidRPr="00B54CC0">
        <w:rPr>
          <w:rFonts w:ascii="Times New Roman" w:hAnsi="Times New Roman" w:cs="Times New Roman"/>
          <w:sz w:val="24"/>
          <w:szCs w:val="24"/>
        </w:rPr>
        <w:t xml:space="preserve"> The issue was that the </w:t>
      </w:r>
      <w:r w:rsidR="003F25EF" w:rsidRPr="00B54CC0">
        <w:rPr>
          <w:rFonts w:ascii="Times New Roman" w:hAnsi="Times New Roman" w:cs="Times New Roman"/>
          <w:sz w:val="24"/>
          <w:szCs w:val="24"/>
        </w:rPr>
        <w:t>wrapper</w:t>
      </w:r>
      <w:r w:rsidR="00CC7565" w:rsidRPr="00B54CC0">
        <w:rPr>
          <w:rFonts w:ascii="Times New Roman" w:hAnsi="Times New Roman" w:cs="Times New Roman"/>
          <w:sz w:val="24"/>
          <w:szCs w:val="24"/>
        </w:rPr>
        <w:t xml:space="preserve"> would only link you to the excel file. As soon as another instance was loaded you were still lin</w:t>
      </w:r>
      <w:r w:rsidR="00DA55D0" w:rsidRPr="00B54CC0">
        <w:rPr>
          <w:rFonts w:ascii="Times New Roman" w:hAnsi="Times New Roman" w:cs="Times New Roman"/>
          <w:sz w:val="24"/>
          <w:szCs w:val="24"/>
        </w:rPr>
        <w:t xml:space="preserve">ked to the file but you could no longer send or receive data </w:t>
      </w:r>
      <w:r w:rsidR="003F25EF" w:rsidRPr="00B54CC0">
        <w:rPr>
          <w:rFonts w:ascii="Times New Roman" w:hAnsi="Times New Roman" w:cs="Times New Roman"/>
          <w:sz w:val="24"/>
          <w:szCs w:val="24"/>
        </w:rPr>
        <w:t>to that file</w:t>
      </w:r>
      <w:r w:rsidR="00DA55D0" w:rsidRPr="00B54CC0">
        <w:rPr>
          <w:rFonts w:ascii="Times New Roman" w:hAnsi="Times New Roman" w:cs="Times New Roman"/>
          <w:sz w:val="24"/>
          <w:szCs w:val="24"/>
        </w:rPr>
        <w:t>. The link to send or receive any new data would be set to the new excel document that was opened.</w:t>
      </w:r>
    </w:p>
    <w:p w:rsidR="00F33B88" w:rsidRPr="00B54CC0" w:rsidRDefault="0066024D" w:rsidP="00352695">
      <w:pPr>
        <w:spacing w:line="360" w:lineRule="auto"/>
        <w:rPr>
          <w:rFonts w:ascii="Times New Roman" w:hAnsi="Times New Roman" w:cs="Times New Roman"/>
          <w:sz w:val="24"/>
          <w:szCs w:val="24"/>
        </w:rPr>
      </w:pPr>
      <w:r w:rsidRPr="00B54CC0">
        <w:rPr>
          <w:rFonts w:ascii="Times New Roman" w:hAnsi="Times New Roman" w:cs="Times New Roman"/>
          <w:noProof/>
          <w:sz w:val="24"/>
          <w:szCs w:val="24"/>
          <w:lang w:eastAsia="en-NZ"/>
        </w:rPr>
        <w:pict>
          <v:group id="_x0000_s1050" style="position:absolute;margin-left:112.6pt;margin-top:2.8pt;width:196.05pt;height:259pt;z-index:251676672" coordorigin="3718,10447" coordsize="4558,6021">
            <v:group id="_x0000_s1049" style="position:absolute;left:3718;top:10447;width:3377;height:6021" coordorigin="3718,10447" coordsize="3377,6021">
              <v:rect id="_x0000_s1026" style="position:absolute;left:3718;top:10447;width:3377;height:2190" fillcolor="#9bbb59 [3206]" strokecolor="#f2f2f2 [3041]" strokeweight="3pt">
                <v:shadow on="t" type="perspective" color="#4e6128 [1606]" opacity=".5" offset="1pt" offset2="-1pt"/>
                <v:textbox style="mso-next-textbox:#_x0000_s1026">
                  <w:txbxContent>
                    <w:p w:rsidR="00BE29BB" w:rsidRPr="00CC7565" w:rsidRDefault="00BE29BB" w:rsidP="00CC7565">
                      <w:pPr>
                        <w:jc w:val="center"/>
                        <w:rPr>
                          <w:b/>
                          <w:sz w:val="44"/>
                          <w:szCs w:val="44"/>
                        </w:rPr>
                      </w:pPr>
                      <w:r w:rsidRPr="00CC7565">
                        <w:rPr>
                          <w:b/>
                          <w:sz w:val="44"/>
                          <w:szCs w:val="44"/>
                        </w:rPr>
                        <w:t>Excel</w:t>
                      </w:r>
                    </w:p>
                  </w:txbxContent>
                </v:textbox>
              </v:rect>
              <v:roundrect id="_x0000_s1029" style="position:absolute;left:3878;top:11733;width:891;height:834" arcsize="10923f" fillcolor="white [3201]" strokecolor="#c0504d [3205]" strokeweight="2.5pt">
                <v:shadow color="#868686"/>
                <v:textbox style="mso-next-textbox:#_x0000_s1029">
                  <w:txbxContent>
                    <w:p w:rsidR="00BE29BB" w:rsidRPr="001B5775" w:rsidRDefault="00BE29BB" w:rsidP="001B5775">
                      <w:pPr>
                        <w:jc w:val="center"/>
                        <w:rPr>
                          <w:b/>
                          <w:color w:val="FF0000"/>
                          <w:sz w:val="52"/>
                          <w:szCs w:val="52"/>
                        </w:rPr>
                      </w:pPr>
                      <w:r w:rsidRPr="001B5775">
                        <w:rPr>
                          <w:b/>
                          <w:color w:val="FF0000"/>
                          <w:sz w:val="52"/>
                          <w:szCs w:val="52"/>
                        </w:rPr>
                        <w:t>1</w:t>
                      </w:r>
                    </w:p>
                  </w:txbxContent>
                </v:textbox>
              </v:roundrect>
              <v:roundrect id="_x0000_s1030" style="position:absolute;left:6097;top:11733;width:891;height:834" arcsize="10923f" fillcolor="white [3201]" strokecolor="#c0504d [3205]" strokeweight="2.5pt">
                <v:shadow color="#868686"/>
                <v:textbox style="mso-next-textbox:#_x0000_s1030">
                  <w:txbxContent>
                    <w:p w:rsidR="00BE29BB" w:rsidRPr="001B5775" w:rsidRDefault="00BE29BB" w:rsidP="001B5775">
                      <w:pPr>
                        <w:jc w:val="center"/>
                        <w:rPr>
                          <w:b/>
                          <w:color w:val="FF0000"/>
                          <w:sz w:val="52"/>
                          <w:szCs w:val="52"/>
                        </w:rPr>
                      </w:pPr>
                      <w:r>
                        <w:rPr>
                          <w:b/>
                          <w:color w:val="FF0000"/>
                          <w:sz w:val="52"/>
                          <w:szCs w:val="52"/>
                        </w:rPr>
                        <w:t>2</w:t>
                      </w:r>
                    </w:p>
                  </w:txbxContent>
                </v:textbox>
              </v:roundrect>
              <v:rect id="_x0000_s1031" style="position:absolute;left:3718;top:14383;width:3377;height:2085" fillcolor="#4bacc6 [3208]" strokecolor="#f2f2f2 [3041]" strokeweight="3pt">
                <v:shadow on="t" type="perspective" color="#205867 [1608]" opacity=".5" offset="1pt" offset2="-1pt"/>
                <v:textbox style="mso-next-textbox:#_x0000_s1031">
                  <w:txbxContent>
                    <w:p w:rsidR="00BE29BB" w:rsidRDefault="00BE29BB"/>
                    <w:p w:rsidR="00BE29BB" w:rsidRDefault="00BE29BB"/>
                    <w:p w:rsidR="00BE29BB" w:rsidRPr="00CC7565" w:rsidRDefault="00BE29BB" w:rsidP="00CC7565">
                      <w:pPr>
                        <w:jc w:val="center"/>
                        <w:rPr>
                          <w:b/>
                          <w:sz w:val="56"/>
                          <w:szCs w:val="56"/>
                        </w:rPr>
                      </w:pPr>
                      <w:r>
                        <w:rPr>
                          <w:b/>
                          <w:sz w:val="56"/>
                          <w:szCs w:val="56"/>
                        </w:rPr>
                        <w:t>Program</w:t>
                      </w:r>
                    </w:p>
                  </w:txbxContent>
                </v:textbox>
              </v:rect>
              <v:roundrect id="_x0000_s1041" style="position:absolute;left:4702;top:11101;width:1566;height:1466" arcsize="10923f" fillcolor="white [3201]" strokecolor="#c0504d [3205]" strokeweight="2.5pt">
                <v:shadow color="#868686"/>
                <v:textbox style="mso-next-textbox:#_x0000_s1041">
                  <w:txbxContent>
                    <w:p w:rsidR="00BE29BB" w:rsidRPr="00CC7565" w:rsidRDefault="00BE29BB" w:rsidP="00CC7565">
                      <w:pPr>
                        <w:jc w:val="center"/>
                        <w:rPr>
                          <w:b/>
                          <w:color w:val="FF0000"/>
                          <w:sz w:val="96"/>
                          <w:szCs w:val="96"/>
                        </w:rPr>
                      </w:pPr>
                      <w:r w:rsidRPr="00CC7565">
                        <w:rPr>
                          <w:b/>
                          <w:color w:val="FF0000"/>
                          <w:sz w:val="96"/>
                          <w:szCs w:val="96"/>
                        </w:rPr>
                        <w:t>3</w:t>
                      </w:r>
                    </w:p>
                  </w:txbxContent>
                </v:textbox>
              </v:roundrect>
              <v:shapetype id="_x0000_t32" coordsize="21600,21600" o:spt="32" o:oned="t" path="m,l21600,21600e" filled="f">
                <v:path arrowok="t" fillok="f" o:connecttype="none"/>
                <o:lock v:ext="edit" shapetype="t"/>
              </v:shapetype>
              <v:shape id="_x0000_s1042" type="#_x0000_t32" style="position:absolute;left:4307;top:12567;width:982;height:2259;flip:y" o:connectortype="straight" strokeweight="3pt">
                <v:stroke endarrow="block"/>
              </v:shape>
              <v:shape id="_x0000_s1043" type="#_x0000_t32" style="position:absolute;left:5437;top:12567;width:1;height:2259;flip:y" o:connectortype="straight" strokeweight="3pt">
                <v:stroke endarrow="block"/>
              </v:shape>
              <v:shape id="_x0000_s1044" type="#_x0000_t32" style="position:absolute;left:5668;top:12567;width:786;height:2259;flip:x y" o:connectortype="straight" strokeweight="3pt">
                <v:stroke endarrow="block"/>
              </v:shape>
              <v:roundrect id="_x0000_s1045" style="position:absolute;left:4947;top:14583;width:891;height:834" arcsize="10923f" fillcolor="white [3201]" strokecolor="#c0504d [3205]" strokeweight="2.5pt">
                <v:shadow color="#868686"/>
                <v:textbox style="mso-next-textbox:#_x0000_s1045">
                  <w:txbxContent>
                    <w:p w:rsidR="00BE29BB" w:rsidRPr="001B5775" w:rsidRDefault="00BE29BB" w:rsidP="00CC7565">
                      <w:pPr>
                        <w:jc w:val="center"/>
                        <w:rPr>
                          <w:b/>
                          <w:color w:val="FF0000"/>
                          <w:sz w:val="52"/>
                          <w:szCs w:val="52"/>
                        </w:rPr>
                      </w:pPr>
                      <w:r w:rsidRPr="001B5775">
                        <w:rPr>
                          <w:b/>
                          <w:color w:val="FF0000"/>
                          <w:sz w:val="52"/>
                          <w:szCs w:val="52"/>
                        </w:rPr>
                        <w:t>2</w:t>
                      </w:r>
                    </w:p>
                  </w:txbxContent>
                </v:textbox>
              </v:roundrect>
              <v:roundrect id="_x0000_s1046" style="position:absolute;left:3878;top:14583;width:891;height:834" arcsize="10923f" fillcolor="white [3201]" strokecolor="#c0504d [3205]" strokeweight="2.5pt">
                <v:shadow color="#868686"/>
                <v:textbox style="mso-next-textbox:#_x0000_s1046">
                  <w:txbxContent>
                    <w:p w:rsidR="00BE29BB" w:rsidRPr="001B5775" w:rsidRDefault="00BE29BB" w:rsidP="00CC7565">
                      <w:pPr>
                        <w:jc w:val="center"/>
                        <w:rPr>
                          <w:b/>
                          <w:color w:val="FF0000"/>
                          <w:sz w:val="52"/>
                          <w:szCs w:val="52"/>
                        </w:rPr>
                      </w:pPr>
                      <w:r w:rsidRPr="001B5775">
                        <w:rPr>
                          <w:b/>
                          <w:color w:val="FF0000"/>
                          <w:sz w:val="52"/>
                          <w:szCs w:val="52"/>
                        </w:rPr>
                        <w:t>1</w:t>
                      </w:r>
                    </w:p>
                  </w:txbxContent>
                </v:textbox>
              </v:roundrect>
              <v:roundrect id="_x0000_s1047" style="position:absolute;left:5992;top:14583;width:891;height:834" arcsize="10923f" fillcolor="white [3201]" strokecolor="#c0504d [3205]" strokeweight="2.5pt">
                <v:shadow color="#868686"/>
                <v:textbox style="mso-next-textbox:#_x0000_s1047">
                  <w:txbxContent>
                    <w:p w:rsidR="00BE29BB" w:rsidRPr="001B5775" w:rsidRDefault="00BE29BB" w:rsidP="00CC7565">
                      <w:pPr>
                        <w:jc w:val="center"/>
                        <w:rPr>
                          <w:b/>
                          <w:color w:val="FF0000"/>
                          <w:sz w:val="52"/>
                          <w:szCs w:val="52"/>
                        </w:rPr>
                      </w:pPr>
                      <w:r w:rsidRPr="001B5775">
                        <w:rPr>
                          <w:b/>
                          <w:color w:val="FF0000"/>
                          <w:sz w:val="52"/>
                          <w:szCs w:val="52"/>
                        </w:rPr>
                        <w:t>3</w:t>
                      </w:r>
                    </w:p>
                  </w:txbxContent>
                </v:textbox>
              </v:roundrect>
            </v:group>
            <v:shape id="_x0000_s1048" type="#_x0000_t202" style="position:absolute;left:6268;top:13078;width:2008;height:759;mso-width-relative:margin;mso-height-relative:margin" stroked="f">
              <v:textbox style="mso-next-textbox:#_x0000_s1048">
                <w:txbxContent>
                  <w:p w:rsidR="00BE29BB" w:rsidRPr="00CC7565" w:rsidRDefault="00BE29BB" w:rsidP="00CC7565">
                    <w:r>
                      <w:t>Data sent to be stored</w:t>
                    </w:r>
                  </w:p>
                </w:txbxContent>
              </v:textbox>
            </v:shape>
          </v:group>
        </w:pict>
      </w:r>
    </w:p>
    <w:p w:rsidR="00F33B88" w:rsidRPr="00B54CC0" w:rsidRDefault="00F33B88" w:rsidP="00352695">
      <w:pPr>
        <w:spacing w:line="360" w:lineRule="auto"/>
        <w:rPr>
          <w:rFonts w:ascii="Times New Roman" w:hAnsi="Times New Roman" w:cs="Times New Roman"/>
          <w:sz w:val="24"/>
          <w:szCs w:val="24"/>
        </w:rPr>
      </w:pPr>
    </w:p>
    <w:p w:rsidR="00F33B88" w:rsidRPr="00B54CC0" w:rsidRDefault="00F33B88" w:rsidP="00352695">
      <w:pPr>
        <w:spacing w:line="360" w:lineRule="auto"/>
        <w:rPr>
          <w:rFonts w:ascii="Times New Roman" w:hAnsi="Times New Roman" w:cs="Times New Roman"/>
          <w:sz w:val="24"/>
          <w:szCs w:val="24"/>
        </w:rPr>
      </w:pPr>
    </w:p>
    <w:p w:rsidR="00F33B88" w:rsidRPr="00B54CC0" w:rsidRDefault="00F33B88" w:rsidP="00352695">
      <w:pPr>
        <w:spacing w:line="360" w:lineRule="auto"/>
        <w:rPr>
          <w:rFonts w:ascii="Times New Roman" w:hAnsi="Times New Roman" w:cs="Times New Roman"/>
          <w:sz w:val="24"/>
          <w:szCs w:val="24"/>
        </w:rPr>
      </w:pPr>
    </w:p>
    <w:p w:rsidR="00F33B88" w:rsidRPr="00B54CC0" w:rsidRDefault="00F33B88" w:rsidP="00352695">
      <w:pPr>
        <w:spacing w:line="360" w:lineRule="auto"/>
        <w:rPr>
          <w:rFonts w:ascii="Times New Roman" w:hAnsi="Times New Roman" w:cs="Times New Roman"/>
          <w:sz w:val="24"/>
          <w:szCs w:val="24"/>
        </w:rPr>
      </w:pPr>
    </w:p>
    <w:p w:rsidR="00F33B88" w:rsidRPr="00B54CC0" w:rsidRDefault="00F33B88" w:rsidP="00352695">
      <w:pPr>
        <w:spacing w:line="360" w:lineRule="auto"/>
        <w:rPr>
          <w:rFonts w:ascii="Times New Roman" w:hAnsi="Times New Roman" w:cs="Times New Roman"/>
          <w:sz w:val="24"/>
          <w:szCs w:val="24"/>
        </w:rPr>
      </w:pPr>
    </w:p>
    <w:p w:rsidR="00F33B88" w:rsidRPr="00B54CC0" w:rsidRDefault="00F33B88" w:rsidP="00352695">
      <w:pPr>
        <w:spacing w:line="360" w:lineRule="auto"/>
        <w:rPr>
          <w:rFonts w:ascii="Times New Roman" w:hAnsi="Times New Roman" w:cs="Times New Roman"/>
          <w:sz w:val="24"/>
          <w:szCs w:val="24"/>
        </w:rPr>
      </w:pPr>
    </w:p>
    <w:p w:rsidR="00F33B88" w:rsidRPr="00B54CC0" w:rsidRDefault="00F33B88" w:rsidP="00352695">
      <w:pPr>
        <w:spacing w:line="360" w:lineRule="auto"/>
        <w:rPr>
          <w:rFonts w:ascii="Times New Roman" w:hAnsi="Times New Roman" w:cs="Times New Roman"/>
          <w:sz w:val="24"/>
          <w:szCs w:val="24"/>
        </w:rPr>
      </w:pPr>
    </w:p>
    <w:p w:rsidR="00F33B88" w:rsidRPr="00B54CC0" w:rsidRDefault="00A65EEF" w:rsidP="00352695">
      <w:pPr>
        <w:spacing w:line="360" w:lineRule="auto"/>
        <w:rPr>
          <w:rFonts w:ascii="Times New Roman" w:hAnsi="Times New Roman" w:cs="Times New Roman"/>
          <w:sz w:val="24"/>
          <w:szCs w:val="24"/>
        </w:rPr>
      </w:pPr>
      <w:r>
        <w:rPr>
          <w:rFonts w:ascii="Times New Roman" w:hAnsi="Times New Roman" w:cs="Times New Roman"/>
          <w:noProof/>
          <w:sz w:val="24"/>
          <w:szCs w:val="24"/>
          <w:lang w:eastAsia="en-NZ"/>
        </w:rPr>
        <w:pict>
          <v:shape id="_x0000_s1065" type="#_x0000_t202" style="position:absolute;margin-left:94.6pt;margin-top:20.15pt;width:196.05pt;height:21.9pt;z-index:251706368" filled="f" stroked="f">
            <v:textbox style="mso-next-textbox:#_x0000_s1065">
              <w:txbxContent>
                <w:p w:rsidR="00BE29BB" w:rsidRPr="00A65EEF" w:rsidRDefault="00BE29BB" w:rsidP="00A65EEF">
                  <w:pPr>
                    <w:jc w:val="center"/>
                    <w:rPr>
                      <w:b/>
                      <w:sz w:val="18"/>
                      <w:szCs w:val="18"/>
                    </w:rPr>
                  </w:pPr>
                  <w:r w:rsidRPr="00A65EEF">
                    <w:rPr>
                      <w:b/>
                      <w:sz w:val="18"/>
                      <w:szCs w:val="18"/>
                    </w:rPr>
                    <w:t>Figure 5.3.2</w:t>
                  </w:r>
                  <w:r>
                    <w:rPr>
                      <w:b/>
                      <w:sz w:val="18"/>
                      <w:szCs w:val="18"/>
                    </w:rPr>
                    <w:t xml:space="preserve"> Excel Wrapper connection</w:t>
                  </w:r>
                </w:p>
              </w:txbxContent>
            </v:textbox>
          </v:shape>
        </w:pict>
      </w:r>
    </w:p>
    <w:p w:rsidR="005E61BB" w:rsidRDefault="005E61BB" w:rsidP="00352695">
      <w:pPr>
        <w:spacing w:line="360" w:lineRule="auto"/>
        <w:rPr>
          <w:rFonts w:ascii="Times New Roman" w:hAnsi="Times New Roman" w:cs="Times New Roman"/>
          <w:sz w:val="24"/>
          <w:szCs w:val="24"/>
        </w:rPr>
      </w:pPr>
    </w:p>
    <w:p w:rsidR="00DA55D0" w:rsidRPr="00B54CC0" w:rsidRDefault="00DA55D0" w:rsidP="00352695">
      <w:pPr>
        <w:spacing w:line="360" w:lineRule="auto"/>
        <w:rPr>
          <w:rFonts w:ascii="Times New Roman" w:hAnsi="Times New Roman" w:cs="Times New Roman"/>
          <w:sz w:val="24"/>
          <w:szCs w:val="24"/>
        </w:rPr>
      </w:pPr>
      <w:r w:rsidRPr="00B54CC0">
        <w:rPr>
          <w:rFonts w:ascii="Times New Roman" w:hAnsi="Times New Roman" w:cs="Times New Roman"/>
          <w:sz w:val="24"/>
          <w:szCs w:val="24"/>
        </w:rPr>
        <w:t xml:space="preserve">To </w:t>
      </w:r>
      <w:r w:rsidR="003F25EF" w:rsidRPr="00B54CC0">
        <w:rPr>
          <w:rFonts w:ascii="Times New Roman" w:hAnsi="Times New Roman" w:cs="Times New Roman"/>
          <w:sz w:val="24"/>
          <w:szCs w:val="24"/>
        </w:rPr>
        <w:t xml:space="preserve">fix this bug the </w:t>
      </w:r>
      <w:r w:rsidRPr="00B54CC0">
        <w:rPr>
          <w:rFonts w:ascii="Times New Roman" w:hAnsi="Times New Roman" w:cs="Times New Roman"/>
          <w:sz w:val="24"/>
          <w:szCs w:val="24"/>
        </w:rPr>
        <w:t xml:space="preserve">old </w:t>
      </w:r>
      <w:r w:rsidR="00A65EEF">
        <w:rPr>
          <w:rFonts w:ascii="Times New Roman" w:hAnsi="Times New Roman" w:cs="Times New Roman"/>
          <w:sz w:val="24"/>
          <w:szCs w:val="24"/>
        </w:rPr>
        <w:t>windows</w:t>
      </w:r>
      <w:r w:rsidRPr="00B54CC0">
        <w:rPr>
          <w:rFonts w:ascii="Times New Roman" w:hAnsi="Times New Roman" w:cs="Times New Roman"/>
          <w:sz w:val="24"/>
          <w:szCs w:val="24"/>
        </w:rPr>
        <w:t xml:space="preserve"> </w:t>
      </w:r>
      <w:r w:rsidR="003F25EF" w:rsidRPr="00B54CC0">
        <w:rPr>
          <w:rFonts w:ascii="Times New Roman" w:hAnsi="Times New Roman" w:cs="Times New Roman"/>
          <w:sz w:val="24"/>
          <w:szCs w:val="24"/>
        </w:rPr>
        <w:t xml:space="preserve">needed to </w:t>
      </w:r>
      <w:r w:rsidRPr="00B54CC0">
        <w:rPr>
          <w:rFonts w:ascii="Times New Roman" w:hAnsi="Times New Roman" w:cs="Times New Roman"/>
          <w:sz w:val="24"/>
          <w:szCs w:val="24"/>
        </w:rPr>
        <w:t xml:space="preserve">become the main centre of focus once more by forcing Excel to make the document </w:t>
      </w:r>
      <w:r w:rsidR="003F25EF" w:rsidRPr="00B54CC0">
        <w:rPr>
          <w:rFonts w:ascii="Times New Roman" w:hAnsi="Times New Roman" w:cs="Times New Roman"/>
          <w:sz w:val="24"/>
          <w:szCs w:val="24"/>
        </w:rPr>
        <w:t>being worked on</w:t>
      </w:r>
      <w:r w:rsidRPr="00B54CC0">
        <w:rPr>
          <w:rFonts w:ascii="Times New Roman" w:hAnsi="Times New Roman" w:cs="Times New Roman"/>
          <w:sz w:val="24"/>
          <w:szCs w:val="24"/>
        </w:rPr>
        <w:t xml:space="preserve"> to become the main point of focus and put the last one to be displayed to run in the back.</w:t>
      </w:r>
    </w:p>
    <w:p w:rsidR="00F3440C" w:rsidRPr="00B54CC0" w:rsidRDefault="00F3440C" w:rsidP="00F3440C">
      <w:pPr>
        <w:pStyle w:val="Heading2"/>
        <w:rPr>
          <w:color w:val="auto"/>
        </w:rPr>
      </w:pPr>
      <w:bookmarkStart w:id="15" w:name="_Toc338753395"/>
      <w:r w:rsidRPr="00B54CC0">
        <w:rPr>
          <w:color w:val="auto"/>
        </w:rPr>
        <w:t>5.4 Excel Hierarchy</w:t>
      </w:r>
      <w:bookmarkEnd w:id="15"/>
    </w:p>
    <w:p w:rsidR="003F25EF" w:rsidRPr="00B54CC0" w:rsidRDefault="00A65EEF" w:rsidP="00352695">
      <w:pPr>
        <w:spacing w:line="360" w:lineRule="auto"/>
        <w:rPr>
          <w:rFonts w:ascii="Times New Roman" w:hAnsi="Times New Roman" w:cs="Times New Roman"/>
          <w:sz w:val="24"/>
          <w:szCs w:val="24"/>
        </w:rPr>
      </w:pPr>
      <w:r>
        <w:rPr>
          <w:rFonts w:ascii="Times New Roman" w:hAnsi="Times New Roman" w:cs="Times New Roman"/>
          <w:sz w:val="24"/>
          <w:szCs w:val="24"/>
        </w:rPr>
        <w:t>Of</w:t>
      </w:r>
      <w:r w:rsidR="003F25EF" w:rsidRPr="00B54CC0">
        <w:rPr>
          <w:rFonts w:ascii="Times New Roman" w:hAnsi="Times New Roman" w:cs="Times New Roman"/>
          <w:sz w:val="24"/>
          <w:szCs w:val="24"/>
        </w:rPr>
        <w:t xml:space="preserve"> the three main Microsoft Office tools (Excel, Word and PowerPoint) Excel opens and works with multiple </w:t>
      </w:r>
      <w:r w:rsidR="00086DC3" w:rsidRPr="00B54CC0">
        <w:rPr>
          <w:rFonts w:ascii="Times New Roman" w:hAnsi="Times New Roman" w:cs="Times New Roman"/>
          <w:sz w:val="24"/>
          <w:szCs w:val="24"/>
        </w:rPr>
        <w:t xml:space="preserve">documents under the same Excel program. The others open up new versions of themselves for each document. The hierarchical structure of excel </w:t>
      </w:r>
      <w:r>
        <w:rPr>
          <w:rFonts w:ascii="Times New Roman" w:hAnsi="Times New Roman" w:cs="Times New Roman"/>
          <w:sz w:val="24"/>
          <w:szCs w:val="24"/>
        </w:rPr>
        <w:t xml:space="preserve">is shown in </w:t>
      </w:r>
      <w:r w:rsidR="00FB392D">
        <w:rPr>
          <w:rFonts w:ascii="Times New Roman" w:hAnsi="Times New Roman" w:cs="Times New Roman"/>
          <w:sz w:val="24"/>
          <w:szCs w:val="24"/>
        </w:rPr>
        <w:t>F</w:t>
      </w:r>
      <w:r>
        <w:rPr>
          <w:rFonts w:ascii="Times New Roman" w:hAnsi="Times New Roman" w:cs="Times New Roman"/>
          <w:sz w:val="24"/>
          <w:szCs w:val="24"/>
        </w:rPr>
        <w:t>igure 5.4.1 on the following page.</w:t>
      </w:r>
    </w:p>
    <w:p w:rsidR="001B5775" w:rsidRPr="00B54CC0" w:rsidRDefault="00A65EEF" w:rsidP="00352695">
      <w:pPr>
        <w:spacing w:line="360" w:lineRule="auto"/>
        <w:rPr>
          <w:rFonts w:ascii="Times New Roman" w:hAnsi="Times New Roman" w:cs="Times New Roman"/>
          <w:sz w:val="24"/>
          <w:szCs w:val="24"/>
        </w:rPr>
      </w:pPr>
      <w:r w:rsidRPr="00A65EEF">
        <w:rPr>
          <w:rFonts w:ascii="Times New Roman" w:hAnsi="Times New Roman" w:cs="Times New Roman"/>
          <w:noProof/>
          <w:sz w:val="24"/>
          <w:szCs w:val="24"/>
          <w:lang w:val="en-US" w:eastAsia="zh-TW"/>
        </w:rPr>
        <w:lastRenderedPageBreak/>
        <w:pict>
          <v:shape id="_x0000_s1067" type="#_x0000_t202" style="position:absolute;margin-left:3.8pt;margin-top:256pt;width:427.55pt;height:20.65pt;z-index:251708416;mso-width-relative:margin;mso-height-relative:margin" filled="f" stroked="f">
            <v:textbox style="mso-next-textbox:#_x0000_s1067">
              <w:txbxContent>
                <w:p w:rsidR="00BE29BB" w:rsidRPr="00A65EEF" w:rsidRDefault="00BE29BB" w:rsidP="00A65EEF">
                  <w:pPr>
                    <w:jc w:val="center"/>
                    <w:rPr>
                      <w:b/>
                      <w:sz w:val="18"/>
                      <w:szCs w:val="18"/>
                    </w:rPr>
                  </w:pPr>
                  <w:r w:rsidRPr="00A65EEF">
                    <w:rPr>
                      <w:rFonts w:ascii="Times New Roman" w:hAnsi="Times New Roman" w:cs="Times New Roman"/>
                      <w:b/>
                      <w:sz w:val="18"/>
                      <w:szCs w:val="18"/>
                    </w:rPr>
                    <w:t>Figure 5.4.1 Excel Hierarchy</w:t>
                  </w:r>
                </w:p>
              </w:txbxContent>
            </v:textbox>
          </v:shape>
        </w:pict>
      </w:r>
      <w:r w:rsidR="004805D8" w:rsidRPr="00B54CC0">
        <w:rPr>
          <w:rFonts w:ascii="Times New Roman" w:hAnsi="Times New Roman" w:cs="Times New Roman"/>
          <w:noProof/>
          <w:sz w:val="24"/>
          <w:szCs w:val="24"/>
          <w:lang w:eastAsia="en-NZ"/>
        </w:rPr>
        <w:drawing>
          <wp:inline distT="0" distB="0" distL="0" distR="0">
            <wp:extent cx="5486400" cy="3200400"/>
            <wp:effectExtent l="19050" t="0" r="381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A65EEF" w:rsidRDefault="00A65EEF" w:rsidP="00352695">
      <w:pPr>
        <w:spacing w:line="360" w:lineRule="auto"/>
        <w:rPr>
          <w:rFonts w:ascii="Times New Roman" w:hAnsi="Times New Roman" w:cs="Times New Roman"/>
          <w:sz w:val="24"/>
          <w:szCs w:val="24"/>
        </w:rPr>
      </w:pPr>
    </w:p>
    <w:p w:rsidR="00086DC3" w:rsidRPr="00B54CC0" w:rsidRDefault="00086DC3" w:rsidP="00352695">
      <w:pPr>
        <w:spacing w:line="360" w:lineRule="auto"/>
        <w:rPr>
          <w:rFonts w:ascii="Times New Roman" w:hAnsi="Times New Roman" w:cs="Times New Roman"/>
          <w:sz w:val="24"/>
          <w:szCs w:val="24"/>
        </w:rPr>
      </w:pPr>
      <w:r w:rsidRPr="00B54CC0">
        <w:rPr>
          <w:rFonts w:ascii="Times New Roman" w:hAnsi="Times New Roman" w:cs="Times New Roman"/>
          <w:sz w:val="24"/>
          <w:szCs w:val="24"/>
        </w:rPr>
        <w:t xml:space="preserve">The Excel Application runs for 1 to </w:t>
      </w:r>
      <w:r w:rsidR="00A65EEF">
        <w:rPr>
          <w:rFonts w:ascii="Times New Roman" w:hAnsi="Times New Roman" w:cs="Times New Roman"/>
          <w:sz w:val="24"/>
          <w:szCs w:val="24"/>
        </w:rPr>
        <w:t>n</w:t>
      </w:r>
      <w:r w:rsidRPr="00B54CC0">
        <w:rPr>
          <w:rFonts w:ascii="Times New Roman" w:hAnsi="Times New Roman" w:cs="Times New Roman"/>
          <w:sz w:val="24"/>
          <w:szCs w:val="24"/>
        </w:rPr>
        <w:t xml:space="preserve"> workbooks. Each workbook contains 1 to n worksheets. Each worksheet contains a range of cells which each contain some value. This structure of having every workbook open under </w:t>
      </w:r>
      <w:r w:rsidR="00A65EEF">
        <w:rPr>
          <w:rFonts w:ascii="Times New Roman" w:hAnsi="Times New Roman" w:cs="Times New Roman"/>
          <w:sz w:val="24"/>
          <w:szCs w:val="24"/>
        </w:rPr>
        <w:t>the same</w:t>
      </w:r>
      <w:r w:rsidRPr="00B54CC0">
        <w:rPr>
          <w:rFonts w:ascii="Times New Roman" w:hAnsi="Times New Roman" w:cs="Times New Roman"/>
          <w:sz w:val="24"/>
          <w:szCs w:val="24"/>
        </w:rPr>
        <w:t xml:space="preserve"> application was the reason for the Excel wrappers having difficulty in communicating with their individual workbook. In Excel, if multiple workbooks have been opened</w:t>
      </w:r>
      <w:r w:rsidR="00FA7C45" w:rsidRPr="00B54CC0">
        <w:rPr>
          <w:rFonts w:ascii="Times New Roman" w:hAnsi="Times New Roman" w:cs="Times New Roman"/>
          <w:sz w:val="24"/>
          <w:szCs w:val="24"/>
        </w:rPr>
        <w:t>,</w:t>
      </w:r>
      <w:r w:rsidRPr="00B54CC0">
        <w:rPr>
          <w:rFonts w:ascii="Times New Roman" w:hAnsi="Times New Roman" w:cs="Times New Roman"/>
          <w:sz w:val="24"/>
          <w:szCs w:val="24"/>
        </w:rPr>
        <w:t xml:space="preserve"> only the most recent workbook worked on has focus. If Word had been used instead, the focus for the Excel wrapper to the word document</w:t>
      </w:r>
      <w:r w:rsidR="0086376E" w:rsidRPr="00B54CC0">
        <w:rPr>
          <w:rFonts w:ascii="Times New Roman" w:hAnsi="Times New Roman" w:cs="Times New Roman"/>
          <w:sz w:val="24"/>
          <w:szCs w:val="24"/>
        </w:rPr>
        <w:t xml:space="preserve"> (Word wrapper) would have always had the right focus as the documents are always opened separately. The solution was to force focus on the workbook that the Excel Wrapper was suppose to be connected to.</w:t>
      </w:r>
    </w:p>
    <w:p w:rsidR="006B12F8" w:rsidRPr="00B54CC0" w:rsidRDefault="00086DC3" w:rsidP="00352695">
      <w:pPr>
        <w:spacing w:line="360" w:lineRule="auto"/>
        <w:rPr>
          <w:rFonts w:ascii="Times New Roman" w:eastAsiaTheme="majorEastAsia" w:hAnsi="Times New Roman" w:cs="Times New Roman"/>
          <w:b/>
          <w:bCs/>
          <w:sz w:val="24"/>
          <w:szCs w:val="24"/>
        </w:rPr>
      </w:pPr>
      <w:r w:rsidRPr="00B54CC0">
        <w:rPr>
          <w:rFonts w:ascii="Times New Roman" w:hAnsi="Times New Roman" w:cs="Times New Roman"/>
          <w:sz w:val="24"/>
          <w:szCs w:val="24"/>
        </w:rPr>
        <w:t>When closing the Excel documents in the program</w:t>
      </w:r>
      <w:r w:rsidR="0086376E" w:rsidRPr="00B54CC0">
        <w:rPr>
          <w:rFonts w:ascii="Times New Roman" w:hAnsi="Times New Roman" w:cs="Times New Roman"/>
          <w:sz w:val="24"/>
          <w:szCs w:val="24"/>
        </w:rPr>
        <w:t xml:space="preserve"> the process of closing was also different. To close an Excel document meant closing the workbook first (for saving purposes) and then closing the Excel application. Having multiple workbooks worked in a similar fashion. Close the workbook or workbooks you wanted closed before closing Excel. However, the reason for all this was that if you had multiple workbooks opened and you closed the application</w:t>
      </w:r>
      <w:r w:rsidR="00D66181" w:rsidRPr="00B54CC0">
        <w:rPr>
          <w:rFonts w:ascii="Times New Roman" w:hAnsi="Times New Roman" w:cs="Times New Roman"/>
          <w:sz w:val="24"/>
          <w:szCs w:val="24"/>
        </w:rPr>
        <w:t xml:space="preserve"> then all the workbooks were left in an open state. This meant that if you tried opening these documents later on, they would say that a different application already had them open and the only way to free them up again was to kill the Excel process </w:t>
      </w:r>
      <w:r w:rsidR="00B6691D" w:rsidRPr="00B54CC0">
        <w:rPr>
          <w:rFonts w:ascii="Times New Roman" w:hAnsi="Times New Roman" w:cs="Times New Roman"/>
          <w:sz w:val="24"/>
          <w:szCs w:val="24"/>
        </w:rPr>
        <w:t>completely</w:t>
      </w:r>
      <w:r w:rsidR="00D66181" w:rsidRPr="00B54CC0">
        <w:rPr>
          <w:rFonts w:ascii="Times New Roman" w:hAnsi="Times New Roman" w:cs="Times New Roman"/>
          <w:sz w:val="24"/>
          <w:szCs w:val="24"/>
        </w:rPr>
        <w:t>.</w:t>
      </w:r>
      <w:r w:rsidR="0086376E" w:rsidRPr="00B54CC0">
        <w:rPr>
          <w:rFonts w:ascii="Times New Roman" w:hAnsi="Times New Roman" w:cs="Times New Roman"/>
          <w:sz w:val="24"/>
          <w:szCs w:val="24"/>
        </w:rPr>
        <w:t xml:space="preserve"> </w:t>
      </w:r>
      <w:r w:rsidR="006B12F8" w:rsidRPr="00B54CC0">
        <w:rPr>
          <w:rFonts w:ascii="Times New Roman" w:hAnsi="Times New Roman" w:cs="Times New Roman"/>
          <w:sz w:val="24"/>
          <w:szCs w:val="24"/>
        </w:rPr>
        <w:br w:type="page"/>
      </w:r>
    </w:p>
    <w:p w:rsidR="00D22A55" w:rsidRPr="00B54CC0" w:rsidRDefault="00344038" w:rsidP="002E10F5">
      <w:pPr>
        <w:pStyle w:val="Heading1"/>
        <w:rPr>
          <w:color w:val="auto"/>
        </w:rPr>
      </w:pPr>
      <w:bookmarkStart w:id="16" w:name="_Toc338753396"/>
      <w:r w:rsidRPr="00B54CC0">
        <w:rPr>
          <w:color w:val="auto"/>
        </w:rPr>
        <w:lastRenderedPageBreak/>
        <w:t>6</w:t>
      </w:r>
      <w:r w:rsidR="008D7B99">
        <w:rPr>
          <w:color w:val="auto"/>
        </w:rPr>
        <w:t>.</w:t>
      </w:r>
      <w:r w:rsidRPr="00B54CC0">
        <w:rPr>
          <w:color w:val="auto"/>
        </w:rPr>
        <w:t xml:space="preserve"> </w:t>
      </w:r>
      <w:r w:rsidR="003F035D" w:rsidRPr="00B54CC0">
        <w:rPr>
          <w:color w:val="auto"/>
        </w:rPr>
        <w:t xml:space="preserve">Version 3 </w:t>
      </w:r>
      <w:r w:rsidR="00D22A55" w:rsidRPr="00B54CC0">
        <w:rPr>
          <w:color w:val="auto"/>
        </w:rPr>
        <w:t>C# with Excel</w:t>
      </w:r>
      <w:bookmarkEnd w:id="16"/>
    </w:p>
    <w:p w:rsidR="002E10F5" w:rsidRPr="00B54CC0" w:rsidRDefault="002E10F5" w:rsidP="002E10F5"/>
    <w:p w:rsidR="008E6575" w:rsidRDefault="008E6575" w:rsidP="008E6575">
      <w:pPr>
        <w:keepNext/>
        <w:spacing w:line="360" w:lineRule="auto"/>
      </w:pPr>
      <w:r>
        <w:rPr>
          <w:rFonts w:ascii="Times New Roman" w:hAnsi="Times New Roman" w:cs="Times New Roman"/>
          <w:noProof/>
          <w:sz w:val="24"/>
          <w:szCs w:val="24"/>
          <w:lang w:eastAsia="en-NZ"/>
        </w:rPr>
        <w:drawing>
          <wp:anchor distT="0" distB="0" distL="114300" distR="114300" simplePos="0" relativeHeight="251710464" behindDoc="0" locked="0" layoutInCell="1" allowOverlap="1">
            <wp:simplePos x="0" y="0"/>
            <wp:positionH relativeFrom="column">
              <wp:posOffset>196850</wp:posOffset>
            </wp:positionH>
            <wp:positionV relativeFrom="paragraph">
              <wp:posOffset>1577975</wp:posOffset>
            </wp:positionV>
            <wp:extent cx="5356860" cy="3267710"/>
            <wp:effectExtent l="19050" t="0" r="0" b="0"/>
            <wp:wrapNone/>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356860" cy="3267710"/>
                    </a:xfrm>
                    <a:prstGeom prst="rect">
                      <a:avLst/>
                    </a:prstGeom>
                    <a:noFill/>
                    <a:ln w="9525">
                      <a:noFill/>
                      <a:miter lim="800000"/>
                      <a:headEnd/>
                      <a:tailEnd/>
                    </a:ln>
                  </pic:spPr>
                </pic:pic>
              </a:graphicData>
            </a:graphic>
          </wp:anchor>
        </w:drawing>
      </w:r>
      <w:r w:rsidR="003D65FF" w:rsidRPr="00B54CC0">
        <w:rPr>
          <w:rFonts w:ascii="Times New Roman" w:hAnsi="Times New Roman" w:cs="Times New Roman"/>
          <w:sz w:val="24"/>
          <w:szCs w:val="24"/>
        </w:rPr>
        <w:t xml:space="preserve">This version was created to work past the Excel boundaries. The main reason for this was to get </w:t>
      </w:r>
      <w:r w:rsidR="00660AEB" w:rsidRPr="00B54CC0">
        <w:rPr>
          <w:rFonts w:ascii="Times New Roman" w:hAnsi="Times New Roman" w:cs="Times New Roman"/>
          <w:sz w:val="24"/>
          <w:szCs w:val="24"/>
        </w:rPr>
        <w:t>more</w:t>
      </w:r>
      <w:r w:rsidR="003D65FF" w:rsidRPr="00B54CC0">
        <w:rPr>
          <w:rFonts w:ascii="Times New Roman" w:hAnsi="Times New Roman" w:cs="Times New Roman"/>
          <w:sz w:val="24"/>
          <w:szCs w:val="24"/>
        </w:rPr>
        <w:t xml:space="preserve"> flexibility </w:t>
      </w:r>
      <w:r w:rsidR="00660AEB" w:rsidRPr="00B54CC0">
        <w:rPr>
          <w:rFonts w:ascii="Times New Roman" w:hAnsi="Times New Roman" w:cs="Times New Roman"/>
          <w:sz w:val="24"/>
          <w:szCs w:val="24"/>
        </w:rPr>
        <w:t>with</w:t>
      </w:r>
      <w:r w:rsidR="003D65FF" w:rsidRPr="00B54CC0">
        <w:rPr>
          <w:rFonts w:ascii="Times New Roman" w:hAnsi="Times New Roman" w:cs="Times New Roman"/>
          <w:sz w:val="24"/>
          <w:szCs w:val="24"/>
        </w:rPr>
        <w:t xml:space="preserve"> the graph. Originally the graph was static and unmoving. If users had data that </w:t>
      </w:r>
      <w:r w:rsidRPr="00B54CC0">
        <w:rPr>
          <w:rFonts w:ascii="Times New Roman" w:hAnsi="Times New Roman" w:cs="Times New Roman"/>
          <w:sz w:val="24"/>
          <w:szCs w:val="24"/>
        </w:rPr>
        <w:t>lay</w:t>
      </w:r>
      <w:r w:rsidR="003D65FF" w:rsidRPr="00B54CC0">
        <w:rPr>
          <w:rFonts w:ascii="Times New Roman" w:hAnsi="Times New Roman" w:cs="Times New Roman"/>
          <w:sz w:val="24"/>
          <w:szCs w:val="24"/>
        </w:rPr>
        <w:t xml:space="preserve"> outside the X and Y limits then they were not receiving the full extent of what the program had to offer. The other main reason for the change was the elements that are to be introduced at a later date. Keeping the original excel wrapper would have limited the features and potential displays that the program could produce.</w:t>
      </w:r>
      <w:r w:rsidR="00D6536F" w:rsidRPr="00B54CC0">
        <w:rPr>
          <w:rFonts w:ascii="Times New Roman" w:hAnsi="Times New Roman" w:cs="Times New Roman"/>
          <w:sz w:val="24"/>
          <w:szCs w:val="24"/>
        </w:rPr>
        <w:t xml:space="preserve"> </w:t>
      </w:r>
    </w:p>
    <w:p w:rsidR="008E6575" w:rsidRDefault="008E6575" w:rsidP="00CE5A8F">
      <w:pPr>
        <w:spacing w:line="360" w:lineRule="auto"/>
        <w:rPr>
          <w:rFonts w:ascii="Times New Roman" w:hAnsi="Times New Roman" w:cs="Times New Roman"/>
          <w:sz w:val="24"/>
          <w:szCs w:val="24"/>
        </w:rPr>
      </w:pPr>
    </w:p>
    <w:p w:rsidR="008E6575" w:rsidRDefault="008E6575" w:rsidP="00CE5A8F">
      <w:pPr>
        <w:spacing w:line="360" w:lineRule="auto"/>
        <w:rPr>
          <w:rFonts w:ascii="Times New Roman" w:hAnsi="Times New Roman" w:cs="Times New Roman"/>
          <w:sz w:val="24"/>
          <w:szCs w:val="24"/>
        </w:rPr>
      </w:pPr>
    </w:p>
    <w:p w:rsidR="008E6575" w:rsidRDefault="008E6575" w:rsidP="00CE5A8F">
      <w:pPr>
        <w:spacing w:line="360" w:lineRule="auto"/>
        <w:rPr>
          <w:rFonts w:ascii="Times New Roman" w:hAnsi="Times New Roman" w:cs="Times New Roman"/>
          <w:sz w:val="24"/>
          <w:szCs w:val="24"/>
        </w:rPr>
      </w:pPr>
    </w:p>
    <w:p w:rsidR="008E6575" w:rsidRDefault="008E6575" w:rsidP="00CE5A8F">
      <w:pPr>
        <w:spacing w:line="360" w:lineRule="auto"/>
        <w:rPr>
          <w:rFonts w:ascii="Times New Roman" w:hAnsi="Times New Roman" w:cs="Times New Roman"/>
          <w:sz w:val="24"/>
          <w:szCs w:val="24"/>
        </w:rPr>
      </w:pPr>
    </w:p>
    <w:p w:rsidR="008E6575" w:rsidRDefault="008E6575" w:rsidP="00CE5A8F">
      <w:pPr>
        <w:spacing w:line="360" w:lineRule="auto"/>
        <w:rPr>
          <w:rFonts w:ascii="Times New Roman" w:hAnsi="Times New Roman" w:cs="Times New Roman"/>
          <w:sz w:val="24"/>
          <w:szCs w:val="24"/>
        </w:rPr>
      </w:pPr>
    </w:p>
    <w:p w:rsidR="008E6575" w:rsidRDefault="008E6575" w:rsidP="00CE5A8F">
      <w:pPr>
        <w:spacing w:line="360" w:lineRule="auto"/>
        <w:rPr>
          <w:rFonts w:ascii="Times New Roman" w:hAnsi="Times New Roman" w:cs="Times New Roman"/>
          <w:sz w:val="24"/>
          <w:szCs w:val="24"/>
        </w:rPr>
      </w:pPr>
    </w:p>
    <w:p w:rsidR="008E6575" w:rsidRDefault="008E6575" w:rsidP="00CE5A8F">
      <w:pPr>
        <w:spacing w:line="360" w:lineRule="auto"/>
        <w:rPr>
          <w:rFonts w:ascii="Times New Roman" w:hAnsi="Times New Roman" w:cs="Times New Roman"/>
          <w:sz w:val="24"/>
          <w:szCs w:val="24"/>
        </w:rPr>
      </w:pPr>
    </w:p>
    <w:p w:rsidR="008E6575" w:rsidRDefault="008E6575" w:rsidP="00CE5A8F">
      <w:pPr>
        <w:spacing w:line="360" w:lineRule="auto"/>
        <w:rPr>
          <w:rFonts w:ascii="Times New Roman" w:hAnsi="Times New Roman" w:cs="Times New Roman"/>
          <w:sz w:val="24"/>
          <w:szCs w:val="24"/>
        </w:rPr>
      </w:pPr>
    </w:p>
    <w:p w:rsidR="008E6575" w:rsidRDefault="008E6575" w:rsidP="00CE5A8F">
      <w:pPr>
        <w:spacing w:line="360" w:lineRule="auto"/>
        <w:rPr>
          <w:rFonts w:ascii="Times New Roman" w:hAnsi="Times New Roman" w:cs="Times New Roman"/>
          <w:sz w:val="24"/>
          <w:szCs w:val="24"/>
        </w:rPr>
      </w:pPr>
      <w:r w:rsidRPr="008E6575">
        <w:rPr>
          <w:rFonts w:ascii="Times New Roman" w:hAnsi="Times New Roman" w:cs="Times New Roman"/>
          <w:noProof/>
          <w:sz w:val="24"/>
          <w:szCs w:val="24"/>
          <w:lang w:val="en-US" w:eastAsia="zh-TW"/>
        </w:rPr>
        <w:pict>
          <v:shape id="_x0000_s1068" type="#_x0000_t202" style="position:absolute;margin-left:15.8pt;margin-top:.5pt;width:400.85pt;height:22.65pt;z-index:251712512;mso-width-relative:margin;mso-height-relative:margin" filled="f" stroked="f">
            <v:textbox style="mso-next-textbox:#_x0000_s1068">
              <w:txbxContent>
                <w:p w:rsidR="00BE29BB" w:rsidRPr="008E6575" w:rsidRDefault="00BE29BB" w:rsidP="008E6575">
                  <w:pPr>
                    <w:jc w:val="center"/>
                    <w:rPr>
                      <w:b/>
                      <w:sz w:val="18"/>
                      <w:szCs w:val="18"/>
                    </w:rPr>
                  </w:pPr>
                  <w:r w:rsidRPr="008E6575">
                    <w:rPr>
                      <w:b/>
                      <w:sz w:val="18"/>
                      <w:szCs w:val="18"/>
                    </w:rPr>
                    <w:t>Figure 6.0.1 C# Program Child Form</w:t>
                  </w:r>
                </w:p>
              </w:txbxContent>
            </v:textbox>
          </v:shape>
        </w:pict>
      </w:r>
    </w:p>
    <w:p w:rsidR="003D65FF" w:rsidRPr="00B54CC0" w:rsidRDefault="003D65FF" w:rsidP="00CE5A8F">
      <w:pPr>
        <w:spacing w:line="360" w:lineRule="auto"/>
        <w:rPr>
          <w:rFonts w:ascii="Times New Roman" w:hAnsi="Times New Roman" w:cs="Times New Roman"/>
          <w:sz w:val="24"/>
          <w:szCs w:val="24"/>
        </w:rPr>
      </w:pPr>
      <w:r w:rsidRPr="00B54CC0">
        <w:rPr>
          <w:rFonts w:ascii="Times New Roman" w:hAnsi="Times New Roman" w:cs="Times New Roman"/>
          <w:sz w:val="24"/>
          <w:szCs w:val="24"/>
        </w:rPr>
        <w:t>By removing the Excel wrapper a number of improvements became apparent. Firstly, the new graph that is displayed did</w:t>
      </w:r>
      <w:r w:rsidR="00122A68">
        <w:rPr>
          <w:rFonts w:ascii="Times New Roman" w:hAnsi="Times New Roman" w:cs="Times New Roman"/>
          <w:sz w:val="24"/>
          <w:szCs w:val="24"/>
        </w:rPr>
        <w:t xml:space="preserve"> </w:t>
      </w:r>
      <w:r w:rsidRPr="00B54CC0">
        <w:rPr>
          <w:rFonts w:ascii="Times New Roman" w:hAnsi="Times New Roman" w:cs="Times New Roman"/>
          <w:sz w:val="24"/>
          <w:szCs w:val="24"/>
        </w:rPr>
        <w:t>n</w:t>
      </w:r>
      <w:r w:rsidR="00122A68">
        <w:rPr>
          <w:rFonts w:ascii="Times New Roman" w:hAnsi="Times New Roman" w:cs="Times New Roman"/>
          <w:sz w:val="24"/>
          <w:szCs w:val="24"/>
        </w:rPr>
        <w:t>o</w:t>
      </w:r>
      <w:r w:rsidRPr="00B54CC0">
        <w:rPr>
          <w:rFonts w:ascii="Times New Roman" w:hAnsi="Times New Roman" w:cs="Times New Roman"/>
          <w:sz w:val="24"/>
          <w:szCs w:val="24"/>
        </w:rPr>
        <w:t xml:space="preserve">t have any </w:t>
      </w:r>
      <w:r w:rsidR="006476D6" w:rsidRPr="00B54CC0">
        <w:rPr>
          <w:rFonts w:ascii="Times New Roman" w:hAnsi="Times New Roman" w:cs="Times New Roman"/>
          <w:sz w:val="24"/>
          <w:szCs w:val="24"/>
        </w:rPr>
        <w:t>diminishing results.</w:t>
      </w:r>
      <w:r w:rsidR="00B6691D" w:rsidRPr="00B54CC0">
        <w:rPr>
          <w:rFonts w:ascii="Times New Roman" w:hAnsi="Times New Roman" w:cs="Times New Roman"/>
          <w:sz w:val="24"/>
          <w:szCs w:val="24"/>
        </w:rPr>
        <w:t xml:space="preserve"> You are able to move and resize the graph with little hassle. When the window is resized, the graph is also resized which benefits users who want to compare multiple charts greatly. When using the Excel graph the graph would</w:t>
      </w:r>
      <w:r w:rsidR="00122A68">
        <w:rPr>
          <w:rFonts w:ascii="Times New Roman" w:hAnsi="Times New Roman" w:cs="Times New Roman"/>
          <w:sz w:val="24"/>
          <w:szCs w:val="24"/>
        </w:rPr>
        <w:t xml:space="preserve"> </w:t>
      </w:r>
      <w:r w:rsidR="00B6691D" w:rsidRPr="00B54CC0">
        <w:rPr>
          <w:rFonts w:ascii="Times New Roman" w:hAnsi="Times New Roman" w:cs="Times New Roman"/>
          <w:sz w:val="24"/>
          <w:szCs w:val="24"/>
        </w:rPr>
        <w:t>n</w:t>
      </w:r>
      <w:r w:rsidR="00122A68">
        <w:rPr>
          <w:rFonts w:ascii="Times New Roman" w:hAnsi="Times New Roman" w:cs="Times New Roman"/>
          <w:sz w:val="24"/>
          <w:szCs w:val="24"/>
        </w:rPr>
        <w:t>o</w:t>
      </w:r>
      <w:r w:rsidR="00B6691D" w:rsidRPr="00B54CC0">
        <w:rPr>
          <w:rFonts w:ascii="Times New Roman" w:hAnsi="Times New Roman" w:cs="Times New Roman"/>
          <w:sz w:val="24"/>
          <w:szCs w:val="24"/>
        </w:rPr>
        <w:t>t resize with the form so comparing athletes meant</w:t>
      </w:r>
      <w:r w:rsidR="00384AF2" w:rsidRPr="00B54CC0">
        <w:rPr>
          <w:rFonts w:ascii="Times New Roman" w:hAnsi="Times New Roman" w:cs="Times New Roman"/>
          <w:sz w:val="24"/>
          <w:szCs w:val="24"/>
        </w:rPr>
        <w:t xml:space="preserve"> playing around with the size of the forms to get them just right, failing after more than two forms </w:t>
      </w:r>
      <w:r w:rsidR="008E6575">
        <w:rPr>
          <w:rFonts w:ascii="Times New Roman" w:hAnsi="Times New Roman" w:cs="Times New Roman"/>
          <w:sz w:val="24"/>
          <w:szCs w:val="24"/>
        </w:rPr>
        <w:t>were being</w:t>
      </w:r>
      <w:r w:rsidR="00384AF2" w:rsidRPr="00B54CC0">
        <w:rPr>
          <w:rFonts w:ascii="Times New Roman" w:hAnsi="Times New Roman" w:cs="Times New Roman"/>
          <w:sz w:val="24"/>
          <w:szCs w:val="24"/>
        </w:rPr>
        <w:t xml:space="preserve"> used.</w:t>
      </w:r>
      <w:r w:rsidR="006476D6" w:rsidRPr="00B54CC0">
        <w:rPr>
          <w:rFonts w:ascii="Times New Roman" w:hAnsi="Times New Roman" w:cs="Times New Roman"/>
          <w:sz w:val="24"/>
          <w:szCs w:val="24"/>
        </w:rPr>
        <w:t xml:space="preserve"> </w:t>
      </w:r>
    </w:p>
    <w:p w:rsidR="00B84810" w:rsidRPr="00B54CC0" w:rsidRDefault="00B84810" w:rsidP="00CE5A8F">
      <w:pPr>
        <w:spacing w:line="360" w:lineRule="auto"/>
        <w:rPr>
          <w:rFonts w:ascii="Times New Roman" w:hAnsi="Times New Roman" w:cs="Times New Roman"/>
          <w:sz w:val="24"/>
          <w:szCs w:val="24"/>
        </w:rPr>
      </w:pPr>
      <w:r w:rsidRPr="00B54CC0">
        <w:rPr>
          <w:rFonts w:ascii="Times New Roman" w:hAnsi="Times New Roman" w:cs="Times New Roman"/>
          <w:sz w:val="24"/>
          <w:szCs w:val="24"/>
        </w:rPr>
        <w:t xml:space="preserve">When closing the </w:t>
      </w:r>
      <w:r w:rsidR="0045603C" w:rsidRPr="00B54CC0">
        <w:rPr>
          <w:rFonts w:ascii="Times New Roman" w:hAnsi="Times New Roman" w:cs="Times New Roman"/>
          <w:sz w:val="24"/>
          <w:szCs w:val="24"/>
        </w:rPr>
        <w:t xml:space="preserve">program if multiple </w:t>
      </w:r>
      <w:r w:rsidRPr="00B54CC0">
        <w:rPr>
          <w:rFonts w:ascii="Times New Roman" w:hAnsi="Times New Roman" w:cs="Times New Roman"/>
          <w:sz w:val="24"/>
          <w:szCs w:val="24"/>
        </w:rPr>
        <w:t xml:space="preserve">documents </w:t>
      </w:r>
      <w:r w:rsidR="0045603C" w:rsidRPr="00B54CC0">
        <w:rPr>
          <w:rFonts w:ascii="Times New Roman" w:hAnsi="Times New Roman" w:cs="Times New Roman"/>
          <w:sz w:val="24"/>
          <w:szCs w:val="24"/>
        </w:rPr>
        <w:t xml:space="preserve">were left open </w:t>
      </w:r>
      <w:r w:rsidRPr="00B54CC0">
        <w:rPr>
          <w:rFonts w:ascii="Times New Roman" w:hAnsi="Times New Roman" w:cs="Times New Roman"/>
          <w:sz w:val="24"/>
          <w:szCs w:val="24"/>
        </w:rPr>
        <w:t>in the program, the wrapper</w:t>
      </w:r>
      <w:r w:rsidR="0045603C" w:rsidRPr="00B54CC0">
        <w:rPr>
          <w:rFonts w:ascii="Times New Roman" w:hAnsi="Times New Roman" w:cs="Times New Roman"/>
          <w:sz w:val="24"/>
          <w:szCs w:val="24"/>
        </w:rPr>
        <w:t>s</w:t>
      </w:r>
      <w:r w:rsidRPr="00B54CC0">
        <w:rPr>
          <w:rFonts w:ascii="Times New Roman" w:hAnsi="Times New Roman" w:cs="Times New Roman"/>
          <w:sz w:val="24"/>
          <w:szCs w:val="24"/>
        </w:rPr>
        <w:t xml:space="preserve"> </w:t>
      </w:r>
      <w:r w:rsidR="0045603C" w:rsidRPr="00B54CC0">
        <w:rPr>
          <w:rFonts w:ascii="Times New Roman" w:hAnsi="Times New Roman" w:cs="Times New Roman"/>
          <w:sz w:val="24"/>
          <w:szCs w:val="24"/>
        </w:rPr>
        <w:t>were</w:t>
      </w:r>
      <w:r w:rsidR="00122A68">
        <w:rPr>
          <w:rFonts w:ascii="Times New Roman" w:hAnsi="Times New Roman" w:cs="Times New Roman"/>
          <w:sz w:val="24"/>
          <w:szCs w:val="24"/>
        </w:rPr>
        <w:t xml:space="preserve"> </w:t>
      </w:r>
      <w:r w:rsidR="0045603C" w:rsidRPr="00B54CC0">
        <w:rPr>
          <w:rFonts w:ascii="Times New Roman" w:hAnsi="Times New Roman" w:cs="Times New Roman"/>
          <w:sz w:val="24"/>
          <w:szCs w:val="24"/>
        </w:rPr>
        <w:t>n</w:t>
      </w:r>
      <w:r w:rsidR="00122A68">
        <w:rPr>
          <w:rFonts w:ascii="Times New Roman" w:hAnsi="Times New Roman" w:cs="Times New Roman"/>
          <w:sz w:val="24"/>
          <w:szCs w:val="24"/>
        </w:rPr>
        <w:t>o</w:t>
      </w:r>
      <w:r w:rsidR="0045603C" w:rsidRPr="00B54CC0">
        <w:rPr>
          <w:rFonts w:ascii="Times New Roman" w:hAnsi="Times New Roman" w:cs="Times New Roman"/>
          <w:sz w:val="24"/>
          <w:szCs w:val="24"/>
        </w:rPr>
        <w:t>t</w:t>
      </w:r>
      <w:r w:rsidRPr="00B54CC0">
        <w:rPr>
          <w:rFonts w:ascii="Times New Roman" w:hAnsi="Times New Roman" w:cs="Times New Roman"/>
          <w:sz w:val="24"/>
          <w:szCs w:val="24"/>
        </w:rPr>
        <w:t xml:space="preserve"> closing the </w:t>
      </w:r>
      <w:r w:rsidR="0045603C" w:rsidRPr="00B54CC0">
        <w:rPr>
          <w:rFonts w:ascii="Times New Roman" w:hAnsi="Times New Roman" w:cs="Times New Roman"/>
          <w:sz w:val="24"/>
          <w:szCs w:val="24"/>
        </w:rPr>
        <w:t xml:space="preserve">links they had made to the </w:t>
      </w:r>
      <w:r w:rsidRPr="00B54CC0">
        <w:rPr>
          <w:rFonts w:ascii="Times New Roman" w:hAnsi="Times New Roman" w:cs="Times New Roman"/>
          <w:sz w:val="24"/>
          <w:szCs w:val="24"/>
        </w:rPr>
        <w:t>Excel files. The process was still running even after closing the program. The solution was simple enough. Close the excel file when you close a MDI child.</w:t>
      </w:r>
      <w:r w:rsidR="0045603C" w:rsidRPr="00B54CC0">
        <w:rPr>
          <w:rFonts w:ascii="Times New Roman" w:hAnsi="Times New Roman" w:cs="Times New Roman"/>
          <w:sz w:val="24"/>
          <w:szCs w:val="24"/>
        </w:rPr>
        <w:t xml:space="preserve"> However, MDI forms have a particular way to close child and parent forms.</w:t>
      </w:r>
    </w:p>
    <w:p w:rsidR="003D728A" w:rsidRPr="00B54CC0" w:rsidRDefault="00B84810" w:rsidP="00CE5A8F">
      <w:pPr>
        <w:pStyle w:val="BodyB"/>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8860"/>
        </w:tabs>
        <w:spacing w:line="360" w:lineRule="auto"/>
        <w:rPr>
          <w:rFonts w:ascii="Times New Roman" w:hAnsi="Times New Roman"/>
          <w:color w:val="auto"/>
          <w:szCs w:val="24"/>
        </w:rPr>
      </w:pPr>
      <w:r w:rsidRPr="00B54CC0">
        <w:rPr>
          <w:rFonts w:ascii="Times New Roman" w:hAnsi="Times New Roman"/>
          <w:color w:val="auto"/>
          <w:szCs w:val="24"/>
        </w:rPr>
        <w:lastRenderedPageBreak/>
        <w:t xml:space="preserve">When closing the program if there were </w:t>
      </w:r>
      <w:r w:rsidR="00307740" w:rsidRPr="00B54CC0">
        <w:rPr>
          <w:rFonts w:ascii="Times New Roman" w:hAnsi="Times New Roman"/>
          <w:color w:val="auto"/>
          <w:szCs w:val="24"/>
        </w:rPr>
        <w:t xml:space="preserve">MDI </w:t>
      </w:r>
      <w:r w:rsidRPr="00B54CC0">
        <w:rPr>
          <w:rFonts w:ascii="Times New Roman" w:hAnsi="Times New Roman"/>
          <w:color w:val="auto"/>
          <w:szCs w:val="24"/>
        </w:rPr>
        <w:t xml:space="preserve">children forms </w:t>
      </w:r>
      <w:r w:rsidR="00307740" w:rsidRPr="00B54CC0">
        <w:rPr>
          <w:rFonts w:ascii="Times New Roman" w:hAnsi="Times New Roman"/>
          <w:color w:val="auto"/>
          <w:szCs w:val="24"/>
        </w:rPr>
        <w:t>open</w:t>
      </w:r>
      <w:r w:rsidRPr="00B54CC0">
        <w:rPr>
          <w:rFonts w:ascii="Times New Roman" w:hAnsi="Times New Roman"/>
          <w:color w:val="auto"/>
          <w:szCs w:val="24"/>
        </w:rPr>
        <w:t xml:space="preserve"> the program would </w:t>
      </w:r>
      <w:r w:rsidR="00307740" w:rsidRPr="00B54CC0">
        <w:rPr>
          <w:rFonts w:ascii="Times New Roman" w:hAnsi="Times New Roman"/>
          <w:color w:val="auto"/>
          <w:szCs w:val="24"/>
        </w:rPr>
        <w:t>fire the closing trigger on every child form before firin</w:t>
      </w:r>
      <w:r w:rsidR="003D728A" w:rsidRPr="00B54CC0">
        <w:rPr>
          <w:rFonts w:ascii="Times New Roman" w:hAnsi="Times New Roman"/>
          <w:color w:val="auto"/>
          <w:szCs w:val="24"/>
        </w:rPr>
        <w:t xml:space="preserve">g the closing trigger </w:t>
      </w:r>
      <w:r w:rsidR="00307740" w:rsidRPr="00B54CC0">
        <w:rPr>
          <w:rFonts w:ascii="Times New Roman" w:hAnsi="Times New Roman"/>
          <w:color w:val="auto"/>
          <w:szCs w:val="24"/>
        </w:rPr>
        <w:t>on the parent form, then it fire</w:t>
      </w:r>
      <w:r w:rsidR="003D728A" w:rsidRPr="00B54CC0">
        <w:rPr>
          <w:rFonts w:ascii="Times New Roman" w:hAnsi="Times New Roman"/>
          <w:color w:val="auto"/>
          <w:szCs w:val="24"/>
        </w:rPr>
        <w:t>s</w:t>
      </w:r>
      <w:r w:rsidR="00307740" w:rsidRPr="00B54CC0">
        <w:rPr>
          <w:rFonts w:ascii="Times New Roman" w:hAnsi="Times New Roman"/>
          <w:color w:val="auto"/>
          <w:szCs w:val="24"/>
        </w:rPr>
        <w:t xml:space="preserve"> all the closed triggers for every child before firing the closed event for the parent form.</w:t>
      </w:r>
      <w:r w:rsidR="003D728A" w:rsidRPr="00B54CC0">
        <w:rPr>
          <w:rFonts w:ascii="Times New Roman" w:hAnsi="Times New Roman"/>
          <w:color w:val="auto"/>
          <w:szCs w:val="24"/>
        </w:rPr>
        <w:t xml:space="preserve"> The issue here was how the closing was done. The closing of multiple child forms needed to be closed with a certain piece of code so that the wrappers would close their connections to the Excel documents</w:t>
      </w:r>
      <w:r w:rsidR="00C208FA" w:rsidRPr="00B54CC0">
        <w:rPr>
          <w:rFonts w:ascii="Times New Roman" w:hAnsi="Times New Roman"/>
          <w:color w:val="auto"/>
          <w:szCs w:val="24"/>
        </w:rPr>
        <w:t>. This was placed in the closing trigger of the parent form. However, by the time the parent form triggers a firing event, every child event has already triggered their closing events once. If no save dialogue was included this issue never would have arose. The solution was to ignore the second closing trigger if it was triggered so that only one request of asking to save was initiated.</w:t>
      </w:r>
    </w:p>
    <w:p w:rsidR="003D728A" w:rsidRPr="00B54CC0" w:rsidRDefault="00F3440C" w:rsidP="00F3440C">
      <w:pPr>
        <w:pStyle w:val="Heading2"/>
        <w:rPr>
          <w:color w:val="auto"/>
        </w:rPr>
      </w:pPr>
      <w:bookmarkStart w:id="17" w:name="_Toc338753397"/>
      <w:r w:rsidRPr="00B54CC0">
        <w:rPr>
          <w:color w:val="auto"/>
        </w:rPr>
        <w:t>6.1 Milestones</w:t>
      </w:r>
      <w:bookmarkEnd w:id="17"/>
    </w:p>
    <w:p w:rsidR="00BE48BE" w:rsidRPr="00B54CC0" w:rsidRDefault="00861E60" w:rsidP="00F3440C">
      <w:pPr>
        <w:pStyle w:val="BodyB"/>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8860"/>
        </w:tabs>
        <w:spacing w:line="360" w:lineRule="auto"/>
        <w:rPr>
          <w:rFonts w:ascii="Times New Roman" w:hAnsi="Times New Roman"/>
          <w:color w:val="auto"/>
          <w:szCs w:val="24"/>
        </w:rPr>
      </w:pPr>
      <w:r>
        <w:rPr>
          <w:noProof/>
        </w:rPr>
        <w:pict>
          <v:shape id="_x0000_s1069" type="#_x0000_t202" style="position:absolute;margin-left:46.65pt;margin-top:467.6pt;width:357.05pt;height:.05pt;z-index:251714560" stroked="f">
            <v:textbox style="mso-next-textbox:#_x0000_s1069;mso-fit-shape-to-text:t" inset="0,0,0,0">
              <w:txbxContent>
                <w:p w:rsidR="00BE29BB" w:rsidRPr="00861E60" w:rsidRDefault="00BE29BB" w:rsidP="00861E60">
                  <w:pPr>
                    <w:pStyle w:val="Caption"/>
                    <w:jc w:val="center"/>
                    <w:rPr>
                      <w:rFonts w:ascii="Times New Roman" w:eastAsia="ヒラギノ角ゴ Pro W3" w:hAnsi="Times New Roman" w:cs="Times New Roman"/>
                      <w:noProof/>
                      <w:color w:val="auto"/>
                      <w:sz w:val="24"/>
                      <w:szCs w:val="24"/>
                    </w:rPr>
                  </w:pPr>
                  <w:r w:rsidRPr="00861E60">
                    <w:rPr>
                      <w:color w:val="auto"/>
                    </w:rPr>
                    <w:t>Figure 6.1.1 Graph representing a</w:t>
                  </w:r>
                  <w:r>
                    <w:rPr>
                      <w:color w:val="auto"/>
                    </w:rPr>
                    <w:t>n</w:t>
                  </w:r>
                  <w:r w:rsidRPr="00861E60">
                    <w:rPr>
                      <w:color w:val="auto"/>
                    </w:rPr>
                    <w:t xml:space="preserve"> instance of a younger athlete being plotted.</w:t>
                  </w:r>
                </w:p>
              </w:txbxContent>
            </v:textbox>
          </v:shape>
        </w:pict>
      </w:r>
      <w:r w:rsidR="00F3440C" w:rsidRPr="00B54CC0">
        <w:rPr>
          <w:rFonts w:ascii="Times New Roman" w:hAnsi="Times New Roman"/>
          <w:noProof/>
          <w:color w:val="auto"/>
          <w:szCs w:val="24"/>
          <w:lang w:val="en-NZ"/>
        </w:rPr>
        <w:drawing>
          <wp:anchor distT="0" distB="0" distL="114300" distR="114300" simplePos="0" relativeHeight="251698176" behindDoc="0" locked="0" layoutInCell="1" allowOverlap="1">
            <wp:simplePos x="0" y="0"/>
            <wp:positionH relativeFrom="column">
              <wp:posOffset>592455</wp:posOffset>
            </wp:positionH>
            <wp:positionV relativeFrom="paragraph">
              <wp:posOffset>2600325</wp:posOffset>
            </wp:positionV>
            <wp:extent cx="4534535" cy="3281045"/>
            <wp:effectExtent l="19050" t="0" r="0" b="0"/>
            <wp:wrapNone/>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534535" cy="3281045"/>
                    </a:xfrm>
                    <a:prstGeom prst="rect">
                      <a:avLst/>
                    </a:prstGeom>
                    <a:noFill/>
                    <a:ln w="9525">
                      <a:noFill/>
                      <a:miter lim="800000"/>
                      <a:headEnd/>
                      <a:tailEnd/>
                    </a:ln>
                  </pic:spPr>
                </pic:pic>
              </a:graphicData>
            </a:graphic>
          </wp:anchor>
        </w:drawing>
      </w:r>
      <w:r w:rsidR="004A3134" w:rsidRPr="00B54CC0">
        <w:rPr>
          <w:rFonts w:ascii="Times New Roman" w:hAnsi="Times New Roman"/>
          <w:color w:val="auto"/>
          <w:szCs w:val="24"/>
        </w:rPr>
        <w:t xml:space="preserve">Milestones </w:t>
      </w:r>
      <w:r w:rsidR="00175198" w:rsidRPr="00B54CC0">
        <w:rPr>
          <w:rFonts w:ascii="Times New Roman" w:hAnsi="Times New Roman"/>
          <w:color w:val="auto"/>
          <w:szCs w:val="24"/>
        </w:rPr>
        <w:t xml:space="preserve">are used in many areas of life to set out and plan goals that want to be achieved by the user. In running, milestones are highly implemented in coaching and management aspects of the </w:t>
      </w:r>
      <w:r w:rsidR="00384AF2" w:rsidRPr="00B54CC0">
        <w:rPr>
          <w:rFonts w:ascii="Times New Roman" w:hAnsi="Times New Roman"/>
          <w:color w:val="auto"/>
          <w:szCs w:val="24"/>
        </w:rPr>
        <w:t>athlete’s</w:t>
      </w:r>
      <w:r w:rsidR="00175198" w:rsidRPr="00B54CC0">
        <w:rPr>
          <w:rFonts w:ascii="Times New Roman" w:hAnsi="Times New Roman"/>
          <w:color w:val="auto"/>
          <w:szCs w:val="24"/>
        </w:rPr>
        <w:t xml:space="preserve"> </w:t>
      </w:r>
      <w:r w:rsidR="00384AF2" w:rsidRPr="00B54CC0">
        <w:rPr>
          <w:rFonts w:ascii="Times New Roman" w:hAnsi="Times New Roman"/>
          <w:color w:val="auto"/>
          <w:szCs w:val="24"/>
        </w:rPr>
        <w:t>career</w:t>
      </w:r>
      <w:r w:rsidR="00175198" w:rsidRPr="00B54CC0">
        <w:rPr>
          <w:rFonts w:ascii="Times New Roman" w:hAnsi="Times New Roman"/>
          <w:color w:val="auto"/>
          <w:szCs w:val="24"/>
        </w:rPr>
        <w:t xml:space="preserve">. Milestones in </w:t>
      </w:r>
      <w:r w:rsidR="00384AF2" w:rsidRPr="00B54CC0">
        <w:rPr>
          <w:rFonts w:ascii="Times New Roman" w:hAnsi="Times New Roman"/>
          <w:color w:val="auto"/>
          <w:szCs w:val="24"/>
        </w:rPr>
        <w:t>athletics</w:t>
      </w:r>
      <w:r w:rsidR="00175198" w:rsidRPr="00B54CC0">
        <w:rPr>
          <w:rFonts w:ascii="Times New Roman" w:hAnsi="Times New Roman"/>
          <w:color w:val="auto"/>
          <w:szCs w:val="24"/>
        </w:rPr>
        <w:t xml:space="preserve"> generally target specific times</w:t>
      </w:r>
      <w:r w:rsidR="00984FF3" w:rsidRPr="00B54CC0">
        <w:rPr>
          <w:rFonts w:ascii="Times New Roman" w:hAnsi="Times New Roman"/>
          <w:color w:val="auto"/>
          <w:szCs w:val="24"/>
        </w:rPr>
        <w:t xml:space="preserve"> or events that an athlete sees themselves doing </w:t>
      </w:r>
      <w:r>
        <w:rPr>
          <w:rFonts w:ascii="Times New Roman" w:hAnsi="Times New Roman"/>
          <w:color w:val="auto"/>
          <w:szCs w:val="24"/>
        </w:rPr>
        <w:t>two to four</w:t>
      </w:r>
      <w:r w:rsidR="00984FF3" w:rsidRPr="00B54CC0">
        <w:rPr>
          <w:rFonts w:ascii="Times New Roman" w:hAnsi="Times New Roman"/>
          <w:color w:val="auto"/>
          <w:szCs w:val="24"/>
        </w:rPr>
        <w:t xml:space="preserve"> years down the track. This connects with</w:t>
      </w:r>
      <w:r>
        <w:rPr>
          <w:rFonts w:ascii="Times New Roman" w:hAnsi="Times New Roman"/>
          <w:color w:val="auto"/>
          <w:szCs w:val="24"/>
        </w:rPr>
        <w:t xml:space="preserve"> the</w:t>
      </w:r>
      <w:r w:rsidR="00984FF3" w:rsidRPr="00B54CC0">
        <w:rPr>
          <w:rFonts w:ascii="Times New Roman" w:hAnsi="Times New Roman"/>
          <w:color w:val="auto"/>
          <w:szCs w:val="24"/>
        </w:rPr>
        <w:t xml:space="preserve"> program through younger athletes using the program. I</w:t>
      </w:r>
      <w:r w:rsidR="00BE48BE" w:rsidRPr="00B54CC0">
        <w:rPr>
          <w:rFonts w:ascii="Times New Roman" w:hAnsi="Times New Roman"/>
          <w:color w:val="auto"/>
          <w:szCs w:val="24"/>
        </w:rPr>
        <w:t>n</w:t>
      </w:r>
      <w:r w:rsidR="00984FF3" w:rsidRPr="00B54CC0">
        <w:rPr>
          <w:rFonts w:ascii="Times New Roman" w:hAnsi="Times New Roman"/>
          <w:color w:val="auto"/>
          <w:szCs w:val="24"/>
        </w:rPr>
        <w:t xml:space="preserve"> the beginning the program was designed for the high end athletes who may be able to compare their times with the </w:t>
      </w:r>
      <w:r w:rsidR="00384AF2" w:rsidRPr="00B54CC0">
        <w:rPr>
          <w:rFonts w:ascii="Times New Roman" w:hAnsi="Times New Roman"/>
          <w:color w:val="auto"/>
          <w:szCs w:val="24"/>
        </w:rPr>
        <w:t>world’s</w:t>
      </w:r>
      <w:r w:rsidR="00984FF3" w:rsidRPr="00B54CC0">
        <w:rPr>
          <w:rFonts w:ascii="Times New Roman" w:hAnsi="Times New Roman"/>
          <w:color w:val="auto"/>
          <w:szCs w:val="24"/>
        </w:rPr>
        <w:t xml:space="preserve"> best. However, through the development of the program, it became apparent that younger or less skilled athletes may also want to use the program. The downside here is even though they want to use it, unless they can compare themselves to someone, the programs usefulness to the user becomes limited.</w:t>
      </w:r>
    </w:p>
    <w:p w:rsidR="00F3440C" w:rsidRPr="00B54CC0" w:rsidRDefault="00F3440C">
      <w:pPr>
        <w:rPr>
          <w:rFonts w:ascii="Times New Roman" w:eastAsia="ヒラギノ角ゴ Pro W3" w:hAnsi="Times New Roman" w:cs="Times New Roman"/>
          <w:sz w:val="24"/>
          <w:szCs w:val="24"/>
          <w:lang w:val="en-US" w:eastAsia="en-NZ"/>
        </w:rPr>
      </w:pPr>
      <w:r w:rsidRPr="00B54CC0">
        <w:rPr>
          <w:rFonts w:ascii="Times New Roman" w:hAnsi="Times New Roman"/>
          <w:szCs w:val="24"/>
        </w:rPr>
        <w:br w:type="page"/>
      </w:r>
    </w:p>
    <w:p w:rsidR="004A3134" w:rsidRPr="00B54CC0" w:rsidRDefault="00984FF3" w:rsidP="00CE5A8F">
      <w:pPr>
        <w:pStyle w:val="BodyB"/>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8860"/>
        </w:tabs>
        <w:spacing w:line="360" w:lineRule="auto"/>
        <w:rPr>
          <w:rFonts w:ascii="Times New Roman" w:hAnsi="Times New Roman"/>
          <w:color w:val="auto"/>
          <w:szCs w:val="24"/>
        </w:rPr>
      </w:pPr>
      <w:r w:rsidRPr="00B54CC0">
        <w:rPr>
          <w:rFonts w:ascii="Times New Roman" w:hAnsi="Times New Roman"/>
          <w:color w:val="auto"/>
          <w:szCs w:val="24"/>
        </w:rPr>
        <w:lastRenderedPageBreak/>
        <w:t xml:space="preserve">As you can see in </w:t>
      </w:r>
      <w:r w:rsidR="00861E60">
        <w:rPr>
          <w:rFonts w:ascii="Times New Roman" w:hAnsi="Times New Roman"/>
          <w:color w:val="auto"/>
          <w:szCs w:val="24"/>
        </w:rPr>
        <w:t>Figure 6.1.1</w:t>
      </w:r>
      <w:r w:rsidRPr="00B54CC0">
        <w:rPr>
          <w:rFonts w:ascii="Times New Roman" w:hAnsi="Times New Roman"/>
          <w:color w:val="auto"/>
          <w:szCs w:val="24"/>
        </w:rPr>
        <w:t xml:space="preserve"> there is a huge gap between the </w:t>
      </w:r>
      <w:r w:rsidR="00861E60">
        <w:rPr>
          <w:rFonts w:ascii="Times New Roman" w:hAnsi="Times New Roman"/>
          <w:color w:val="auto"/>
          <w:szCs w:val="24"/>
        </w:rPr>
        <w:t>area</w:t>
      </w:r>
      <w:r w:rsidRPr="00B54CC0">
        <w:rPr>
          <w:rFonts w:ascii="Times New Roman" w:hAnsi="Times New Roman"/>
          <w:color w:val="auto"/>
          <w:szCs w:val="24"/>
        </w:rPr>
        <w:t xml:space="preserve"> that young </w:t>
      </w:r>
      <w:r w:rsidR="00861E60" w:rsidRPr="00B54CC0">
        <w:rPr>
          <w:rFonts w:ascii="Times New Roman" w:hAnsi="Times New Roman"/>
          <w:color w:val="auto"/>
          <w:szCs w:val="24"/>
        </w:rPr>
        <w:t>athlete’s</w:t>
      </w:r>
      <w:r w:rsidRPr="00B54CC0">
        <w:rPr>
          <w:rFonts w:ascii="Times New Roman" w:hAnsi="Times New Roman"/>
          <w:color w:val="auto"/>
          <w:szCs w:val="24"/>
        </w:rPr>
        <w:t xml:space="preserve"> data </w:t>
      </w:r>
      <w:r w:rsidR="00861E60">
        <w:rPr>
          <w:rFonts w:ascii="Times New Roman" w:hAnsi="Times New Roman"/>
          <w:color w:val="auto"/>
          <w:szCs w:val="24"/>
        </w:rPr>
        <w:t>is plotted</w:t>
      </w:r>
      <w:r w:rsidRPr="00B54CC0">
        <w:rPr>
          <w:rFonts w:ascii="Times New Roman" w:hAnsi="Times New Roman"/>
          <w:color w:val="auto"/>
          <w:szCs w:val="24"/>
        </w:rPr>
        <w:t xml:space="preserve"> in comparison to High Performing athletes. The solution is to include National level </w:t>
      </w:r>
      <w:r w:rsidR="00F451BD" w:rsidRPr="00B54CC0">
        <w:rPr>
          <w:rFonts w:ascii="Times New Roman" w:hAnsi="Times New Roman"/>
          <w:color w:val="auto"/>
          <w:szCs w:val="24"/>
        </w:rPr>
        <w:t>athlete’s</w:t>
      </w:r>
      <w:r w:rsidRPr="00B54CC0">
        <w:rPr>
          <w:rFonts w:ascii="Times New Roman" w:hAnsi="Times New Roman"/>
          <w:color w:val="auto"/>
          <w:szCs w:val="24"/>
        </w:rPr>
        <w:t xml:space="preserve"> data that fall roughly in the gap between the young athlete and the High Performing athletes. Having this extra data in the graph a step pattern begins to emerge that looks similar to a milestone chart that most athletes are very familiar with.</w:t>
      </w:r>
      <w:r w:rsidR="00BE48BE" w:rsidRPr="00B54CC0">
        <w:rPr>
          <w:rFonts w:ascii="Times New Roman" w:hAnsi="Times New Roman"/>
          <w:color w:val="auto"/>
          <w:szCs w:val="24"/>
        </w:rPr>
        <w:t xml:space="preserve"> </w:t>
      </w:r>
      <w:r w:rsidR="00861E60" w:rsidRPr="00861E60">
        <w:rPr>
          <w:rFonts w:ascii="Times New Roman" w:hAnsi="Times New Roman"/>
          <w:color w:val="auto"/>
        </w:rPr>
        <w:t xml:space="preserve">Figure 6.1.2 </w:t>
      </w:r>
      <w:r w:rsidR="00BE48BE" w:rsidRPr="00861E60">
        <w:rPr>
          <w:rFonts w:ascii="Times New Roman" w:hAnsi="Times New Roman"/>
          <w:color w:val="auto"/>
          <w:szCs w:val="24"/>
        </w:rPr>
        <w:t>below</w:t>
      </w:r>
      <w:r w:rsidR="00BE48BE" w:rsidRPr="00B54CC0">
        <w:rPr>
          <w:rFonts w:ascii="Times New Roman" w:hAnsi="Times New Roman"/>
          <w:color w:val="auto"/>
          <w:szCs w:val="24"/>
        </w:rPr>
        <w:t xml:space="preserve"> is not an exact representation of the milestones in action however, the idea of filling the gap with national level athletes will have a similar look </w:t>
      </w:r>
      <w:r w:rsidR="00861E60">
        <w:rPr>
          <w:rFonts w:ascii="Times New Roman" w:hAnsi="Times New Roman"/>
          <w:color w:val="auto"/>
          <w:szCs w:val="24"/>
        </w:rPr>
        <w:t>to it</w:t>
      </w:r>
      <w:r w:rsidR="00BE48BE" w:rsidRPr="00B54CC0">
        <w:rPr>
          <w:rFonts w:ascii="Times New Roman" w:hAnsi="Times New Roman"/>
          <w:color w:val="auto"/>
          <w:szCs w:val="24"/>
        </w:rPr>
        <w:t xml:space="preserve"> but with overlapping of lines between the national and High Performance areas as some national athletes compete on the world stage.</w:t>
      </w:r>
    </w:p>
    <w:p w:rsidR="002E10F5" w:rsidRPr="00B54CC0" w:rsidRDefault="00861E60" w:rsidP="00CE5A8F">
      <w:pPr>
        <w:spacing w:line="360" w:lineRule="auto"/>
        <w:rPr>
          <w:rFonts w:ascii="Times New Roman" w:eastAsiaTheme="majorEastAsia" w:hAnsi="Times New Roman" w:cs="Times New Roman"/>
          <w:b/>
          <w:bCs/>
          <w:sz w:val="24"/>
          <w:szCs w:val="24"/>
        </w:rPr>
      </w:pPr>
      <w:r>
        <w:rPr>
          <w:noProof/>
        </w:rPr>
        <w:pict>
          <v:shape id="_x0000_s1070" type="#_x0000_t202" style="position:absolute;margin-left:1.5pt;margin-top:339.1pt;width:420.6pt;height:.05pt;z-index:251716608" stroked="f">
            <v:textbox style="mso-next-textbox:#_x0000_s1070;mso-fit-shape-to-text:t" inset="0,0,0,0">
              <w:txbxContent>
                <w:p w:rsidR="00BE29BB" w:rsidRPr="00861E60" w:rsidRDefault="00BE29BB" w:rsidP="00861E60">
                  <w:pPr>
                    <w:pStyle w:val="Caption"/>
                    <w:jc w:val="center"/>
                    <w:rPr>
                      <w:rFonts w:ascii="Times New Roman" w:hAnsi="Times New Roman" w:cs="Times New Roman"/>
                      <w:noProof/>
                      <w:color w:val="auto"/>
                      <w:sz w:val="24"/>
                      <w:szCs w:val="24"/>
                    </w:rPr>
                  </w:pPr>
                  <w:r w:rsidRPr="00861E60">
                    <w:rPr>
                      <w:color w:val="auto"/>
                    </w:rPr>
                    <w:t>Figure 6.1.2 Milestone Example for Young athletes plotted performances.</w:t>
                  </w:r>
                </w:p>
              </w:txbxContent>
            </v:textbox>
          </v:shape>
        </w:pict>
      </w:r>
      <w:r w:rsidR="00F3440C" w:rsidRPr="00B54CC0">
        <w:rPr>
          <w:rFonts w:ascii="Times New Roman" w:hAnsi="Times New Roman" w:cs="Times New Roman"/>
          <w:noProof/>
          <w:sz w:val="24"/>
          <w:szCs w:val="24"/>
          <w:lang w:eastAsia="en-NZ"/>
        </w:rPr>
        <w:drawing>
          <wp:anchor distT="0" distB="0" distL="114300" distR="114300" simplePos="0" relativeHeight="251699200" behindDoc="0" locked="0" layoutInCell="1" allowOverlap="1">
            <wp:simplePos x="0" y="0"/>
            <wp:positionH relativeFrom="column">
              <wp:posOffset>19050</wp:posOffset>
            </wp:positionH>
            <wp:positionV relativeFrom="paragraph">
              <wp:posOffset>394970</wp:posOffset>
            </wp:positionV>
            <wp:extent cx="5341620" cy="3854450"/>
            <wp:effectExtent l="19050" t="0" r="0" b="0"/>
            <wp:wrapNone/>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341620" cy="3854450"/>
                    </a:xfrm>
                    <a:prstGeom prst="rect">
                      <a:avLst/>
                    </a:prstGeom>
                    <a:noFill/>
                    <a:ln w="9525">
                      <a:noFill/>
                      <a:miter lim="800000"/>
                      <a:headEnd/>
                      <a:tailEnd/>
                    </a:ln>
                  </pic:spPr>
                </pic:pic>
              </a:graphicData>
            </a:graphic>
          </wp:anchor>
        </w:drawing>
      </w:r>
      <w:r w:rsidR="002E10F5" w:rsidRPr="00B54CC0">
        <w:rPr>
          <w:rFonts w:ascii="Times New Roman" w:hAnsi="Times New Roman" w:cs="Times New Roman"/>
          <w:sz w:val="24"/>
          <w:szCs w:val="24"/>
        </w:rPr>
        <w:br w:type="page"/>
      </w:r>
    </w:p>
    <w:p w:rsidR="00240824" w:rsidRPr="00B54CC0" w:rsidRDefault="00344038" w:rsidP="002E10F5">
      <w:pPr>
        <w:pStyle w:val="Heading1"/>
        <w:rPr>
          <w:color w:val="auto"/>
        </w:rPr>
      </w:pPr>
      <w:bookmarkStart w:id="18" w:name="_Toc338753398"/>
      <w:r w:rsidRPr="00B54CC0">
        <w:rPr>
          <w:color w:val="auto"/>
        </w:rPr>
        <w:lastRenderedPageBreak/>
        <w:t>7</w:t>
      </w:r>
      <w:r w:rsidR="008D7B99">
        <w:rPr>
          <w:color w:val="auto"/>
        </w:rPr>
        <w:t>.</w:t>
      </w:r>
      <w:r w:rsidRPr="00B54CC0">
        <w:rPr>
          <w:color w:val="auto"/>
        </w:rPr>
        <w:t xml:space="preserve"> </w:t>
      </w:r>
      <w:r w:rsidR="00240824" w:rsidRPr="00B54CC0">
        <w:rPr>
          <w:color w:val="auto"/>
        </w:rPr>
        <w:t>HCI DESIGN</w:t>
      </w:r>
      <w:bookmarkEnd w:id="18"/>
    </w:p>
    <w:p w:rsidR="002E10F5" w:rsidRPr="00B54CC0" w:rsidRDefault="002E10F5" w:rsidP="002E10F5"/>
    <w:p w:rsidR="00580B84" w:rsidRPr="00B54CC0" w:rsidRDefault="00580B84" w:rsidP="00352695">
      <w:pPr>
        <w:spacing w:line="360" w:lineRule="auto"/>
        <w:rPr>
          <w:rFonts w:ascii="Times New Roman" w:hAnsi="Times New Roman" w:cs="Times New Roman"/>
          <w:sz w:val="24"/>
          <w:szCs w:val="24"/>
        </w:rPr>
      </w:pPr>
      <w:r w:rsidRPr="00B54CC0">
        <w:rPr>
          <w:rFonts w:ascii="Times New Roman" w:hAnsi="Times New Roman" w:cs="Times New Roman"/>
          <w:sz w:val="24"/>
          <w:szCs w:val="24"/>
        </w:rPr>
        <w:t xml:space="preserve">When designing the program and how it was to be used, it became apparent that the client and user testing became quite valuable to the design process. To get it to look and work the best for </w:t>
      </w:r>
      <w:r w:rsidR="00CB1618" w:rsidRPr="00B54CC0">
        <w:rPr>
          <w:rFonts w:ascii="Times New Roman" w:hAnsi="Times New Roman" w:cs="Times New Roman"/>
          <w:sz w:val="24"/>
          <w:szCs w:val="24"/>
        </w:rPr>
        <w:t>user’s</w:t>
      </w:r>
      <w:r w:rsidRPr="00B54CC0">
        <w:rPr>
          <w:rFonts w:ascii="Times New Roman" w:hAnsi="Times New Roman" w:cs="Times New Roman"/>
          <w:sz w:val="24"/>
          <w:szCs w:val="24"/>
        </w:rPr>
        <w:t xml:space="preserve"> five </w:t>
      </w:r>
      <w:r w:rsidR="00CB1618">
        <w:rPr>
          <w:rFonts w:ascii="Times New Roman" w:hAnsi="Times New Roman" w:cs="Times New Roman"/>
          <w:sz w:val="24"/>
          <w:szCs w:val="24"/>
        </w:rPr>
        <w:t xml:space="preserve">independent </w:t>
      </w:r>
      <w:r w:rsidRPr="00B54CC0">
        <w:rPr>
          <w:rFonts w:ascii="Times New Roman" w:hAnsi="Times New Roman" w:cs="Times New Roman"/>
          <w:sz w:val="24"/>
          <w:szCs w:val="24"/>
        </w:rPr>
        <w:t>people gave feedback in the design of the project.</w:t>
      </w:r>
    </w:p>
    <w:p w:rsidR="00F3440C" w:rsidRPr="00B54CC0" w:rsidRDefault="00F3440C" w:rsidP="00F60C41">
      <w:pPr>
        <w:pStyle w:val="Heading2"/>
        <w:rPr>
          <w:color w:val="auto"/>
        </w:rPr>
      </w:pPr>
      <w:bookmarkStart w:id="19" w:name="_Toc338753399"/>
      <w:r w:rsidRPr="00B54CC0">
        <w:rPr>
          <w:color w:val="auto"/>
        </w:rPr>
        <w:t>7.1 Testing</w:t>
      </w:r>
      <w:bookmarkEnd w:id="19"/>
    </w:p>
    <w:p w:rsidR="008821CA" w:rsidRPr="00B54CC0" w:rsidRDefault="008821CA" w:rsidP="00352695">
      <w:pPr>
        <w:spacing w:line="360" w:lineRule="auto"/>
        <w:rPr>
          <w:rFonts w:ascii="Times New Roman" w:hAnsi="Times New Roman" w:cs="Times New Roman"/>
          <w:sz w:val="24"/>
          <w:szCs w:val="24"/>
        </w:rPr>
      </w:pPr>
      <w:r w:rsidRPr="00B54CC0">
        <w:rPr>
          <w:rFonts w:ascii="Times New Roman" w:hAnsi="Times New Roman" w:cs="Times New Roman"/>
          <w:sz w:val="24"/>
          <w:szCs w:val="24"/>
        </w:rPr>
        <w:t>The testing of the program was not a formal process. The program was distributed to parties who either were closely connected or had an investment of some sort in the program. Having the view points of independent people on the project meant a more useable system that people could use. The process of finding flaws was very similar to Heuristic Evaluation.</w:t>
      </w:r>
    </w:p>
    <w:p w:rsidR="008821CA" w:rsidRPr="00B54CC0" w:rsidRDefault="008821CA" w:rsidP="00352695">
      <w:pPr>
        <w:spacing w:line="360" w:lineRule="auto"/>
        <w:rPr>
          <w:rFonts w:ascii="Times New Roman" w:hAnsi="Times New Roman" w:cs="Times New Roman"/>
          <w:sz w:val="24"/>
          <w:szCs w:val="24"/>
        </w:rPr>
      </w:pPr>
      <w:r w:rsidRPr="00B54CC0">
        <w:rPr>
          <w:rFonts w:ascii="Times New Roman" w:hAnsi="Times New Roman" w:cs="Times New Roman"/>
          <w:sz w:val="24"/>
          <w:szCs w:val="24"/>
        </w:rPr>
        <w:t xml:space="preserve">As all the testers were </w:t>
      </w:r>
      <w:r w:rsidR="00CB1618" w:rsidRPr="00B54CC0">
        <w:rPr>
          <w:rFonts w:ascii="Times New Roman" w:hAnsi="Times New Roman" w:cs="Times New Roman"/>
          <w:sz w:val="24"/>
          <w:szCs w:val="24"/>
        </w:rPr>
        <w:t>independent</w:t>
      </w:r>
      <w:r w:rsidRPr="00B54CC0">
        <w:rPr>
          <w:rFonts w:ascii="Times New Roman" w:hAnsi="Times New Roman" w:cs="Times New Roman"/>
          <w:sz w:val="24"/>
          <w:szCs w:val="24"/>
        </w:rPr>
        <w:t xml:space="preserve"> of one another, different issues and suggestions would arise to better the </w:t>
      </w:r>
      <w:r w:rsidR="00CB1618" w:rsidRPr="00B54CC0">
        <w:rPr>
          <w:rFonts w:ascii="Times New Roman" w:hAnsi="Times New Roman" w:cs="Times New Roman"/>
          <w:sz w:val="24"/>
          <w:szCs w:val="24"/>
        </w:rPr>
        <w:t>usability</w:t>
      </w:r>
      <w:r w:rsidRPr="00B54CC0">
        <w:rPr>
          <w:rFonts w:ascii="Times New Roman" w:hAnsi="Times New Roman" w:cs="Times New Roman"/>
          <w:sz w:val="24"/>
          <w:szCs w:val="24"/>
        </w:rPr>
        <w:t xml:space="preserve"> of the program. </w:t>
      </w:r>
      <w:r w:rsidR="00170CC8" w:rsidRPr="00B54CC0">
        <w:rPr>
          <w:rFonts w:ascii="Times New Roman" w:hAnsi="Times New Roman" w:cs="Times New Roman"/>
          <w:sz w:val="24"/>
          <w:szCs w:val="24"/>
        </w:rPr>
        <w:t>The general way the testing was conducted was taken from one of the main principles in the Agile Method Lean which was “Delivering as fast as possible”. This ideology works of</w:t>
      </w:r>
      <w:r w:rsidR="0016091F" w:rsidRPr="00B54CC0">
        <w:rPr>
          <w:rFonts w:ascii="Times New Roman" w:hAnsi="Times New Roman" w:cs="Times New Roman"/>
          <w:sz w:val="24"/>
          <w:szCs w:val="24"/>
        </w:rPr>
        <w:t>f</w:t>
      </w:r>
      <w:r w:rsidR="00170CC8" w:rsidRPr="00B54CC0">
        <w:rPr>
          <w:rFonts w:ascii="Times New Roman" w:hAnsi="Times New Roman" w:cs="Times New Roman"/>
          <w:sz w:val="24"/>
          <w:szCs w:val="24"/>
        </w:rPr>
        <w:t xml:space="preserve"> the idea that you should send your project out into the world to be </w:t>
      </w:r>
      <w:r w:rsidR="00CB1618">
        <w:rPr>
          <w:rFonts w:ascii="Times New Roman" w:hAnsi="Times New Roman" w:cs="Times New Roman"/>
          <w:sz w:val="24"/>
          <w:szCs w:val="24"/>
        </w:rPr>
        <w:t>operated</w:t>
      </w:r>
      <w:r w:rsidR="00170CC8" w:rsidRPr="00B54CC0">
        <w:rPr>
          <w:rFonts w:ascii="Times New Roman" w:hAnsi="Times New Roman" w:cs="Times New Roman"/>
          <w:sz w:val="24"/>
          <w:szCs w:val="24"/>
        </w:rPr>
        <w:t xml:space="preserve"> with by users so that you can fix any issues that they fi</w:t>
      </w:r>
      <w:r w:rsidR="0016091F" w:rsidRPr="00B54CC0">
        <w:rPr>
          <w:rFonts w:ascii="Times New Roman" w:hAnsi="Times New Roman" w:cs="Times New Roman"/>
          <w:sz w:val="24"/>
          <w:szCs w:val="24"/>
        </w:rPr>
        <w:t>nd, as opposed to leaving everything to the end and finding out too late that what you have created does</w:t>
      </w:r>
      <w:r w:rsidR="00122A68">
        <w:rPr>
          <w:rFonts w:ascii="Times New Roman" w:hAnsi="Times New Roman" w:cs="Times New Roman"/>
          <w:sz w:val="24"/>
          <w:szCs w:val="24"/>
        </w:rPr>
        <w:t xml:space="preserve"> </w:t>
      </w:r>
      <w:r w:rsidR="0016091F" w:rsidRPr="00B54CC0">
        <w:rPr>
          <w:rFonts w:ascii="Times New Roman" w:hAnsi="Times New Roman" w:cs="Times New Roman"/>
          <w:sz w:val="24"/>
          <w:szCs w:val="24"/>
        </w:rPr>
        <w:t>n</w:t>
      </w:r>
      <w:r w:rsidR="00122A68">
        <w:rPr>
          <w:rFonts w:ascii="Times New Roman" w:hAnsi="Times New Roman" w:cs="Times New Roman"/>
          <w:sz w:val="24"/>
          <w:szCs w:val="24"/>
        </w:rPr>
        <w:t>o</w:t>
      </w:r>
      <w:r w:rsidR="0016091F" w:rsidRPr="00B54CC0">
        <w:rPr>
          <w:rFonts w:ascii="Times New Roman" w:hAnsi="Times New Roman" w:cs="Times New Roman"/>
          <w:sz w:val="24"/>
          <w:szCs w:val="24"/>
        </w:rPr>
        <w:t>t work well.</w:t>
      </w:r>
    </w:p>
    <w:p w:rsidR="00CB1618" w:rsidRDefault="00B06373" w:rsidP="00CB1618">
      <w:pPr>
        <w:keepNext/>
        <w:spacing w:line="360" w:lineRule="auto"/>
        <w:jc w:val="center"/>
      </w:pPr>
      <w:r w:rsidRPr="00B54CC0">
        <w:rPr>
          <w:rFonts w:ascii="Times New Roman" w:hAnsi="Times New Roman" w:cs="Times New Roman"/>
          <w:noProof/>
          <w:sz w:val="24"/>
          <w:szCs w:val="24"/>
          <w:lang w:eastAsia="en-NZ"/>
        </w:rPr>
        <w:drawing>
          <wp:inline distT="0" distB="0" distL="0" distR="0">
            <wp:extent cx="2500866" cy="1733107"/>
            <wp:effectExtent l="19050" t="0" r="0" b="0"/>
            <wp:docPr id="4" name="Picture 1" descr="Curve of number of usability problems found as more evaluators are 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rve of number of usability problems found as more evaluators are added"/>
                    <pic:cNvPicPr>
                      <a:picLocks noChangeAspect="1" noChangeArrowheads="1"/>
                    </pic:cNvPicPr>
                  </pic:nvPicPr>
                  <pic:blipFill>
                    <a:blip r:embed="rId19" cstate="print"/>
                    <a:srcRect/>
                    <a:stretch>
                      <a:fillRect/>
                    </a:stretch>
                  </pic:blipFill>
                  <pic:spPr bwMode="auto">
                    <a:xfrm>
                      <a:off x="0" y="0"/>
                      <a:ext cx="2500866" cy="1733107"/>
                    </a:xfrm>
                    <a:prstGeom prst="rect">
                      <a:avLst/>
                    </a:prstGeom>
                    <a:noFill/>
                    <a:ln w="9525">
                      <a:noFill/>
                      <a:miter lim="800000"/>
                      <a:headEnd/>
                      <a:tailEnd/>
                    </a:ln>
                  </pic:spPr>
                </pic:pic>
              </a:graphicData>
            </a:graphic>
          </wp:inline>
        </w:drawing>
      </w:r>
    </w:p>
    <w:p w:rsidR="00B06373" w:rsidRPr="00CB1618" w:rsidRDefault="00CB1618" w:rsidP="00CB1618">
      <w:pPr>
        <w:pStyle w:val="Caption"/>
        <w:jc w:val="center"/>
        <w:rPr>
          <w:rFonts w:ascii="Times New Roman" w:hAnsi="Times New Roman" w:cs="Times New Roman"/>
          <w:color w:val="auto"/>
          <w:shd w:val="clear" w:color="auto" w:fill="FFFFFF"/>
        </w:rPr>
      </w:pPr>
      <w:r w:rsidRPr="00CB1618">
        <w:rPr>
          <w:rFonts w:ascii="Times New Roman" w:hAnsi="Times New Roman" w:cs="Times New Roman"/>
          <w:color w:val="auto"/>
        </w:rPr>
        <w:t xml:space="preserve">Figure 7.1.1 </w:t>
      </w:r>
      <w:r w:rsidRPr="00CB1618">
        <w:rPr>
          <w:rFonts w:ascii="Times New Roman" w:hAnsi="Times New Roman" w:cs="Times New Roman"/>
          <w:color w:val="auto"/>
          <w:shd w:val="clear" w:color="auto" w:fill="FFFFFF"/>
        </w:rPr>
        <w:t xml:space="preserve">Curve showing the proportion of usability problems in an interface found </w:t>
      </w:r>
      <w:r>
        <w:rPr>
          <w:rFonts w:ascii="Times New Roman" w:hAnsi="Times New Roman" w:cs="Times New Roman"/>
          <w:color w:val="auto"/>
          <w:shd w:val="clear" w:color="auto" w:fill="FFFFFF"/>
        </w:rPr>
        <w:br/>
      </w:r>
      <w:r w:rsidRPr="00CB1618">
        <w:rPr>
          <w:rFonts w:ascii="Times New Roman" w:hAnsi="Times New Roman" w:cs="Times New Roman"/>
          <w:color w:val="auto"/>
          <w:shd w:val="clear" w:color="auto" w:fill="FFFFFF"/>
        </w:rPr>
        <w:t>by heuristic evaluation using various numbers of evaluators.</w:t>
      </w:r>
    </w:p>
    <w:p w:rsidR="00F3440C" w:rsidRPr="00B54CC0" w:rsidRDefault="00F3440C" w:rsidP="00F60C41">
      <w:pPr>
        <w:pStyle w:val="Heading2"/>
        <w:rPr>
          <w:color w:val="auto"/>
        </w:rPr>
      </w:pPr>
      <w:bookmarkStart w:id="20" w:name="_Toc338753400"/>
      <w:r w:rsidRPr="00B54CC0">
        <w:rPr>
          <w:color w:val="auto"/>
        </w:rPr>
        <w:t>7.2 Lean</w:t>
      </w:r>
      <w:bookmarkEnd w:id="20"/>
    </w:p>
    <w:p w:rsidR="0016091F" w:rsidRDefault="0016091F" w:rsidP="00352695">
      <w:pPr>
        <w:spacing w:line="360" w:lineRule="auto"/>
        <w:rPr>
          <w:rFonts w:ascii="Times New Roman" w:hAnsi="Times New Roman" w:cs="Times New Roman"/>
          <w:sz w:val="24"/>
          <w:szCs w:val="24"/>
        </w:rPr>
      </w:pPr>
      <w:r w:rsidRPr="00B54CC0">
        <w:rPr>
          <w:rFonts w:ascii="Times New Roman" w:hAnsi="Times New Roman" w:cs="Times New Roman"/>
          <w:sz w:val="24"/>
          <w:szCs w:val="24"/>
        </w:rPr>
        <w:t xml:space="preserve">The lean method used in the creation of this program also gave another useful principle “Decide as late as possible”. This principle meant that while under creation of the program, instead of guessing or assuming the feature was right as soon as it was created, feedback was returned quickly when a feature of the program was turning down the wrong road. Issues and </w:t>
      </w:r>
      <w:r w:rsidRPr="00B54CC0">
        <w:rPr>
          <w:rFonts w:ascii="Times New Roman" w:hAnsi="Times New Roman" w:cs="Times New Roman"/>
          <w:sz w:val="24"/>
          <w:szCs w:val="24"/>
        </w:rPr>
        <w:lastRenderedPageBreak/>
        <w:t xml:space="preserve">bugs could be fixed early on which meant that towards the end of the program, very few things needed changing or removing. </w:t>
      </w:r>
    </w:p>
    <w:p w:rsidR="008F6BD1" w:rsidRPr="00B54CC0" w:rsidRDefault="008F6BD1" w:rsidP="00352695">
      <w:pPr>
        <w:spacing w:line="360" w:lineRule="auto"/>
        <w:rPr>
          <w:rFonts w:ascii="Times New Roman" w:hAnsi="Times New Roman" w:cs="Times New Roman"/>
          <w:sz w:val="24"/>
          <w:szCs w:val="24"/>
        </w:rPr>
      </w:pPr>
      <w:r>
        <w:rPr>
          <w:rFonts w:ascii="Times New Roman" w:hAnsi="Times New Roman" w:cs="Times New Roman"/>
          <w:sz w:val="24"/>
          <w:szCs w:val="24"/>
        </w:rPr>
        <w:t>An example of this was around the graph. The client wanted to change the axis minimums which would have taken a considerable amount of time and if they were</w:t>
      </w:r>
      <w:r w:rsidR="00122A68">
        <w:rPr>
          <w:rFonts w:ascii="Times New Roman" w:hAnsi="Times New Roman" w:cs="Times New Roman"/>
          <w:sz w:val="24"/>
          <w:szCs w:val="24"/>
        </w:rPr>
        <w:t xml:space="preserve"> </w:t>
      </w:r>
      <w:r>
        <w:rPr>
          <w:rFonts w:ascii="Times New Roman" w:hAnsi="Times New Roman" w:cs="Times New Roman"/>
          <w:sz w:val="24"/>
          <w:szCs w:val="24"/>
        </w:rPr>
        <w:t>n</w:t>
      </w:r>
      <w:r w:rsidR="00122A68">
        <w:rPr>
          <w:rFonts w:ascii="Times New Roman" w:hAnsi="Times New Roman" w:cs="Times New Roman"/>
          <w:sz w:val="24"/>
          <w:szCs w:val="24"/>
        </w:rPr>
        <w:t>o</w:t>
      </w:r>
      <w:r>
        <w:rPr>
          <w:rFonts w:ascii="Times New Roman" w:hAnsi="Times New Roman" w:cs="Times New Roman"/>
          <w:sz w:val="24"/>
          <w:szCs w:val="24"/>
        </w:rPr>
        <w:t>t to his liking then it would have been a great deal of time wasted. The solution was to create 2 mock up graphs and show the various options the client had available. This proved to be a good decision as the client immediately disliked the look of the new graphs. The outcome was time spent on features the user wanted rather than wasting time on areas of the program that the user was</w:t>
      </w:r>
      <w:r w:rsidR="00122A68">
        <w:rPr>
          <w:rFonts w:ascii="Times New Roman" w:hAnsi="Times New Roman" w:cs="Times New Roman"/>
          <w:sz w:val="24"/>
          <w:szCs w:val="24"/>
        </w:rPr>
        <w:t xml:space="preserve"> </w:t>
      </w:r>
      <w:r>
        <w:rPr>
          <w:rFonts w:ascii="Times New Roman" w:hAnsi="Times New Roman" w:cs="Times New Roman"/>
          <w:sz w:val="24"/>
          <w:szCs w:val="24"/>
        </w:rPr>
        <w:t>n</w:t>
      </w:r>
      <w:r w:rsidR="00122A68">
        <w:rPr>
          <w:rFonts w:ascii="Times New Roman" w:hAnsi="Times New Roman" w:cs="Times New Roman"/>
          <w:sz w:val="24"/>
          <w:szCs w:val="24"/>
        </w:rPr>
        <w:t>o</w:t>
      </w:r>
      <w:r>
        <w:rPr>
          <w:rFonts w:ascii="Times New Roman" w:hAnsi="Times New Roman" w:cs="Times New Roman"/>
          <w:sz w:val="24"/>
          <w:szCs w:val="24"/>
        </w:rPr>
        <w:t>t going to be happy with.</w:t>
      </w:r>
    </w:p>
    <w:p w:rsidR="0042316D" w:rsidRPr="00B54CC0" w:rsidRDefault="0042316D" w:rsidP="00352695">
      <w:pPr>
        <w:spacing w:line="360" w:lineRule="auto"/>
        <w:rPr>
          <w:rFonts w:ascii="Times New Roman" w:hAnsi="Times New Roman" w:cs="Times New Roman"/>
          <w:sz w:val="24"/>
          <w:szCs w:val="24"/>
        </w:rPr>
      </w:pPr>
      <w:r w:rsidRPr="00B54CC0">
        <w:rPr>
          <w:rFonts w:ascii="Times New Roman" w:hAnsi="Times New Roman" w:cs="Times New Roman"/>
          <w:sz w:val="24"/>
          <w:szCs w:val="24"/>
        </w:rPr>
        <w:t xml:space="preserve">The reason for choosing lean to work on this program was due to past experiences but also because of </w:t>
      </w:r>
      <w:r w:rsidR="008F6BD1">
        <w:rPr>
          <w:rFonts w:ascii="Times New Roman" w:hAnsi="Times New Roman" w:cs="Times New Roman"/>
          <w:sz w:val="24"/>
          <w:szCs w:val="24"/>
        </w:rPr>
        <w:t>this</w:t>
      </w:r>
      <w:r w:rsidRPr="00B54CC0">
        <w:rPr>
          <w:rFonts w:ascii="Times New Roman" w:hAnsi="Times New Roman" w:cs="Times New Roman"/>
          <w:sz w:val="24"/>
          <w:szCs w:val="24"/>
        </w:rPr>
        <w:t xml:space="preserve"> </w:t>
      </w:r>
      <w:r w:rsidR="008F6BD1">
        <w:rPr>
          <w:rFonts w:ascii="Times New Roman" w:hAnsi="Times New Roman" w:cs="Times New Roman"/>
          <w:sz w:val="24"/>
          <w:szCs w:val="24"/>
        </w:rPr>
        <w:t>story a friend had said in passing</w:t>
      </w:r>
      <w:r w:rsidRPr="00B54CC0">
        <w:rPr>
          <w:rFonts w:ascii="Times New Roman" w:hAnsi="Times New Roman" w:cs="Times New Roman"/>
          <w:sz w:val="24"/>
          <w:szCs w:val="24"/>
        </w:rPr>
        <w:t>. “A client does</w:t>
      </w:r>
      <w:r w:rsidR="00122A68">
        <w:rPr>
          <w:rFonts w:ascii="Times New Roman" w:hAnsi="Times New Roman" w:cs="Times New Roman"/>
          <w:sz w:val="24"/>
          <w:szCs w:val="24"/>
        </w:rPr>
        <w:t xml:space="preserve"> </w:t>
      </w:r>
      <w:r w:rsidRPr="00B54CC0">
        <w:rPr>
          <w:rFonts w:ascii="Times New Roman" w:hAnsi="Times New Roman" w:cs="Times New Roman"/>
          <w:sz w:val="24"/>
          <w:szCs w:val="24"/>
        </w:rPr>
        <w:t>n</w:t>
      </w:r>
      <w:r w:rsidR="00122A68">
        <w:rPr>
          <w:rFonts w:ascii="Times New Roman" w:hAnsi="Times New Roman" w:cs="Times New Roman"/>
          <w:sz w:val="24"/>
          <w:szCs w:val="24"/>
        </w:rPr>
        <w:t>o</w:t>
      </w:r>
      <w:r w:rsidRPr="00B54CC0">
        <w:rPr>
          <w:rFonts w:ascii="Times New Roman" w:hAnsi="Times New Roman" w:cs="Times New Roman"/>
          <w:sz w:val="24"/>
          <w:szCs w:val="24"/>
        </w:rPr>
        <w:t xml:space="preserve">t know what they want. They want a painting and they have a rough idea of how it is to look but they </w:t>
      </w:r>
      <w:r w:rsidR="009B6A42" w:rsidRPr="00B54CC0">
        <w:rPr>
          <w:rFonts w:ascii="Times New Roman" w:hAnsi="Times New Roman" w:cs="Times New Roman"/>
          <w:sz w:val="24"/>
          <w:szCs w:val="24"/>
        </w:rPr>
        <w:t>can</w:t>
      </w:r>
      <w:r w:rsidR="00122A68">
        <w:rPr>
          <w:rFonts w:ascii="Times New Roman" w:hAnsi="Times New Roman" w:cs="Times New Roman"/>
          <w:sz w:val="24"/>
          <w:szCs w:val="24"/>
        </w:rPr>
        <w:t>no</w:t>
      </w:r>
      <w:r w:rsidR="009B6A42" w:rsidRPr="00B54CC0">
        <w:rPr>
          <w:rFonts w:ascii="Times New Roman" w:hAnsi="Times New Roman" w:cs="Times New Roman"/>
          <w:sz w:val="24"/>
          <w:szCs w:val="24"/>
        </w:rPr>
        <w:t>t</w:t>
      </w:r>
      <w:r w:rsidRPr="00B54CC0">
        <w:rPr>
          <w:rFonts w:ascii="Times New Roman" w:hAnsi="Times New Roman" w:cs="Times New Roman"/>
          <w:sz w:val="24"/>
          <w:szCs w:val="24"/>
        </w:rPr>
        <w:t xml:space="preserve"> do it themselves. </w:t>
      </w:r>
      <w:r w:rsidR="009B6A42" w:rsidRPr="00B54CC0">
        <w:rPr>
          <w:rFonts w:ascii="Times New Roman" w:hAnsi="Times New Roman" w:cs="Times New Roman"/>
          <w:sz w:val="24"/>
          <w:szCs w:val="24"/>
        </w:rPr>
        <w:t>It’s</w:t>
      </w:r>
      <w:r w:rsidRPr="00B54CC0">
        <w:rPr>
          <w:rFonts w:ascii="Times New Roman" w:hAnsi="Times New Roman" w:cs="Times New Roman"/>
          <w:sz w:val="24"/>
          <w:szCs w:val="24"/>
        </w:rPr>
        <w:t xml:space="preserve"> up to the programmer who has all the paints and brushes to create this painting for them. However, no matter how good the client is at describing their painting it will never look like what they wanted by the end. Instead, the programmer needs to continuously show the painting to the client as much as they can while </w:t>
      </w:r>
      <w:r w:rsidR="009B6A42" w:rsidRPr="00B54CC0">
        <w:rPr>
          <w:rFonts w:ascii="Times New Roman" w:hAnsi="Times New Roman" w:cs="Times New Roman"/>
          <w:sz w:val="24"/>
          <w:szCs w:val="24"/>
        </w:rPr>
        <w:t>they’re</w:t>
      </w:r>
      <w:r w:rsidRPr="00B54CC0">
        <w:rPr>
          <w:rFonts w:ascii="Times New Roman" w:hAnsi="Times New Roman" w:cs="Times New Roman"/>
          <w:sz w:val="24"/>
          <w:szCs w:val="24"/>
        </w:rPr>
        <w:t xml:space="preserve"> painting so they can get feedback and so they </w:t>
      </w:r>
      <w:r w:rsidR="009B6A42" w:rsidRPr="00B54CC0">
        <w:rPr>
          <w:rFonts w:ascii="Times New Roman" w:hAnsi="Times New Roman" w:cs="Times New Roman"/>
          <w:sz w:val="24"/>
          <w:szCs w:val="24"/>
        </w:rPr>
        <w:t xml:space="preserve">get it to resemble as closely as possible to what the client wants.” Lean works by getting the product to the client as quickly as possible to get feedback quickly so that big </w:t>
      </w:r>
      <w:r w:rsidR="004C0E18" w:rsidRPr="00B54CC0">
        <w:rPr>
          <w:rFonts w:ascii="Times New Roman" w:hAnsi="Times New Roman" w:cs="Times New Roman"/>
          <w:sz w:val="24"/>
          <w:szCs w:val="24"/>
        </w:rPr>
        <w:t>decisions can be delayed until all the facts are there and it is exactly what the client wants without any uncertainty.</w:t>
      </w:r>
    </w:p>
    <w:p w:rsidR="00F3440C" w:rsidRPr="00B54CC0" w:rsidRDefault="00F3440C" w:rsidP="00F60C41">
      <w:pPr>
        <w:pStyle w:val="Heading2"/>
        <w:rPr>
          <w:color w:val="auto"/>
        </w:rPr>
      </w:pPr>
      <w:bookmarkStart w:id="21" w:name="_Toc338753401"/>
      <w:r w:rsidRPr="00B54CC0">
        <w:rPr>
          <w:color w:val="auto"/>
        </w:rPr>
        <w:t>7.3 Gaming Interface</w:t>
      </w:r>
      <w:bookmarkEnd w:id="21"/>
    </w:p>
    <w:p w:rsidR="00F60C41" w:rsidRPr="00B54CC0" w:rsidRDefault="00F05D0F" w:rsidP="00352695">
      <w:pPr>
        <w:spacing w:line="360" w:lineRule="auto"/>
        <w:rPr>
          <w:rFonts w:ascii="Times New Roman" w:hAnsi="Times New Roman" w:cs="Times New Roman"/>
          <w:sz w:val="24"/>
          <w:szCs w:val="24"/>
        </w:rPr>
      </w:pPr>
      <w:r w:rsidRPr="00B54CC0">
        <w:rPr>
          <w:rFonts w:ascii="Times New Roman" w:hAnsi="Times New Roman" w:cs="Times New Roman"/>
          <w:sz w:val="24"/>
          <w:szCs w:val="24"/>
        </w:rPr>
        <w:t xml:space="preserve">One of the big changes to the design of the program was the way users were navigated around the program. </w:t>
      </w:r>
      <w:r w:rsidR="00251529" w:rsidRPr="00B54CC0">
        <w:rPr>
          <w:rFonts w:ascii="Times New Roman" w:hAnsi="Times New Roman" w:cs="Times New Roman"/>
          <w:sz w:val="24"/>
          <w:szCs w:val="24"/>
        </w:rPr>
        <w:t xml:space="preserve">Originally the concept </w:t>
      </w:r>
      <w:r w:rsidRPr="00B54CC0">
        <w:rPr>
          <w:rFonts w:ascii="Times New Roman" w:hAnsi="Times New Roman" w:cs="Times New Roman"/>
          <w:sz w:val="24"/>
          <w:szCs w:val="24"/>
        </w:rPr>
        <w:t>was to open one mini form after another that gave you possible areas that a user may want to visit. This would have done the job that the client wanted however, usability wise it was</w:t>
      </w:r>
      <w:r w:rsidR="00122A68">
        <w:rPr>
          <w:rFonts w:ascii="Times New Roman" w:hAnsi="Times New Roman" w:cs="Times New Roman"/>
          <w:sz w:val="24"/>
          <w:szCs w:val="24"/>
        </w:rPr>
        <w:t xml:space="preserve"> </w:t>
      </w:r>
      <w:r w:rsidRPr="00B54CC0">
        <w:rPr>
          <w:rFonts w:ascii="Times New Roman" w:hAnsi="Times New Roman" w:cs="Times New Roman"/>
          <w:sz w:val="24"/>
          <w:szCs w:val="24"/>
        </w:rPr>
        <w:t>n</w:t>
      </w:r>
      <w:r w:rsidR="00122A68">
        <w:rPr>
          <w:rFonts w:ascii="Times New Roman" w:hAnsi="Times New Roman" w:cs="Times New Roman"/>
          <w:sz w:val="24"/>
          <w:szCs w:val="24"/>
        </w:rPr>
        <w:t>o</w:t>
      </w:r>
      <w:r w:rsidRPr="00B54CC0">
        <w:rPr>
          <w:rFonts w:ascii="Times New Roman" w:hAnsi="Times New Roman" w:cs="Times New Roman"/>
          <w:sz w:val="24"/>
          <w:szCs w:val="24"/>
        </w:rPr>
        <w:t xml:space="preserve">t very friendly and caused some confusion. The comments and specifications that the client and the other testers came back with pointed towards a design very similar to that of a gaming introductory menu. </w:t>
      </w:r>
      <w:r w:rsidR="00691F32" w:rsidRPr="00B54CC0">
        <w:rPr>
          <w:rFonts w:ascii="Times New Roman" w:hAnsi="Times New Roman" w:cs="Times New Roman"/>
          <w:sz w:val="24"/>
          <w:szCs w:val="24"/>
        </w:rPr>
        <w:t>Users want to be lead through an application the first time</w:t>
      </w:r>
      <w:r w:rsidRPr="00B54CC0">
        <w:rPr>
          <w:rFonts w:ascii="Times New Roman" w:hAnsi="Times New Roman" w:cs="Times New Roman"/>
          <w:sz w:val="24"/>
          <w:szCs w:val="24"/>
        </w:rPr>
        <w:t xml:space="preserve"> they use it and maybe a couple more times afterwards</w:t>
      </w:r>
      <w:r w:rsidR="00691F32" w:rsidRPr="00B54CC0">
        <w:rPr>
          <w:rFonts w:ascii="Times New Roman" w:hAnsi="Times New Roman" w:cs="Times New Roman"/>
          <w:sz w:val="24"/>
          <w:szCs w:val="24"/>
        </w:rPr>
        <w:t xml:space="preserve">, basically having their hand held as they progress through. </w:t>
      </w:r>
      <w:r w:rsidR="00BE48BE" w:rsidRPr="00B54CC0">
        <w:rPr>
          <w:rFonts w:ascii="Times New Roman" w:hAnsi="Times New Roman" w:cs="Times New Roman"/>
          <w:sz w:val="24"/>
          <w:szCs w:val="24"/>
        </w:rPr>
        <w:t>This is to create an easy learning curve for users using the program for the first time.</w:t>
      </w:r>
      <w:r w:rsidR="00551B41">
        <w:rPr>
          <w:rFonts w:ascii="Times New Roman" w:hAnsi="Times New Roman" w:cs="Times New Roman"/>
          <w:sz w:val="24"/>
          <w:szCs w:val="24"/>
        </w:rPr>
        <w:t xml:space="preserve"> An example of the intro screen can be seen on the following page in Figures 7.3.1 and 7.3.2.</w:t>
      </w:r>
    </w:p>
    <w:p w:rsidR="00B06373" w:rsidRPr="00B54CC0" w:rsidRDefault="0059545A" w:rsidP="00352695">
      <w:pPr>
        <w:spacing w:line="360" w:lineRule="auto"/>
        <w:rPr>
          <w:rFonts w:ascii="Times New Roman" w:hAnsi="Times New Roman" w:cs="Times New Roman"/>
          <w:sz w:val="24"/>
          <w:szCs w:val="24"/>
        </w:rPr>
      </w:pPr>
      <w:r w:rsidRPr="00B54CC0">
        <w:rPr>
          <w:rFonts w:ascii="Times New Roman" w:hAnsi="Times New Roman" w:cs="Times New Roman"/>
          <w:sz w:val="24"/>
          <w:szCs w:val="24"/>
        </w:rPr>
        <w:lastRenderedPageBreak/>
        <w:t xml:space="preserve">Flash games on the internet and mobile devices all share a consistent design to them. You could have created the best game in the world but made a poor main menu screen. If users struggle with your main menu then the likely hood of them playing your game is very low. </w:t>
      </w:r>
      <w:r w:rsidR="00F55C49" w:rsidRPr="00B54CC0">
        <w:rPr>
          <w:rFonts w:ascii="Times New Roman" w:hAnsi="Times New Roman" w:cs="Times New Roman"/>
          <w:sz w:val="24"/>
          <w:szCs w:val="24"/>
        </w:rPr>
        <w:t xml:space="preserve">The same rule applies for books. </w:t>
      </w:r>
      <w:r w:rsidR="00F94AB8" w:rsidRPr="00B54CC0">
        <w:rPr>
          <w:rFonts w:ascii="Times New Roman" w:hAnsi="Times New Roman" w:cs="Times New Roman"/>
          <w:sz w:val="24"/>
          <w:szCs w:val="24"/>
        </w:rPr>
        <w:t xml:space="preserve">An Eye-Tracking study showed </w:t>
      </w:r>
      <w:r w:rsidR="00B06373" w:rsidRPr="00B54CC0">
        <w:rPr>
          <w:rFonts w:ascii="Times New Roman" w:hAnsi="Times New Roman" w:cs="Times New Roman"/>
          <w:sz w:val="24"/>
          <w:szCs w:val="24"/>
          <w:shd w:val="clear" w:color="auto" w:fill="FFFFFF"/>
        </w:rPr>
        <w:t>that</w:t>
      </w:r>
      <w:r w:rsidR="00F94AB8" w:rsidRPr="00B54CC0">
        <w:rPr>
          <w:rFonts w:ascii="Times New Roman" w:hAnsi="Times New Roman" w:cs="Times New Roman"/>
          <w:sz w:val="24"/>
          <w:szCs w:val="24"/>
          <w:shd w:val="clear" w:color="auto" w:fill="FFFFFF"/>
        </w:rPr>
        <w:t xml:space="preserve"> participants spent an average of 20 seconds on each website.</w:t>
      </w:r>
      <w:r w:rsidR="00B06373" w:rsidRPr="00B54CC0">
        <w:rPr>
          <w:rFonts w:ascii="Times New Roman" w:hAnsi="Times New Roman" w:cs="Times New Roman"/>
          <w:sz w:val="24"/>
          <w:szCs w:val="24"/>
          <w:shd w:val="clear" w:color="auto" w:fill="FFFFFF"/>
        </w:rPr>
        <w:t xml:space="preserve"> (</w:t>
      </w:r>
      <w:r w:rsidR="00B06373" w:rsidRPr="00B54CC0">
        <w:rPr>
          <w:rStyle w:val="Emphasis"/>
          <w:rFonts w:ascii="Times New Roman" w:hAnsi="Times New Roman" w:cs="Times New Roman"/>
          <w:sz w:val="24"/>
          <w:szCs w:val="24"/>
          <w:shd w:val="clear" w:color="auto" w:fill="CCCCCC"/>
        </w:rPr>
        <w:t>1995-2012 ScienceDaily LLC)</w:t>
      </w:r>
      <w:r w:rsidR="00F94AB8" w:rsidRPr="00B54CC0">
        <w:rPr>
          <w:rFonts w:ascii="Times New Roman" w:hAnsi="Times New Roman" w:cs="Times New Roman"/>
          <w:sz w:val="24"/>
          <w:szCs w:val="24"/>
        </w:rPr>
        <w:t xml:space="preserve"> </w:t>
      </w:r>
      <w:r w:rsidR="00B06373" w:rsidRPr="00B54CC0">
        <w:rPr>
          <w:rFonts w:ascii="Times New Roman" w:hAnsi="Times New Roman" w:cs="Times New Roman"/>
          <w:sz w:val="24"/>
          <w:szCs w:val="24"/>
          <w:shd w:val="clear" w:color="auto" w:fill="FFFFFF"/>
        </w:rPr>
        <w:t>B</w:t>
      </w:r>
      <w:r w:rsidR="00F94AB8" w:rsidRPr="00B54CC0">
        <w:rPr>
          <w:rFonts w:ascii="Times New Roman" w:hAnsi="Times New Roman" w:cs="Times New Roman"/>
          <w:sz w:val="24"/>
          <w:szCs w:val="24"/>
          <w:shd w:val="clear" w:color="auto" w:fill="FFFFFF"/>
        </w:rPr>
        <w:t>ookstore browsers take ten to twenty seconds on average to decide whether to purchase or re</w:t>
      </w:r>
      <w:r w:rsidR="00B06373" w:rsidRPr="00B54CC0">
        <w:rPr>
          <w:rFonts w:ascii="Times New Roman" w:hAnsi="Times New Roman" w:cs="Times New Roman"/>
          <w:sz w:val="24"/>
          <w:szCs w:val="24"/>
          <w:shd w:val="clear" w:color="auto" w:fill="FFFFFF"/>
        </w:rPr>
        <w:t>-</w:t>
      </w:r>
      <w:r w:rsidR="00F94AB8" w:rsidRPr="00B54CC0">
        <w:rPr>
          <w:rFonts w:ascii="Times New Roman" w:hAnsi="Times New Roman" w:cs="Times New Roman"/>
          <w:sz w:val="24"/>
          <w:szCs w:val="24"/>
          <w:shd w:val="clear" w:color="auto" w:fill="FFFFFF"/>
        </w:rPr>
        <w:t>shelve a book.</w:t>
      </w:r>
      <w:r w:rsidR="00F94AB8" w:rsidRPr="00B54CC0">
        <w:rPr>
          <w:rFonts w:ascii="Times New Roman" w:hAnsi="Times New Roman" w:cs="Times New Roman"/>
          <w:sz w:val="24"/>
          <w:szCs w:val="24"/>
        </w:rPr>
        <w:t xml:space="preserve"> </w:t>
      </w:r>
      <w:r w:rsidR="00B06373" w:rsidRPr="00B54CC0">
        <w:rPr>
          <w:rFonts w:ascii="Times New Roman" w:hAnsi="Times New Roman" w:cs="Times New Roman"/>
          <w:sz w:val="24"/>
          <w:szCs w:val="24"/>
        </w:rPr>
        <w:t>(</w:t>
      </w:r>
      <w:r w:rsidR="00B06373" w:rsidRPr="00B54CC0">
        <w:rPr>
          <w:rFonts w:ascii="Times New Roman" w:hAnsi="Times New Roman" w:cs="Times New Roman"/>
          <w:sz w:val="24"/>
          <w:szCs w:val="24"/>
          <w:shd w:val="clear" w:color="auto" w:fill="FFFFFF"/>
        </w:rPr>
        <w:t>2012, Meredith Corporation)</w:t>
      </w:r>
      <w:r w:rsidR="00F94AB8" w:rsidRPr="00B54CC0">
        <w:rPr>
          <w:rFonts w:ascii="Times New Roman" w:hAnsi="Times New Roman" w:cs="Times New Roman"/>
          <w:sz w:val="24"/>
          <w:szCs w:val="24"/>
        </w:rPr>
        <w:t>. Although different sources of information, both have shown through studies that it takes around about 20 seconds for users to decide whether they want to work with a product or not. The same applies for program</w:t>
      </w:r>
      <w:r w:rsidR="00B06373" w:rsidRPr="00B54CC0">
        <w:rPr>
          <w:rFonts w:ascii="Times New Roman" w:hAnsi="Times New Roman" w:cs="Times New Roman"/>
          <w:sz w:val="24"/>
          <w:szCs w:val="24"/>
        </w:rPr>
        <w:t>s</w:t>
      </w:r>
      <w:r w:rsidR="00F94AB8" w:rsidRPr="00B54CC0">
        <w:rPr>
          <w:rFonts w:ascii="Times New Roman" w:hAnsi="Times New Roman" w:cs="Times New Roman"/>
          <w:sz w:val="24"/>
          <w:szCs w:val="24"/>
        </w:rPr>
        <w:t>. With the game menu style design, users can decide what they want to do with the options available and decide if they want to use the program or not.</w:t>
      </w:r>
      <w:r w:rsidR="00B06373" w:rsidRPr="00B54CC0">
        <w:rPr>
          <w:rFonts w:ascii="Times New Roman" w:hAnsi="Times New Roman" w:cs="Times New Roman"/>
          <w:sz w:val="24"/>
          <w:szCs w:val="24"/>
        </w:rPr>
        <w:t xml:space="preserve"> The idea is to offer as much information as the user requires to assess whether they will use the software or not.</w:t>
      </w:r>
    </w:p>
    <w:p w:rsidR="003E18D5" w:rsidRDefault="00551B41">
      <w:pPr>
        <w:rPr>
          <w:rFonts w:ascii="Times New Roman" w:eastAsiaTheme="majorEastAsia" w:hAnsi="Times New Roman" w:cs="Times New Roman"/>
          <w:b/>
          <w:bCs/>
          <w:sz w:val="24"/>
          <w:szCs w:val="24"/>
        </w:rPr>
      </w:pPr>
      <w:bookmarkStart w:id="22" w:name="_Toc338753402"/>
      <w:r>
        <w:rPr>
          <w:noProof/>
        </w:rPr>
        <w:pict>
          <v:shape id="_x0000_s1080" type="#_x0000_t202" style="position:absolute;margin-left:66.8pt;margin-top:428.8pt;width:309.9pt;height:.05pt;z-index:251738112" stroked="f">
            <v:textbox style="mso-next-textbox:#_x0000_s1080;mso-fit-shape-to-text:t" inset="0,0,0,0">
              <w:txbxContent>
                <w:p w:rsidR="00551B41" w:rsidRPr="00551B41" w:rsidRDefault="00551B41" w:rsidP="00551B41">
                  <w:pPr>
                    <w:pStyle w:val="Caption"/>
                    <w:jc w:val="center"/>
                    <w:rPr>
                      <w:rFonts w:ascii="Times New Roman" w:hAnsi="Times New Roman" w:cs="Times New Roman"/>
                      <w:noProof/>
                      <w:sz w:val="24"/>
                      <w:szCs w:val="24"/>
                    </w:rPr>
                  </w:pPr>
                  <w:r>
                    <w:t xml:space="preserve">Figure 7.3.2 Menu Opened to </w:t>
                  </w:r>
                  <w:proofErr w:type="gramStart"/>
                  <w:r>
                    <w:t>Create</w:t>
                  </w:r>
                  <w:proofErr w:type="gramEnd"/>
                  <w:r>
                    <w:t xml:space="preserve"> and Open sessions</w:t>
                  </w:r>
                </w:p>
              </w:txbxContent>
            </v:textbox>
          </v:shape>
        </w:pict>
      </w:r>
      <w:r>
        <w:rPr>
          <w:rFonts w:ascii="Times New Roman" w:hAnsi="Times New Roman" w:cs="Times New Roman"/>
          <w:noProof/>
          <w:sz w:val="24"/>
          <w:szCs w:val="24"/>
          <w:lang w:eastAsia="en-NZ"/>
        </w:rPr>
        <w:drawing>
          <wp:anchor distT="0" distB="0" distL="114300" distR="114300" simplePos="0" relativeHeight="251732992" behindDoc="0" locked="0" layoutInCell="1" allowOverlap="1">
            <wp:simplePos x="0" y="0"/>
            <wp:positionH relativeFrom="column">
              <wp:posOffset>848783</wp:posOffset>
            </wp:positionH>
            <wp:positionV relativeFrom="paragraph">
              <wp:posOffset>2865966</wp:posOffset>
            </wp:positionV>
            <wp:extent cx="3935730" cy="2523067"/>
            <wp:effectExtent l="19050" t="0" r="7620" b="0"/>
            <wp:wrapNone/>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3935730" cy="2523067"/>
                    </a:xfrm>
                    <a:prstGeom prst="rect">
                      <a:avLst/>
                    </a:prstGeom>
                    <a:noFill/>
                    <a:ln w="9525">
                      <a:noFill/>
                      <a:miter lim="800000"/>
                      <a:headEnd/>
                      <a:tailEnd/>
                    </a:ln>
                  </pic:spPr>
                </pic:pic>
              </a:graphicData>
            </a:graphic>
          </wp:anchor>
        </w:drawing>
      </w:r>
      <w:r>
        <w:rPr>
          <w:noProof/>
        </w:rPr>
        <w:pict>
          <v:shape id="_x0000_s1079" type="#_x0000_t202" style="position:absolute;margin-left:66.8pt;margin-top:190.15pt;width:310.35pt;height:.05pt;z-index:251736064;mso-position-horizontal-relative:text;mso-position-vertical-relative:text" stroked="f">
            <v:textbox style="mso-next-textbox:#_x0000_s1079;mso-fit-shape-to-text:t" inset="0,0,0,0">
              <w:txbxContent>
                <w:p w:rsidR="00551B41" w:rsidRPr="00010B78" w:rsidRDefault="00551B41" w:rsidP="00551B41">
                  <w:pPr>
                    <w:pStyle w:val="Caption"/>
                    <w:jc w:val="center"/>
                    <w:rPr>
                      <w:rFonts w:ascii="Times New Roman" w:hAnsi="Times New Roman" w:cs="Times New Roman"/>
                      <w:noProof/>
                      <w:sz w:val="24"/>
                      <w:szCs w:val="24"/>
                    </w:rPr>
                  </w:pPr>
                  <w:r>
                    <w:t>Figure 7.3.1 Menu Opened when no other form is opened</w:t>
                  </w:r>
                </w:p>
              </w:txbxContent>
            </v:textbox>
          </v:shape>
        </w:pict>
      </w:r>
      <w:r>
        <w:rPr>
          <w:rFonts w:ascii="Times New Roman" w:hAnsi="Times New Roman" w:cs="Times New Roman"/>
          <w:noProof/>
          <w:sz w:val="24"/>
          <w:szCs w:val="24"/>
          <w:lang w:eastAsia="en-NZ"/>
        </w:rPr>
        <w:drawing>
          <wp:anchor distT="0" distB="0" distL="114300" distR="114300" simplePos="0" relativeHeight="251734016" behindDoc="0" locked="0" layoutInCell="1" allowOverlap="1">
            <wp:simplePos x="0" y="0"/>
            <wp:positionH relativeFrom="column">
              <wp:posOffset>848360</wp:posOffset>
            </wp:positionH>
            <wp:positionV relativeFrom="paragraph">
              <wp:posOffset>-131445</wp:posOffset>
            </wp:positionV>
            <wp:extent cx="3941445" cy="2489200"/>
            <wp:effectExtent l="19050" t="0" r="1905" b="0"/>
            <wp:wrapNone/>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3941445" cy="2489200"/>
                    </a:xfrm>
                    <a:prstGeom prst="rect">
                      <a:avLst/>
                    </a:prstGeom>
                    <a:noFill/>
                    <a:ln w="9525">
                      <a:noFill/>
                      <a:miter lim="800000"/>
                      <a:headEnd/>
                      <a:tailEnd/>
                    </a:ln>
                  </pic:spPr>
                </pic:pic>
              </a:graphicData>
            </a:graphic>
          </wp:anchor>
        </w:drawing>
      </w:r>
      <w:r w:rsidR="003E18D5">
        <w:rPr>
          <w:rFonts w:ascii="Times New Roman" w:hAnsi="Times New Roman" w:cs="Times New Roman"/>
          <w:sz w:val="24"/>
          <w:szCs w:val="24"/>
        </w:rPr>
        <w:br w:type="page"/>
      </w:r>
    </w:p>
    <w:p w:rsidR="00021A20" w:rsidRPr="00B54CC0" w:rsidRDefault="00344038" w:rsidP="00352695">
      <w:pPr>
        <w:pStyle w:val="Heading1"/>
        <w:spacing w:line="360" w:lineRule="auto"/>
        <w:rPr>
          <w:rFonts w:ascii="Times New Roman" w:hAnsi="Times New Roman" w:cs="Times New Roman"/>
          <w:color w:val="auto"/>
          <w:sz w:val="24"/>
          <w:szCs w:val="24"/>
        </w:rPr>
      </w:pPr>
      <w:r w:rsidRPr="00B54CC0">
        <w:rPr>
          <w:rFonts w:ascii="Times New Roman" w:hAnsi="Times New Roman" w:cs="Times New Roman"/>
          <w:color w:val="auto"/>
          <w:sz w:val="24"/>
          <w:szCs w:val="24"/>
        </w:rPr>
        <w:lastRenderedPageBreak/>
        <w:t>8</w:t>
      </w:r>
      <w:r w:rsidR="008D7B99">
        <w:rPr>
          <w:rFonts w:ascii="Times New Roman" w:hAnsi="Times New Roman" w:cs="Times New Roman"/>
          <w:color w:val="auto"/>
          <w:sz w:val="24"/>
          <w:szCs w:val="24"/>
        </w:rPr>
        <w:t>.</w:t>
      </w:r>
      <w:r w:rsidRPr="00B54CC0">
        <w:rPr>
          <w:rFonts w:ascii="Times New Roman" w:hAnsi="Times New Roman" w:cs="Times New Roman"/>
          <w:color w:val="auto"/>
          <w:sz w:val="24"/>
          <w:szCs w:val="24"/>
        </w:rPr>
        <w:t xml:space="preserve"> </w:t>
      </w:r>
      <w:r w:rsidR="00021A20" w:rsidRPr="00B54CC0">
        <w:rPr>
          <w:rFonts w:ascii="Times New Roman" w:hAnsi="Times New Roman" w:cs="Times New Roman"/>
          <w:color w:val="auto"/>
          <w:sz w:val="24"/>
          <w:szCs w:val="24"/>
        </w:rPr>
        <w:t>Data Collection</w:t>
      </w:r>
      <w:bookmarkEnd w:id="22"/>
    </w:p>
    <w:p w:rsidR="00171D34" w:rsidRPr="00B54CC0" w:rsidRDefault="00021A20" w:rsidP="00CE5A8F">
      <w:pPr>
        <w:spacing w:line="360" w:lineRule="auto"/>
        <w:rPr>
          <w:rFonts w:ascii="Times New Roman" w:hAnsi="Times New Roman" w:cs="Times New Roman"/>
          <w:sz w:val="24"/>
          <w:szCs w:val="24"/>
        </w:rPr>
      </w:pPr>
      <w:r w:rsidRPr="00B54CC0">
        <w:rPr>
          <w:rFonts w:ascii="Times New Roman" w:hAnsi="Times New Roman" w:cs="Times New Roman"/>
          <w:sz w:val="24"/>
          <w:szCs w:val="24"/>
        </w:rPr>
        <w:t xml:space="preserve">The data used in this project consists of an Athletes name, where they positioned at Olympics or World champs, their age at the day of performance and the performance they achieved. This data is then processed down from n amount of data </w:t>
      </w:r>
      <w:r w:rsidR="00B06373" w:rsidRPr="00B54CC0">
        <w:rPr>
          <w:rFonts w:ascii="Times New Roman" w:hAnsi="Times New Roman" w:cs="Times New Roman"/>
          <w:sz w:val="24"/>
          <w:szCs w:val="24"/>
        </w:rPr>
        <w:t>in</w:t>
      </w:r>
      <w:r w:rsidRPr="00B54CC0">
        <w:rPr>
          <w:rFonts w:ascii="Times New Roman" w:hAnsi="Times New Roman" w:cs="Times New Roman"/>
          <w:sz w:val="24"/>
          <w:szCs w:val="24"/>
        </w:rPr>
        <w:t>to three x,</w:t>
      </w:r>
      <w:r w:rsidR="003E18D5">
        <w:rPr>
          <w:rFonts w:ascii="Times New Roman" w:hAnsi="Times New Roman" w:cs="Times New Roman"/>
          <w:sz w:val="24"/>
          <w:szCs w:val="24"/>
        </w:rPr>
        <w:t xml:space="preserve"> </w:t>
      </w:r>
      <w:r w:rsidRPr="00B54CC0">
        <w:rPr>
          <w:rFonts w:ascii="Times New Roman" w:hAnsi="Times New Roman" w:cs="Times New Roman"/>
          <w:sz w:val="24"/>
          <w:szCs w:val="24"/>
        </w:rPr>
        <w:t xml:space="preserve">y coordinates that are used to draw the trend line of that athletes data. An example of the data used is given </w:t>
      </w:r>
      <w:r w:rsidR="00DA31FE">
        <w:rPr>
          <w:rFonts w:ascii="Times New Roman" w:hAnsi="Times New Roman" w:cs="Times New Roman"/>
          <w:sz w:val="24"/>
          <w:szCs w:val="24"/>
        </w:rPr>
        <w:t>in Figure 8.0.1</w:t>
      </w:r>
      <w:r w:rsidRPr="00B54CC0">
        <w:rPr>
          <w:rFonts w:ascii="Times New Roman" w:hAnsi="Times New Roman" w:cs="Times New Roman"/>
          <w:sz w:val="24"/>
          <w:szCs w:val="24"/>
        </w:rPr>
        <w:t xml:space="preserve">. </w:t>
      </w:r>
    </w:p>
    <w:tbl>
      <w:tblPr>
        <w:tblW w:w="9107" w:type="dxa"/>
        <w:jc w:val="center"/>
        <w:tblLook w:val="04A0"/>
      </w:tblPr>
      <w:tblGrid>
        <w:gridCol w:w="1607"/>
        <w:gridCol w:w="1085"/>
        <w:gridCol w:w="848"/>
        <w:gridCol w:w="1016"/>
        <w:gridCol w:w="1556"/>
        <w:gridCol w:w="1131"/>
        <w:gridCol w:w="848"/>
        <w:gridCol w:w="1016"/>
      </w:tblGrid>
      <w:tr w:rsidR="00021A20" w:rsidRPr="00B54CC0" w:rsidTr="00B4517C">
        <w:trPr>
          <w:trHeight w:val="300"/>
          <w:jc w:val="center"/>
        </w:trPr>
        <w:tc>
          <w:tcPr>
            <w:tcW w:w="1617" w:type="dxa"/>
            <w:tcBorders>
              <w:top w:val="single" w:sz="8" w:space="0" w:color="000000"/>
              <w:left w:val="single" w:sz="8" w:space="0" w:color="000000"/>
              <w:bottom w:val="single" w:sz="4" w:space="0" w:color="000000"/>
              <w:right w:val="single" w:sz="4" w:space="0" w:color="000000"/>
            </w:tcBorders>
            <w:shd w:val="clear" w:color="000000" w:fill="F0F0F0"/>
            <w:hideMark/>
          </w:tcPr>
          <w:p w:rsidR="00021A20" w:rsidRPr="00B54CC0" w:rsidRDefault="00021A20" w:rsidP="00CE5A8F">
            <w:pPr>
              <w:spacing w:after="0" w:line="360" w:lineRule="auto"/>
              <w:jc w:val="center"/>
              <w:rPr>
                <w:rFonts w:ascii="Times New Roman" w:eastAsia="Times New Roman" w:hAnsi="Times New Roman" w:cs="Times New Roman"/>
                <w:b/>
                <w:bCs/>
                <w:sz w:val="24"/>
                <w:szCs w:val="24"/>
                <w:lang w:eastAsia="en-NZ"/>
              </w:rPr>
            </w:pPr>
            <w:bookmarkStart w:id="23" w:name="RANGE!A1"/>
            <w:r w:rsidRPr="00B54CC0">
              <w:rPr>
                <w:rFonts w:ascii="Times New Roman" w:eastAsia="Times New Roman" w:hAnsi="Times New Roman" w:cs="Times New Roman"/>
                <w:b/>
                <w:bCs/>
                <w:sz w:val="24"/>
                <w:szCs w:val="24"/>
                <w:lang w:eastAsia="en-NZ"/>
              </w:rPr>
              <w:t>Athlete1</w:t>
            </w:r>
            <w:bookmarkEnd w:id="23"/>
          </w:p>
        </w:tc>
        <w:tc>
          <w:tcPr>
            <w:tcW w:w="1087" w:type="dxa"/>
            <w:tcBorders>
              <w:top w:val="single" w:sz="8" w:space="0" w:color="000000"/>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jc w:val="center"/>
              <w:rPr>
                <w:rFonts w:ascii="Times New Roman" w:eastAsia="Times New Roman" w:hAnsi="Times New Roman" w:cs="Times New Roman"/>
                <w:b/>
                <w:bCs/>
                <w:sz w:val="24"/>
                <w:szCs w:val="24"/>
                <w:lang w:eastAsia="en-NZ"/>
              </w:rPr>
            </w:pPr>
            <w:r w:rsidRPr="00B54CC0">
              <w:rPr>
                <w:rFonts w:ascii="Times New Roman" w:eastAsia="Times New Roman" w:hAnsi="Times New Roman" w:cs="Times New Roman"/>
                <w:b/>
                <w:bCs/>
                <w:sz w:val="24"/>
                <w:szCs w:val="24"/>
                <w:lang w:eastAsia="en-NZ"/>
              </w:rPr>
              <w:t>Status1</w:t>
            </w:r>
          </w:p>
        </w:tc>
        <w:tc>
          <w:tcPr>
            <w:tcW w:w="850" w:type="dxa"/>
            <w:tcBorders>
              <w:top w:val="single" w:sz="8" w:space="0" w:color="000000"/>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jc w:val="center"/>
              <w:rPr>
                <w:rFonts w:ascii="Times New Roman" w:eastAsia="Times New Roman" w:hAnsi="Times New Roman" w:cs="Times New Roman"/>
                <w:b/>
                <w:bCs/>
                <w:sz w:val="24"/>
                <w:szCs w:val="24"/>
                <w:lang w:eastAsia="en-NZ"/>
              </w:rPr>
            </w:pPr>
            <w:r w:rsidRPr="00B54CC0">
              <w:rPr>
                <w:rFonts w:ascii="Times New Roman" w:eastAsia="Times New Roman" w:hAnsi="Times New Roman" w:cs="Times New Roman"/>
                <w:b/>
                <w:bCs/>
                <w:sz w:val="24"/>
                <w:szCs w:val="24"/>
                <w:lang w:eastAsia="en-NZ"/>
              </w:rPr>
              <w:t>Age1</w:t>
            </w:r>
          </w:p>
        </w:tc>
        <w:tc>
          <w:tcPr>
            <w:tcW w:w="1017" w:type="dxa"/>
            <w:tcBorders>
              <w:top w:val="single" w:sz="8" w:space="0" w:color="000000"/>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jc w:val="center"/>
              <w:rPr>
                <w:rFonts w:ascii="Times New Roman" w:eastAsia="Times New Roman" w:hAnsi="Times New Roman" w:cs="Times New Roman"/>
                <w:b/>
                <w:bCs/>
                <w:sz w:val="24"/>
                <w:szCs w:val="24"/>
                <w:lang w:eastAsia="en-NZ"/>
              </w:rPr>
            </w:pPr>
            <w:r w:rsidRPr="00B54CC0">
              <w:rPr>
                <w:rFonts w:ascii="Times New Roman" w:eastAsia="Times New Roman" w:hAnsi="Times New Roman" w:cs="Times New Roman"/>
                <w:b/>
                <w:bCs/>
                <w:sz w:val="24"/>
                <w:szCs w:val="24"/>
                <w:lang w:eastAsia="en-NZ"/>
              </w:rPr>
              <w:t>Perf1</w:t>
            </w:r>
          </w:p>
        </w:tc>
        <w:tc>
          <w:tcPr>
            <w:tcW w:w="1535" w:type="dxa"/>
            <w:tcBorders>
              <w:top w:val="single" w:sz="8" w:space="0" w:color="000000"/>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jc w:val="center"/>
              <w:rPr>
                <w:rFonts w:ascii="Times New Roman" w:eastAsia="Times New Roman" w:hAnsi="Times New Roman" w:cs="Times New Roman"/>
                <w:b/>
                <w:bCs/>
                <w:sz w:val="24"/>
                <w:szCs w:val="24"/>
                <w:lang w:eastAsia="en-NZ"/>
              </w:rPr>
            </w:pPr>
            <w:r w:rsidRPr="00B54CC0">
              <w:rPr>
                <w:rFonts w:ascii="Times New Roman" w:eastAsia="Times New Roman" w:hAnsi="Times New Roman" w:cs="Times New Roman"/>
                <w:b/>
                <w:bCs/>
                <w:sz w:val="24"/>
                <w:szCs w:val="24"/>
                <w:lang w:eastAsia="en-NZ"/>
              </w:rPr>
              <w:t>Athlete2</w:t>
            </w:r>
          </w:p>
        </w:tc>
        <w:tc>
          <w:tcPr>
            <w:tcW w:w="1134" w:type="dxa"/>
            <w:tcBorders>
              <w:top w:val="single" w:sz="8" w:space="0" w:color="000000"/>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jc w:val="center"/>
              <w:rPr>
                <w:rFonts w:ascii="Times New Roman" w:eastAsia="Times New Roman" w:hAnsi="Times New Roman" w:cs="Times New Roman"/>
                <w:b/>
                <w:bCs/>
                <w:sz w:val="24"/>
                <w:szCs w:val="24"/>
                <w:lang w:eastAsia="en-NZ"/>
              </w:rPr>
            </w:pPr>
            <w:r w:rsidRPr="00B54CC0">
              <w:rPr>
                <w:rFonts w:ascii="Times New Roman" w:eastAsia="Times New Roman" w:hAnsi="Times New Roman" w:cs="Times New Roman"/>
                <w:b/>
                <w:bCs/>
                <w:sz w:val="24"/>
                <w:szCs w:val="24"/>
                <w:lang w:eastAsia="en-NZ"/>
              </w:rPr>
              <w:t>Status2</w:t>
            </w:r>
          </w:p>
        </w:tc>
        <w:tc>
          <w:tcPr>
            <w:tcW w:w="850" w:type="dxa"/>
            <w:tcBorders>
              <w:top w:val="single" w:sz="8" w:space="0" w:color="000000"/>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jc w:val="center"/>
              <w:rPr>
                <w:rFonts w:ascii="Times New Roman" w:eastAsia="Times New Roman" w:hAnsi="Times New Roman" w:cs="Times New Roman"/>
                <w:b/>
                <w:bCs/>
                <w:sz w:val="24"/>
                <w:szCs w:val="24"/>
                <w:lang w:eastAsia="en-NZ"/>
              </w:rPr>
            </w:pPr>
            <w:r w:rsidRPr="00B54CC0">
              <w:rPr>
                <w:rFonts w:ascii="Times New Roman" w:eastAsia="Times New Roman" w:hAnsi="Times New Roman" w:cs="Times New Roman"/>
                <w:b/>
                <w:bCs/>
                <w:sz w:val="24"/>
                <w:szCs w:val="24"/>
                <w:lang w:eastAsia="en-NZ"/>
              </w:rPr>
              <w:t>Age2</w:t>
            </w:r>
          </w:p>
        </w:tc>
        <w:tc>
          <w:tcPr>
            <w:tcW w:w="1017" w:type="dxa"/>
            <w:tcBorders>
              <w:top w:val="single" w:sz="8" w:space="0" w:color="000000"/>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jc w:val="center"/>
              <w:rPr>
                <w:rFonts w:ascii="Times New Roman" w:eastAsia="Times New Roman" w:hAnsi="Times New Roman" w:cs="Times New Roman"/>
                <w:b/>
                <w:bCs/>
                <w:sz w:val="24"/>
                <w:szCs w:val="24"/>
                <w:lang w:eastAsia="en-NZ"/>
              </w:rPr>
            </w:pPr>
            <w:r w:rsidRPr="00B54CC0">
              <w:rPr>
                <w:rFonts w:ascii="Times New Roman" w:eastAsia="Times New Roman" w:hAnsi="Times New Roman" w:cs="Times New Roman"/>
                <w:b/>
                <w:bCs/>
                <w:sz w:val="24"/>
                <w:szCs w:val="24"/>
                <w:lang w:eastAsia="en-NZ"/>
              </w:rPr>
              <w:t>Perf2</w:t>
            </w:r>
          </w:p>
        </w:tc>
      </w:tr>
      <w:tr w:rsidR="00021A20" w:rsidRPr="00B54CC0" w:rsidTr="00B4517C">
        <w:trPr>
          <w:trHeight w:val="300"/>
          <w:jc w:val="center"/>
        </w:trPr>
        <w:tc>
          <w:tcPr>
            <w:tcW w:w="1617" w:type="dxa"/>
            <w:tcBorders>
              <w:top w:val="nil"/>
              <w:left w:val="single" w:sz="8" w:space="0" w:color="000000"/>
              <w:bottom w:val="single" w:sz="4" w:space="0" w:color="000000"/>
              <w:right w:val="single" w:sz="4" w:space="0" w:color="000000"/>
            </w:tcBorders>
            <w:shd w:val="clear" w:color="000000" w:fill="F0F0F0"/>
            <w:hideMark/>
          </w:tcPr>
          <w:p w:rsidR="00021A20" w:rsidRPr="00B54CC0" w:rsidRDefault="00021A20" w:rsidP="00CE5A8F">
            <w:pPr>
              <w:spacing w:after="0" w:line="360" w:lineRule="auto"/>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Assefa ...</w:t>
            </w:r>
          </w:p>
        </w:tc>
        <w:tc>
          <w:tcPr>
            <w:tcW w:w="1087"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Medal</w:t>
            </w:r>
          </w:p>
        </w:tc>
        <w:tc>
          <w:tcPr>
            <w:tcW w:w="850"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jc w:val="right"/>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17</w:t>
            </w:r>
          </w:p>
        </w:tc>
        <w:tc>
          <w:tcPr>
            <w:tcW w:w="1017"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jc w:val="right"/>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27:49.9</w:t>
            </w:r>
          </w:p>
        </w:tc>
        <w:tc>
          <w:tcPr>
            <w:tcW w:w="1535" w:type="dxa"/>
            <w:tcBorders>
              <w:top w:val="nil"/>
              <w:left w:val="nil"/>
              <w:bottom w:val="single" w:sz="4" w:space="0" w:color="000000"/>
              <w:right w:val="single" w:sz="4" w:space="0" w:color="000000"/>
            </w:tcBorders>
            <w:shd w:val="clear" w:color="000000" w:fill="F0F0F0"/>
            <w:hideMark/>
          </w:tcPr>
          <w:p w:rsidR="00021A20" w:rsidRPr="00B54CC0" w:rsidRDefault="003E18D5" w:rsidP="00CE5A8F">
            <w:pPr>
              <w:spacing w:after="0" w:line="360" w:lineRule="auto"/>
              <w:rPr>
                <w:rFonts w:ascii="Times New Roman" w:eastAsia="Times New Roman" w:hAnsi="Times New Roman" w:cs="Times New Roman"/>
                <w:sz w:val="24"/>
                <w:szCs w:val="24"/>
                <w:lang w:eastAsia="en-NZ"/>
              </w:rPr>
            </w:pPr>
            <w:r>
              <w:rPr>
                <w:rFonts w:ascii="Times New Roman" w:eastAsia="Times New Roman" w:hAnsi="Times New Roman" w:cs="Times New Roman"/>
                <w:sz w:val="24"/>
                <w:szCs w:val="24"/>
                <w:lang w:eastAsia="en-NZ"/>
              </w:rPr>
              <w:t>Abderrahim</w:t>
            </w:r>
            <w:r w:rsidR="00021A20" w:rsidRPr="00B54CC0">
              <w:rPr>
                <w:rFonts w:ascii="Times New Roman" w:eastAsia="Times New Roman" w:hAnsi="Times New Roman" w:cs="Times New Roman"/>
                <w:sz w:val="24"/>
                <w:szCs w:val="24"/>
                <w:lang w:eastAsia="en-NZ"/>
              </w:rPr>
              <w:t>...</w:t>
            </w:r>
          </w:p>
        </w:tc>
        <w:tc>
          <w:tcPr>
            <w:tcW w:w="1134"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Final</w:t>
            </w:r>
          </w:p>
        </w:tc>
        <w:tc>
          <w:tcPr>
            <w:tcW w:w="850"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jc w:val="right"/>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25.1</w:t>
            </w:r>
          </w:p>
        </w:tc>
        <w:tc>
          <w:tcPr>
            <w:tcW w:w="1017"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jc w:val="right"/>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27:49.6</w:t>
            </w:r>
          </w:p>
        </w:tc>
      </w:tr>
      <w:tr w:rsidR="00021A20" w:rsidRPr="00B54CC0" w:rsidTr="00B4517C">
        <w:trPr>
          <w:trHeight w:val="300"/>
          <w:jc w:val="center"/>
        </w:trPr>
        <w:tc>
          <w:tcPr>
            <w:tcW w:w="1617" w:type="dxa"/>
            <w:tcBorders>
              <w:top w:val="nil"/>
              <w:left w:val="single" w:sz="8" w:space="0" w:color="000000"/>
              <w:bottom w:val="single" w:sz="4" w:space="0" w:color="000000"/>
              <w:right w:val="single" w:sz="4" w:space="0" w:color="000000"/>
            </w:tcBorders>
            <w:shd w:val="clear" w:color="000000" w:fill="F0F0F0"/>
            <w:hideMark/>
          </w:tcPr>
          <w:p w:rsidR="00021A20" w:rsidRPr="00B54CC0" w:rsidRDefault="00021A20" w:rsidP="00CE5A8F">
            <w:pPr>
              <w:spacing w:after="0" w:line="360" w:lineRule="auto"/>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Assefa ...</w:t>
            </w:r>
          </w:p>
        </w:tc>
        <w:tc>
          <w:tcPr>
            <w:tcW w:w="1087"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Medal</w:t>
            </w:r>
          </w:p>
        </w:tc>
        <w:tc>
          <w:tcPr>
            <w:tcW w:w="850"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jc w:val="right"/>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20.6</w:t>
            </w:r>
          </w:p>
        </w:tc>
        <w:tc>
          <w:tcPr>
            <w:tcW w:w="1017"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jc w:val="right"/>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27:36.4</w:t>
            </w:r>
          </w:p>
        </w:tc>
        <w:tc>
          <w:tcPr>
            <w:tcW w:w="1535" w:type="dxa"/>
            <w:tcBorders>
              <w:top w:val="nil"/>
              <w:left w:val="nil"/>
              <w:bottom w:val="single" w:sz="4" w:space="0" w:color="000000"/>
              <w:right w:val="single" w:sz="4" w:space="0" w:color="000000"/>
            </w:tcBorders>
            <w:shd w:val="clear" w:color="000000" w:fill="F0F0F0"/>
            <w:hideMark/>
          </w:tcPr>
          <w:p w:rsidR="00021A20" w:rsidRPr="00B54CC0" w:rsidRDefault="003E18D5" w:rsidP="00CE5A8F">
            <w:pPr>
              <w:spacing w:after="0" w:line="360" w:lineRule="auto"/>
              <w:rPr>
                <w:rFonts w:ascii="Times New Roman" w:eastAsia="Times New Roman" w:hAnsi="Times New Roman" w:cs="Times New Roman"/>
                <w:sz w:val="24"/>
                <w:szCs w:val="24"/>
                <w:lang w:eastAsia="en-NZ"/>
              </w:rPr>
            </w:pPr>
            <w:r>
              <w:rPr>
                <w:rFonts w:ascii="Times New Roman" w:eastAsia="Times New Roman" w:hAnsi="Times New Roman" w:cs="Times New Roman"/>
                <w:sz w:val="24"/>
                <w:szCs w:val="24"/>
                <w:lang w:eastAsia="en-NZ"/>
              </w:rPr>
              <w:t>Abderrahim</w:t>
            </w:r>
            <w:r w:rsidR="00021A20" w:rsidRPr="00B54CC0">
              <w:rPr>
                <w:rFonts w:ascii="Times New Roman" w:eastAsia="Times New Roman" w:hAnsi="Times New Roman" w:cs="Times New Roman"/>
                <w:sz w:val="24"/>
                <w:szCs w:val="24"/>
                <w:lang w:eastAsia="en-NZ"/>
              </w:rPr>
              <w:t>...</w:t>
            </w:r>
          </w:p>
        </w:tc>
        <w:tc>
          <w:tcPr>
            <w:tcW w:w="1134"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Final</w:t>
            </w:r>
          </w:p>
        </w:tc>
        <w:tc>
          <w:tcPr>
            <w:tcW w:w="850"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jc w:val="right"/>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27.3</w:t>
            </w:r>
          </w:p>
        </w:tc>
        <w:tc>
          <w:tcPr>
            <w:tcW w:w="1017"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jc w:val="right"/>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27:47.9</w:t>
            </w:r>
          </w:p>
        </w:tc>
      </w:tr>
      <w:tr w:rsidR="00021A20" w:rsidRPr="00B54CC0" w:rsidTr="00B4517C">
        <w:trPr>
          <w:trHeight w:val="300"/>
          <w:jc w:val="center"/>
        </w:trPr>
        <w:tc>
          <w:tcPr>
            <w:tcW w:w="1617" w:type="dxa"/>
            <w:tcBorders>
              <w:top w:val="nil"/>
              <w:left w:val="single" w:sz="8" w:space="0" w:color="000000"/>
              <w:bottom w:val="single" w:sz="4" w:space="0" w:color="000000"/>
              <w:right w:val="single" w:sz="4" w:space="0" w:color="000000"/>
            </w:tcBorders>
            <w:shd w:val="clear" w:color="000000" w:fill="F0F0F0"/>
            <w:hideMark/>
          </w:tcPr>
          <w:p w:rsidR="00021A20" w:rsidRPr="00B54CC0" w:rsidRDefault="00021A20" w:rsidP="00CE5A8F">
            <w:pPr>
              <w:spacing w:after="0" w:line="360" w:lineRule="auto"/>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Assefa ...</w:t>
            </w:r>
          </w:p>
        </w:tc>
        <w:tc>
          <w:tcPr>
            <w:tcW w:w="1087"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Medal</w:t>
            </w:r>
          </w:p>
        </w:tc>
        <w:tc>
          <w:tcPr>
            <w:tcW w:w="850"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jc w:val="right"/>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24.2</w:t>
            </w:r>
          </w:p>
        </w:tc>
        <w:tc>
          <w:tcPr>
            <w:tcW w:w="1017"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jc w:val="right"/>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27:30.7</w:t>
            </w:r>
          </w:p>
        </w:tc>
        <w:tc>
          <w:tcPr>
            <w:tcW w:w="1535" w:type="dxa"/>
            <w:tcBorders>
              <w:top w:val="nil"/>
              <w:left w:val="nil"/>
              <w:bottom w:val="single" w:sz="4" w:space="0" w:color="000000"/>
              <w:right w:val="single" w:sz="4" w:space="0" w:color="000000"/>
            </w:tcBorders>
            <w:shd w:val="clear" w:color="000000" w:fill="F0F0F0"/>
            <w:hideMark/>
          </w:tcPr>
          <w:p w:rsidR="00021A20" w:rsidRPr="00B54CC0" w:rsidRDefault="003E18D5" w:rsidP="00CE5A8F">
            <w:pPr>
              <w:spacing w:after="0" w:line="360" w:lineRule="auto"/>
              <w:rPr>
                <w:rFonts w:ascii="Times New Roman" w:eastAsia="Times New Roman" w:hAnsi="Times New Roman" w:cs="Times New Roman"/>
                <w:sz w:val="24"/>
                <w:szCs w:val="24"/>
                <w:lang w:eastAsia="en-NZ"/>
              </w:rPr>
            </w:pPr>
            <w:r>
              <w:rPr>
                <w:rFonts w:ascii="Times New Roman" w:eastAsia="Times New Roman" w:hAnsi="Times New Roman" w:cs="Times New Roman"/>
                <w:sz w:val="24"/>
                <w:szCs w:val="24"/>
                <w:lang w:eastAsia="en-NZ"/>
              </w:rPr>
              <w:t>Abderrahim</w:t>
            </w:r>
            <w:r w:rsidR="00021A20" w:rsidRPr="00B54CC0">
              <w:rPr>
                <w:rFonts w:ascii="Times New Roman" w:eastAsia="Times New Roman" w:hAnsi="Times New Roman" w:cs="Times New Roman"/>
                <w:sz w:val="24"/>
                <w:szCs w:val="24"/>
                <w:lang w:eastAsia="en-NZ"/>
              </w:rPr>
              <w:t>...</w:t>
            </w:r>
          </w:p>
        </w:tc>
        <w:tc>
          <w:tcPr>
            <w:tcW w:w="1134"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Final</w:t>
            </w:r>
          </w:p>
        </w:tc>
        <w:tc>
          <w:tcPr>
            <w:tcW w:w="850"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jc w:val="right"/>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29.6</w:t>
            </w:r>
          </w:p>
        </w:tc>
        <w:tc>
          <w:tcPr>
            <w:tcW w:w="1017"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jc w:val="right"/>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27:49.2</w:t>
            </w:r>
          </w:p>
        </w:tc>
      </w:tr>
      <w:tr w:rsidR="00021A20" w:rsidRPr="00B54CC0" w:rsidTr="00B4517C">
        <w:trPr>
          <w:trHeight w:val="300"/>
          <w:jc w:val="center"/>
        </w:trPr>
        <w:tc>
          <w:tcPr>
            <w:tcW w:w="1617" w:type="dxa"/>
            <w:tcBorders>
              <w:top w:val="nil"/>
              <w:left w:val="single" w:sz="8" w:space="0" w:color="000000"/>
              <w:bottom w:val="single" w:sz="4" w:space="0" w:color="000000"/>
              <w:right w:val="single" w:sz="4" w:space="0" w:color="000000"/>
            </w:tcBorders>
            <w:shd w:val="clear" w:color="000000" w:fill="F0F0F0"/>
            <w:hideMark/>
          </w:tcPr>
          <w:p w:rsidR="00021A20" w:rsidRPr="00B54CC0" w:rsidRDefault="00021A20" w:rsidP="00CE5A8F">
            <w:pPr>
              <w:spacing w:after="0" w:line="360" w:lineRule="auto"/>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Charles ...</w:t>
            </w:r>
          </w:p>
        </w:tc>
        <w:tc>
          <w:tcPr>
            <w:tcW w:w="1087"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Medal</w:t>
            </w:r>
          </w:p>
        </w:tc>
        <w:tc>
          <w:tcPr>
            <w:tcW w:w="850"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jc w:val="right"/>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21.3</w:t>
            </w:r>
          </w:p>
        </w:tc>
        <w:tc>
          <w:tcPr>
            <w:tcW w:w="1017"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jc w:val="right"/>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27:36.4</w:t>
            </w:r>
          </w:p>
        </w:tc>
        <w:tc>
          <w:tcPr>
            <w:tcW w:w="1535"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Abdi ...</w:t>
            </w:r>
          </w:p>
        </w:tc>
        <w:tc>
          <w:tcPr>
            <w:tcW w:w="1134"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Final</w:t>
            </w:r>
          </w:p>
        </w:tc>
        <w:tc>
          <w:tcPr>
            <w:tcW w:w="850"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jc w:val="right"/>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21.3</w:t>
            </w:r>
          </w:p>
        </w:tc>
        <w:tc>
          <w:tcPr>
            <w:tcW w:w="1017"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jc w:val="right"/>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28:10.4</w:t>
            </w:r>
          </w:p>
        </w:tc>
      </w:tr>
      <w:tr w:rsidR="00021A20" w:rsidRPr="00B54CC0" w:rsidTr="00B4517C">
        <w:trPr>
          <w:trHeight w:val="300"/>
          <w:jc w:val="center"/>
        </w:trPr>
        <w:tc>
          <w:tcPr>
            <w:tcW w:w="1617" w:type="dxa"/>
            <w:tcBorders>
              <w:top w:val="nil"/>
              <w:left w:val="single" w:sz="8" w:space="0" w:color="000000"/>
              <w:bottom w:val="single" w:sz="4" w:space="0" w:color="000000"/>
              <w:right w:val="single" w:sz="4" w:space="0" w:color="000000"/>
            </w:tcBorders>
            <w:shd w:val="clear" w:color="000000" w:fill="F0F0F0"/>
            <w:hideMark/>
          </w:tcPr>
          <w:p w:rsidR="00021A20" w:rsidRPr="00B54CC0" w:rsidRDefault="00021A20" w:rsidP="00CE5A8F">
            <w:pPr>
              <w:spacing w:after="0" w:line="360" w:lineRule="auto"/>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Charles ...</w:t>
            </w:r>
          </w:p>
        </w:tc>
        <w:tc>
          <w:tcPr>
            <w:tcW w:w="1087"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Medal</w:t>
            </w:r>
          </w:p>
        </w:tc>
        <w:tc>
          <w:tcPr>
            <w:tcW w:w="850"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jc w:val="right"/>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23.8</w:t>
            </w:r>
          </w:p>
        </w:tc>
        <w:tc>
          <w:tcPr>
            <w:tcW w:w="1017"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jc w:val="right"/>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27:30.5</w:t>
            </w:r>
          </w:p>
        </w:tc>
        <w:tc>
          <w:tcPr>
            <w:tcW w:w="1535"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Abdi ...</w:t>
            </w:r>
          </w:p>
        </w:tc>
        <w:tc>
          <w:tcPr>
            <w:tcW w:w="1134"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Final</w:t>
            </w:r>
          </w:p>
        </w:tc>
        <w:tc>
          <w:tcPr>
            <w:tcW w:w="850"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jc w:val="right"/>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25.3</w:t>
            </w:r>
          </w:p>
        </w:tc>
        <w:tc>
          <w:tcPr>
            <w:tcW w:w="1017"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jc w:val="right"/>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27:54.0</w:t>
            </w:r>
          </w:p>
        </w:tc>
      </w:tr>
      <w:tr w:rsidR="00021A20" w:rsidRPr="00B54CC0" w:rsidTr="00B4517C">
        <w:trPr>
          <w:trHeight w:val="300"/>
          <w:jc w:val="center"/>
        </w:trPr>
        <w:tc>
          <w:tcPr>
            <w:tcW w:w="1617" w:type="dxa"/>
            <w:tcBorders>
              <w:top w:val="nil"/>
              <w:left w:val="single" w:sz="8" w:space="0" w:color="000000"/>
              <w:bottom w:val="single" w:sz="4" w:space="0" w:color="000000"/>
              <w:right w:val="single" w:sz="4" w:space="0" w:color="000000"/>
            </w:tcBorders>
            <w:shd w:val="clear" w:color="000000" w:fill="F0F0F0"/>
            <w:hideMark/>
          </w:tcPr>
          <w:p w:rsidR="00021A20" w:rsidRPr="00B54CC0" w:rsidRDefault="00021A20" w:rsidP="00CE5A8F">
            <w:pPr>
              <w:spacing w:after="0" w:line="360" w:lineRule="auto"/>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Charles ...</w:t>
            </w:r>
          </w:p>
        </w:tc>
        <w:tc>
          <w:tcPr>
            <w:tcW w:w="1087"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Medal</w:t>
            </w:r>
          </w:p>
        </w:tc>
        <w:tc>
          <w:tcPr>
            <w:tcW w:w="850"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jc w:val="right"/>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26.3</w:t>
            </w:r>
          </w:p>
        </w:tc>
        <w:tc>
          <w:tcPr>
            <w:tcW w:w="1017"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jc w:val="right"/>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27:28.2</w:t>
            </w:r>
          </w:p>
        </w:tc>
        <w:tc>
          <w:tcPr>
            <w:tcW w:w="1535"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Abdi ...</w:t>
            </w:r>
          </w:p>
        </w:tc>
        <w:tc>
          <w:tcPr>
            <w:tcW w:w="1134"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Final</w:t>
            </w:r>
          </w:p>
        </w:tc>
        <w:tc>
          <w:tcPr>
            <w:tcW w:w="850"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jc w:val="right"/>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29.3</w:t>
            </w:r>
          </w:p>
        </w:tc>
        <w:tc>
          <w:tcPr>
            <w:tcW w:w="1017"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jc w:val="right"/>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27:47.2</w:t>
            </w:r>
          </w:p>
        </w:tc>
      </w:tr>
      <w:tr w:rsidR="00021A20" w:rsidRPr="00B54CC0" w:rsidTr="00B4517C">
        <w:trPr>
          <w:trHeight w:val="300"/>
          <w:jc w:val="center"/>
        </w:trPr>
        <w:tc>
          <w:tcPr>
            <w:tcW w:w="1617" w:type="dxa"/>
            <w:tcBorders>
              <w:top w:val="nil"/>
              <w:left w:val="single" w:sz="8" w:space="0" w:color="000000"/>
              <w:bottom w:val="single" w:sz="4" w:space="0" w:color="000000"/>
              <w:right w:val="single" w:sz="4" w:space="0" w:color="000000"/>
            </w:tcBorders>
            <w:shd w:val="clear" w:color="000000" w:fill="F0F0F0"/>
            <w:hideMark/>
          </w:tcPr>
          <w:p w:rsidR="00021A20" w:rsidRPr="00B54CC0" w:rsidRDefault="00021A20" w:rsidP="00CE5A8F">
            <w:pPr>
              <w:spacing w:after="0" w:line="360" w:lineRule="auto"/>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Haile ...</w:t>
            </w:r>
          </w:p>
        </w:tc>
        <w:tc>
          <w:tcPr>
            <w:tcW w:w="1087"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Medal</w:t>
            </w:r>
          </w:p>
        </w:tc>
        <w:tc>
          <w:tcPr>
            <w:tcW w:w="850"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jc w:val="right"/>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19.4</w:t>
            </w:r>
          </w:p>
        </w:tc>
        <w:tc>
          <w:tcPr>
            <w:tcW w:w="1017"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jc w:val="right"/>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27:36.1</w:t>
            </w:r>
          </w:p>
        </w:tc>
        <w:tc>
          <w:tcPr>
            <w:tcW w:w="1535"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Abdullah ...</w:t>
            </w:r>
          </w:p>
        </w:tc>
        <w:tc>
          <w:tcPr>
            <w:tcW w:w="1134"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Final</w:t>
            </w:r>
          </w:p>
        </w:tc>
        <w:tc>
          <w:tcPr>
            <w:tcW w:w="850"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jc w:val="right"/>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20.1</w:t>
            </w:r>
          </w:p>
        </w:tc>
        <w:tc>
          <w:tcPr>
            <w:tcW w:w="1017"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jc w:val="right"/>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27:38.9</w:t>
            </w:r>
          </w:p>
        </w:tc>
      </w:tr>
      <w:tr w:rsidR="00021A20" w:rsidRPr="00B54CC0" w:rsidTr="00B4517C">
        <w:trPr>
          <w:trHeight w:val="300"/>
          <w:jc w:val="center"/>
        </w:trPr>
        <w:tc>
          <w:tcPr>
            <w:tcW w:w="1617" w:type="dxa"/>
            <w:tcBorders>
              <w:top w:val="nil"/>
              <w:left w:val="single" w:sz="8" w:space="0" w:color="000000"/>
              <w:bottom w:val="single" w:sz="4" w:space="0" w:color="000000"/>
              <w:right w:val="single" w:sz="4" w:space="0" w:color="000000"/>
            </w:tcBorders>
            <w:shd w:val="clear" w:color="000000" w:fill="F0F0F0"/>
            <w:hideMark/>
          </w:tcPr>
          <w:p w:rsidR="00021A20" w:rsidRPr="00B54CC0" w:rsidRDefault="00021A20" w:rsidP="00CE5A8F">
            <w:pPr>
              <w:spacing w:after="0" w:line="360" w:lineRule="auto"/>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Haile ...</w:t>
            </w:r>
          </w:p>
        </w:tc>
        <w:tc>
          <w:tcPr>
            <w:tcW w:w="1087"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Medal</w:t>
            </w:r>
          </w:p>
        </w:tc>
        <w:tc>
          <w:tcPr>
            <w:tcW w:w="850"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jc w:val="right"/>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25</w:t>
            </w:r>
          </w:p>
        </w:tc>
        <w:tc>
          <w:tcPr>
            <w:tcW w:w="1017"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jc w:val="right"/>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27:06.2</w:t>
            </w:r>
          </w:p>
        </w:tc>
        <w:tc>
          <w:tcPr>
            <w:tcW w:w="1535"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Abdullah ...</w:t>
            </w:r>
          </w:p>
        </w:tc>
        <w:tc>
          <w:tcPr>
            <w:tcW w:w="1134"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Final</w:t>
            </w:r>
          </w:p>
        </w:tc>
        <w:tc>
          <w:tcPr>
            <w:tcW w:w="850"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jc w:val="right"/>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22.6</w:t>
            </w:r>
          </w:p>
        </w:tc>
        <w:tc>
          <w:tcPr>
            <w:tcW w:w="1017"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jc w:val="right"/>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27:35.7</w:t>
            </w:r>
          </w:p>
        </w:tc>
      </w:tr>
      <w:tr w:rsidR="00021A20" w:rsidRPr="00B54CC0" w:rsidTr="00B4517C">
        <w:trPr>
          <w:trHeight w:val="300"/>
          <w:jc w:val="center"/>
        </w:trPr>
        <w:tc>
          <w:tcPr>
            <w:tcW w:w="1617" w:type="dxa"/>
            <w:tcBorders>
              <w:top w:val="nil"/>
              <w:left w:val="single" w:sz="8" w:space="0" w:color="000000"/>
              <w:bottom w:val="single" w:sz="4" w:space="0" w:color="000000"/>
              <w:right w:val="single" w:sz="4" w:space="0" w:color="000000"/>
            </w:tcBorders>
            <w:shd w:val="clear" w:color="000000" w:fill="F0F0F0"/>
            <w:hideMark/>
          </w:tcPr>
          <w:p w:rsidR="00021A20" w:rsidRPr="00B54CC0" w:rsidRDefault="00DA31FE" w:rsidP="00CE5A8F">
            <w:pPr>
              <w:spacing w:after="0" w:line="360" w:lineRule="auto"/>
              <w:rPr>
                <w:rFonts w:ascii="Times New Roman" w:eastAsia="Times New Roman" w:hAnsi="Times New Roman" w:cs="Times New Roman"/>
                <w:sz w:val="24"/>
                <w:szCs w:val="24"/>
                <w:lang w:eastAsia="en-NZ"/>
              </w:rPr>
            </w:pPr>
            <w:r w:rsidRPr="00DA31FE">
              <w:rPr>
                <w:rFonts w:ascii="Times New Roman" w:hAnsi="Times New Roman" w:cs="Times New Roman"/>
                <w:noProof/>
                <w:sz w:val="24"/>
                <w:szCs w:val="24"/>
                <w:lang w:val="en-US" w:eastAsia="zh-TW"/>
              </w:rPr>
              <w:pict>
                <v:shape id="_x0000_s1071" type="#_x0000_t202" style="position:absolute;margin-left:-6.2pt;margin-top:20.7pt;width:456.2pt;height:26.7pt;z-index:251718656;mso-position-horizontal-relative:text;mso-position-vertical-relative:text;mso-width-relative:margin;mso-height-relative:margin" filled="f" stroked="f">
                  <v:textbox style="mso-next-textbox:#_x0000_s1071">
                    <w:txbxContent>
                      <w:p w:rsidR="00BE29BB" w:rsidRPr="00DA31FE" w:rsidRDefault="00BE29BB" w:rsidP="00DA31FE">
                        <w:pPr>
                          <w:jc w:val="center"/>
                          <w:rPr>
                            <w:b/>
                            <w:sz w:val="18"/>
                            <w:szCs w:val="18"/>
                          </w:rPr>
                        </w:pPr>
                        <w:r w:rsidRPr="00DA31FE">
                          <w:rPr>
                            <w:b/>
                            <w:sz w:val="18"/>
                            <w:szCs w:val="18"/>
                          </w:rPr>
                          <w:t>Figure 8.0.1 Data stored in the Excel Documents</w:t>
                        </w:r>
                      </w:p>
                    </w:txbxContent>
                  </v:textbox>
                </v:shape>
              </w:pict>
            </w:r>
            <w:r w:rsidR="00021A20" w:rsidRPr="00B54CC0">
              <w:rPr>
                <w:rFonts w:ascii="Times New Roman" w:eastAsia="Times New Roman" w:hAnsi="Times New Roman" w:cs="Times New Roman"/>
                <w:sz w:val="24"/>
                <w:szCs w:val="24"/>
                <w:lang w:eastAsia="en-NZ"/>
              </w:rPr>
              <w:t>Haile ...</w:t>
            </w:r>
          </w:p>
        </w:tc>
        <w:tc>
          <w:tcPr>
            <w:tcW w:w="1087"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Medal</w:t>
            </w:r>
          </w:p>
        </w:tc>
        <w:tc>
          <w:tcPr>
            <w:tcW w:w="850"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jc w:val="right"/>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30.5</w:t>
            </w:r>
          </w:p>
        </w:tc>
        <w:tc>
          <w:tcPr>
            <w:tcW w:w="1017"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jc w:val="right"/>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26:54.5</w:t>
            </w:r>
          </w:p>
        </w:tc>
        <w:tc>
          <w:tcPr>
            <w:tcW w:w="1535"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Abdullah ...</w:t>
            </w:r>
          </w:p>
        </w:tc>
        <w:tc>
          <w:tcPr>
            <w:tcW w:w="1134"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Final</w:t>
            </w:r>
          </w:p>
        </w:tc>
        <w:tc>
          <w:tcPr>
            <w:tcW w:w="850"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jc w:val="right"/>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25.1</w:t>
            </w:r>
          </w:p>
        </w:tc>
        <w:tc>
          <w:tcPr>
            <w:tcW w:w="1017" w:type="dxa"/>
            <w:tcBorders>
              <w:top w:val="nil"/>
              <w:left w:val="nil"/>
              <w:bottom w:val="single" w:sz="4" w:space="0" w:color="000000"/>
              <w:right w:val="single" w:sz="4" w:space="0" w:color="000000"/>
            </w:tcBorders>
            <w:shd w:val="clear" w:color="000000" w:fill="F0F0F0"/>
            <w:hideMark/>
          </w:tcPr>
          <w:p w:rsidR="00021A20" w:rsidRPr="00B54CC0" w:rsidRDefault="00021A20" w:rsidP="00CE5A8F">
            <w:pPr>
              <w:spacing w:after="0" w:line="360" w:lineRule="auto"/>
              <w:jc w:val="right"/>
              <w:rPr>
                <w:rFonts w:ascii="Times New Roman" w:eastAsia="Times New Roman" w:hAnsi="Times New Roman" w:cs="Times New Roman"/>
                <w:sz w:val="24"/>
                <w:szCs w:val="24"/>
                <w:lang w:eastAsia="en-NZ"/>
              </w:rPr>
            </w:pPr>
            <w:r w:rsidRPr="00B54CC0">
              <w:rPr>
                <w:rFonts w:ascii="Times New Roman" w:eastAsia="Times New Roman" w:hAnsi="Times New Roman" w:cs="Times New Roman"/>
                <w:sz w:val="24"/>
                <w:szCs w:val="24"/>
                <w:lang w:eastAsia="en-NZ"/>
              </w:rPr>
              <w:t>27:36.2</w:t>
            </w:r>
          </w:p>
        </w:tc>
      </w:tr>
    </w:tbl>
    <w:p w:rsidR="00B06373" w:rsidRPr="00B54CC0" w:rsidRDefault="00B06373" w:rsidP="00CE5A8F">
      <w:pPr>
        <w:spacing w:line="360" w:lineRule="auto"/>
        <w:rPr>
          <w:rFonts w:ascii="Times New Roman" w:hAnsi="Times New Roman" w:cs="Times New Roman"/>
          <w:sz w:val="24"/>
          <w:szCs w:val="24"/>
        </w:rPr>
      </w:pPr>
    </w:p>
    <w:p w:rsidR="00B06373" w:rsidRPr="00B54CC0" w:rsidRDefault="00B06373" w:rsidP="00CE5A8F">
      <w:pPr>
        <w:spacing w:line="360" w:lineRule="auto"/>
        <w:rPr>
          <w:rFonts w:ascii="Times New Roman" w:hAnsi="Times New Roman" w:cs="Times New Roman"/>
          <w:sz w:val="24"/>
          <w:szCs w:val="24"/>
        </w:rPr>
      </w:pPr>
      <w:r w:rsidRPr="00B54CC0">
        <w:rPr>
          <w:rFonts w:ascii="Times New Roman" w:hAnsi="Times New Roman" w:cs="Times New Roman"/>
          <w:sz w:val="24"/>
          <w:szCs w:val="24"/>
        </w:rPr>
        <w:t>The reason to simplify the data from a large list down to three points for users is because on average there are 83 performances per athlete that has been collected.</w:t>
      </w:r>
      <w:r w:rsidR="00B05DE3" w:rsidRPr="00B54CC0">
        <w:rPr>
          <w:rFonts w:ascii="Times New Roman" w:hAnsi="Times New Roman" w:cs="Times New Roman"/>
          <w:sz w:val="24"/>
          <w:szCs w:val="24"/>
        </w:rPr>
        <w:t xml:space="preserve"> The trend lines are the important part of the data that was being collected. Having every point</w:t>
      </w:r>
      <w:r w:rsidR="00393333" w:rsidRPr="00B54CC0">
        <w:rPr>
          <w:rFonts w:ascii="Times New Roman" w:hAnsi="Times New Roman" w:cs="Times New Roman"/>
          <w:sz w:val="24"/>
          <w:szCs w:val="24"/>
        </w:rPr>
        <w:t xml:space="preserve"> is meaningless when the graph is only concerned with displaying the lines. Later on, when more data on high performing athletes are collected there will be more lines to draw. The only points that need to be displayed on the graph are that of the users. </w:t>
      </w:r>
      <w:r w:rsidR="00B05DE3" w:rsidRPr="00B54CC0">
        <w:rPr>
          <w:rFonts w:ascii="Times New Roman" w:hAnsi="Times New Roman" w:cs="Times New Roman"/>
          <w:sz w:val="24"/>
          <w:szCs w:val="24"/>
        </w:rPr>
        <w:t xml:space="preserve">The three points represent the beginning and end of the </w:t>
      </w:r>
      <w:r w:rsidR="00393333" w:rsidRPr="00B54CC0">
        <w:rPr>
          <w:rFonts w:ascii="Times New Roman" w:hAnsi="Times New Roman" w:cs="Times New Roman"/>
          <w:sz w:val="24"/>
          <w:szCs w:val="24"/>
        </w:rPr>
        <w:t>trend line</w:t>
      </w:r>
      <w:r w:rsidR="00B05DE3" w:rsidRPr="00B54CC0">
        <w:rPr>
          <w:rFonts w:ascii="Times New Roman" w:hAnsi="Times New Roman" w:cs="Times New Roman"/>
          <w:sz w:val="24"/>
          <w:szCs w:val="24"/>
        </w:rPr>
        <w:t>, where the middle point is the level of curve given to the line.</w:t>
      </w:r>
    </w:p>
    <w:p w:rsidR="00F60C41" w:rsidRPr="00B54CC0" w:rsidRDefault="00F60C41" w:rsidP="00F60C41">
      <w:pPr>
        <w:pStyle w:val="Heading2"/>
        <w:rPr>
          <w:color w:val="auto"/>
        </w:rPr>
      </w:pPr>
      <w:bookmarkStart w:id="24" w:name="_Toc338753403"/>
      <w:r w:rsidRPr="00B54CC0">
        <w:rPr>
          <w:color w:val="auto"/>
        </w:rPr>
        <w:t>8.1 Manual Data Collection</w:t>
      </w:r>
      <w:bookmarkEnd w:id="24"/>
    </w:p>
    <w:p w:rsidR="0061064D" w:rsidRPr="00B54CC0" w:rsidRDefault="00021A20" w:rsidP="00CE5A8F">
      <w:pPr>
        <w:spacing w:line="360" w:lineRule="auto"/>
        <w:rPr>
          <w:rFonts w:ascii="Times New Roman" w:hAnsi="Times New Roman" w:cs="Times New Roman"/>
          <w:sz w:val="24"/>
          <w:szCs w:val="24"/>
        </w:rPr>
      </w:pPr>
      <w:r w:rsidRPr="00B54CC0">
        <w:rPr>
          <w:rFonts w:ascii="Times New Roman" w:hAnsi="Times New Roman" w:cs="Times New Roman"/>
          <w:sz w:val="24"/>
          <w:szCs w:val="24"/>
        </w:rPr>
        <w:t>Originally</w:t>
      </w:r>
      <w:r w:rsidR="003E18D5">
        <w:rPr>
          <w:rFonts w:ascii="Times New Roman" w:hAnsi="Times New Roman" w:cs="Times New Roman"/>
          <w:sz w:val="24"/>
          <w:szCs w:val="24"/>
        </w:rPr>
        <w:t>,</w:t>
      </w:r>
      <w:r w:rsidRPr="00B54CC0">
        <w:rPr>
          <w:rFonts w:ascii="Times New Roman" w:hAnsi="Times New Roman" w:cs="Times New Roman"/>
          <w:sz w:val="24"/>
          <w:szCs w:val="24"/>
        </w:rPr>
        <w:t xml:space="preserve"> when collecting the data the process was done manually. This meant that athletes wh</w:t>
      </w:r>
      <w:r w:rsidR="003E18D5">
        <w:rPr>
          <w:rFonts w:ascii="Times New Roman" w:hAnsi="Times New Roman" w:cs="Times New Roman"/>
          <w:sz w:val="24"/>
          <w:szCs w:val="24"/>
        </w:rPr>
        <w:t>o had been caught cheating i.e.</w:t>
      </w:r>
      <w:r w:rsidRPr="00B54CC0">
        <w:rPr>
          <w:rFonts w:ascii="Times New Roman" w:hAnsi="Times New Roman" w:cs="Times New Roman"/>
          <w:sz w:val="24"/>
          <w:szCs w:val="24"/>
        </w:rPr>
        <w:t xml:space="preserve"> drug use were</w:t>
      </w:r>
      <w:r w:rsidR="00122A68">
        <w:rPr>
          <w:rFonts w:ascii="Times New Roman" w:hAnsi="Times New Roman" w:cs="Times New Roman"/>
          <w:sz w:val="24"/>
          <w:szCs w:val="24"/>
        </w:rPr>
        <w:t xml:space="preserve"> </w:t>
      </w:r>
      <w:r w:rsidRPr="00B54CC0">
        <w:rPr>
          <w:rFonts w:ascii="Times New Roman" w:hAnsi="Times New Roman" w:cs="Times New Roman"/>
          <w:sz w:val="24"/>
          <w:szCs w:val="24"/>
        </w:rPr>
        <w:t>n</w:t>
      </w:r>
      <w:r w:rsidR="00122A68">
        <w:rPr>
          <w:rFonts w:ascii="Times New Roman" w:hAnsi="Times New Roman" w:cs="Times New Roman"/>
          <w:sz w:val="24"/>
          <w:szCs w:val="24"/>
        </w:rPr>
        <w:t>o</w:t>
      </w:r>
      <w:r w:rsidRPr="00B54CC0">
        <w:rPr>
          <w:rFonts w:ascii="Times New Roman" w:hAnsi="Times New Roman" w:cs="Times New Roman"/>
          <w:sz w:val="24"/>
          <w:szCs w:val="24"/>
        </w:rPr>
        <w:t>t collected as it was</w:t>
      </w:r>
      <w:r w:rsidR="00122A68">
        <w:rPr>
          <w:rFonts w:ascii="Times New Roman" w:hAnsi="Times New Roman" w:cs="Times New Roman"/>
          <w:sz w:val="24"/>
          <w:szCs w:val="24"/>
        </w:rPr>
        <w:t xml:space="preserve"> </w:t>
      </w:r>
      <w:r w:rsidRPr="00B54CC0">
        <w:rPr>
          <w:rFonts w:ascii="Times New Roman" w:hAnsi="Times New Roman" w:cs="Times New Roman"/>
          <w:sz w:val="24"/>
          <w:szCs w:val="24"/>
        </w:rPr>
        <w:t>n</w:t>
      </w:r>
      <w:r w:rsidR="00122A68">
        <w:rPr>
          <w:rFonts w:ascii="Times New Roman" w:hAnsi="Times New Roman" w:cs="Times New Roman"/>
          <w:sz w:val="24"/>
          <w:szCs w:val="24"/>
        </w:rPr>
        <w:t>o</w:t>
      </w:r>
      <w:r w:rsidRPr="00B54CC0">
        <w:rPr>
          <w:rFonts w:ascii="Times New Roman" w:hAnsi="Times New Roman" w:cs="Times New Roman"/>
          <w:sz w:val="24"/>
          <w:szCs w:val="24"/>
        </w:rPr>
        <w:t xml:space="preserve">t a true indication of their performances over time. It also gave the opportunity to work through the data to make sure that the data on the database was </w:t>
      </w:r>
      <w:r w:rsidR="0061064D" w:rsidRPr="00B54CC0">
        <w:rPr>
          <w:rFonts w:ascii="Times New Roman" w:hAnsi="Times New Roman" w:cs="Times New Roman"/>
          <w:sz w:val="24"/>
          <w:szCs w:val="24"/>
        </w:rPr>
        <w:t>legitimate</w:t>
      </w:r>
      <w:r w:rsidRPr="00B54CC0">
        <w:rPr>
          <w:rFonts w:ascii="Times New Roman" w:hAnsi="Times New Roman" w:cs="Times New Roman"/>
          <w:sz w:val="24"/>
          <w:szCs w:val="24"/>
        </w:rPr>
        <w:t xml:space="preserve"> and did</w:t>
      </w:r>
      <w:r w:rsidR="00122A68">
        <w:rPr>
          <w:rFonts w:ascii="Times New Roman" w:hAnsi="Times New Roman" w:cs="Times New Roman"/>
          <w:sz w:val="24"/>
          <w:szCs w:val="24"/>
        </w:rPr>
        <w:t xml:space="preserve"> </w:t>
      </w:r>
      <w:r w:rsidRPr="00B54CC0">
        <w:rPr>
          <w:rFonts w:ascii="Times New Roman" w:hAnsi="Times New Roman" w:cs="Times New Roman"/>
          <w:sz w:val="24"/>
          <w:szCs w:val="24"/>
        </w:rPr>
        <w:t>n</w:t>
      </w:r>
      <w:r w:rsidR="00122A68">
        <w:rPr>
          <w:rFonts w:ascii="Times New Roman" w:hAnsi="Times New Roman" w:cs="Times New Roman"/>
          <w:sz w:val="24"/>
          <w:szCs w:val="24"/>
        </w:rPr>
        <w:t>o</w:t>
      </w:r>
      <w:r w:rsidRPr="00B54CC0">
        <w:rPr>
          <w:rFonts w:ascii="Times New Roman" w:hAnsi="Times New Roman" w:cs="Times New Roman"/>
          <w:sz w:val="24"/>
          <w:szCs w:val="24"/>
        </w:rPr>
        <w:t xml:space="preserve">t have any bad data. From the process, although a good deal of time was taken, it did remove </w:t>
      </w:r>
      <w:r w:rsidR="0061064D" w:rsidRPr="00B54CC0">
        <w:rPr>
          <w:rFonts w:ascii="Times New Roman" w:hAnsi="Times New Roman" w:cs="Times New Roman"/>
          <w:sz w:val="24"/>
          <w:szCs w:val="24"/>
        </w:rPr>
        <w:t>a lot</w:t>
      </w:r>
      <w:r w:rsidRPr="00B54CC0">
        <w:rPr>
          <w:rFonts w:ascii="Times New Roman" w:hAnsi="Times New Roman" w:cs="Times New Roman"/>
          <w:sz w:val="24"/>
          <w:szCs w:val="24"/>
        </w:rPr>
        <w:t xml:space="preserve"> </w:t>
      </w:r>
      <w:r w:rsidR="0061064D" w:rsidRPr="00B54CC0">
        <w:rPr>
          <w:rFonts w:ascii="Times New Roman" w:hAnsi="Times New Roman" w:cs="Times New Roman"/>
          <w:sz w:val="24"/>
          <w:szCs w:val="24"/>
        </w:rPr>
        <w:t xml:space="preserve">of bad data. Also it was a way to familiarise with the data and get a good understanding of what to expect when working with it in the programs. </w:t>
      </w:r>
    </w:p>
    <w:p w:rsidR="00F60C41" w:rsidRPr="00B54CC0" w:rsidRDefault="00F60C41" w:rsidP="00F60C41">
      <w:pPr>
        <w:pStyle w:val="Heading2"/>
        <w:rPr>
          <w:color w:val="auto"/>
        </w:rPr>
      </w:pPr>
      <w:bookmarkStart w:id="25" w:name="_Toc338753404"/>
      <w:r w:rsidRPr="00B54CC0">
        <w:rPr>
          <w:color w:val="auto"/>
        </w:rPr>
        <w:lastRenderedPageBreak/>
        <w:t>8.2 Process of Collection</w:t>
      </w:r>
      <w:bookmarkEnd w:id="25"/>
    </w:p>
    <w:p w:rsidR="00665964" w:rsidRPr="00B54CC0" w:rsidRDefault="0061064D" w:rsidP="00CE5A8F">
      <w:pPr>
        <w:spacing w:line="360" w:lineRule="auto"/>
        <w:rPr>
          <w:rFonts w:ascii="Times New Roman" w:hAnsi="Times New Roman" w:cs="Times New Roman"/>
          <w:sz w:val="24"/>
          <w:szCs w:val="24"/>
        </w:rPr>
      </w:pPr>
      <w:r w:rsidRPr="00B54CC0">
        <w:rPr>
          <w:rFonts w:ascii="Times New Roman" w:hAnsi="Times New Roman" w:cs="Times New Roman"/>
          <w:sz w:val="24"/>
          <w:szCs w:val="24"/>
        </w:rPr>
        <w:t xml:space="preserve">The process of collecting the data was performed in two parts. </w:t>
      </w:r>
      <w:r w:rsidR="00124D63" w:rsidRPr="00B54CC0">
        <w:rPr>
          <w:rFonts w:ascii="Times New Roman" w:hAnsi="Times New Roman" w:cs="Times New Roman"/>
          <w:sz w:val="24"/>
          <w:szCs w:val="24"/>
        </w:rPr>
        <w:t>The first was to collect the results from the Olympic and World Championships for athletics and collect the top 16 place getters for all the track and field events for both men and woman. The track events consisted of 10 events ranging from the 100metres to the 10,000 metres. The field events consisted of 9 events including the decathlon/ heptathlon. In total, 2,017 competitors and 168,576 performances were collected</w:t>
      </w:r>
      <w:r w:rsidR="00665964" w:rsidRPr="00B54CC0">
        <w:rPr>
          <w:rFonts w:ascii="Times New Roman" w:hAnsi="Times New Roman" w:cs="Times New Roman"/>
          <w:sz w:val="24"/>
          <w:szCs w:val="24"/>
        </w:rPr>
        <w:t xml:space="preserve"> over all 38 events between the years 2000 to 2010.</w:t>
      </w:r>
    </w:p>
    <w:p w:rsidR="00C13CF8" w:rsidRPr="00B54CC0" w:rsidRDefault="00665964" w:rsidP="00CE5A8F">
      <w:pPr>
        <w:spacing w:line="360" w:lineRule="auto"/>
        <w:rPr>
          <w:rFonts w:ascii="Times New Roman" w:hAnsi="Times New Roman" w:cs="Times New Roman"/>
          <w:sz w:val="24"/>
          <w:szCs w:val="24"/>
        </w:rPr>
      </w:pPr>
      <w:r w:rsidRPr="00B54CC0">
        <w:rPr>
          <w:rFonts w:ascii="Times New Roman" w:hAnsi="Times New Roman" w:cs="Times New Roman"/>
          <w:sz w:val="24"/>
          <w:szCs w:val="24"/>
        </w:rPr>
        <w:t>The first process of finding out who had competed and achieved top 16 was the most difficult. It involved going to the International Association of Athletics Federations (IAAF) website and working through their links to the various events that were held. The IAAF is the international governing body for the sports of athletics.</w:t>
      </w:r>
      <w:r w:rsidR="00C13CF8" w:rsidRPr="00B54CC0">
        <w:rPr>
          <w:rFonts w:ascii="Times New Roman" w:hAnsi="Times New Roman" w:cs="Times New Roman"/>
          <w:sz w:val="24"/>
          <w:szCs w:val="24"/>
        </w:rPr>
        <w:t xml:space="preserve"> The Olympics and World champs are held by the country selected by the IAAF and as a result, each Olympics or World Champ</w:t>
      </w:r>
      <w:r w:rsidR="003E18D5">
        <w:rPr>
          <w:rFonts w:ascii="Times New Roman" w:hAnsi="Times New Roman" w:cs="Times New Roman"/>
          <w:sz w:val="24"/>
          <w:szCs w:val="24"/>
        </w:rPr>
        <w:t>ionships</w:t>
      </w:r>
      <w:r w:rsidR="00C13CF8" w:rsidRPr="00B54CC0">
        <w:rPr>
          <w:rFonts w:ascii="Times New Roman" w:hAnsi="Times New Roman" w:cs="Times New Roman"/>
          <w:sz w:val="24"/>
          <w:szCs w:val="24"/>
        </w:rPr>
        <w:t xml:space="preserve"> has its own website associated with the country and results performed there. The IAAF keep a record of the links to each site so interested parties can find an event regardless of what country they are from.</w:t>
      </w:r>
    </w:p>
    <w:p w:rsidR="0061064D" w:rsidRPr="00B54CC0" w:rsidRDefault="00C13CF8" w:rsidP="00CE5A8F">
      <w:pPr>
        <w:spacing w:line="360" w:lineRule="auto"/>
        <w:rPr>
          <w:rFonts w:ascii="Times New Roman" w:hAnsi="Times New Roman" w:cs="Times New Roman"/>
          <w:sz w:val="24"/>
          <w:szCs w:val="24"/>
        </w:rPr>
      </w:pPr>
      <w:r w:rsidRPr="00B54CC0">
        <w:rPr>
          <w:rFonts w:ascii="Times New Roman" w:hAnsi="Times New Roman" w:cs="Times New Roman"/>
          <w:sz w:val="24"/>
          <w:szCs w:val="24"/>
        </w:rPr>
        <w:t xml:space="preserve">After collecting the names the next step was to collect the data on the athlete’s performances over their careers. This was done by using the </w:t>
      </w:r>
      <w:r w:rsidR="00952C33" w:rsidRPr="00B54CC0">
        <w:rPr>
          <w:rFonts w:ascii="Times New Roman" w:hAnsi="Times New Roman" w:cs="Times New Roman"/>
          <w:sz w:val="24"/>
          <w:szCs w:val="24"/>
        </w:rPr>
        <w:t>Tilastopaja website which is database containing information on any athlete who performed in an international event. Athletes who perform at an official event understand that they have given permission for their results and name to be used by the athletic community. Data on this site is open to the public so there are no privacy issues that arise. The site is also kept up to date by its members</w:t>
      </w:r>
      <w:r w:rsidR="001804F0" w:rsidRPr="00B54CC0">
        <w:rPr>
          <w:rFonts w:ascii="Times New Roman" w:hAnsi="Times New Roman" w:cs="Times New Roman"/>
          <w:sz w:val="24"/>
          <w:szCs w:val="24"/>
        </w:rPr>
        <w:t xml:space="preserve"> so data from all over the world is regularly added.</w:t>
      </w:r>
    </w:p>
    <w:p w:rsidR="001804F0" w:rsidRPr="00B54CC0" w:rsidRDefault="001804F0" w:rsidP="00CE5A8F">
      <w:pPr>
        <w:spacing w:line="360" w:lineRule="auto"/>
        <w:rPr>
          <w:rFonts w:ascii="Times New Roman" w:hAnsi="Times New Roman" w:cs="Times New Roman"/>
          <w:sz w:val="24"/>
          <w:szCs w:val="24"/>
        </w:rPr>
      </w:pPr>
      <w:r w:rsidRPr="00B54CC0">
        <w:rPr>
          <w:rFonts w:ascii="Times New Roman" w:hAnsi="Times New Roman" w:cs="Times New Roman"/>
          <w:sz w:val="24"/>
          <w:szCs w:val="24"/>
        </w:rPr>
        <w:t>Collecting the data was a slow and tedious process that would not make for a good approach to collecting the data in the future. The process consisted on locating an athlete who, either changed their name (Marriage), name that was listed may have been spelt different somewhere else, changed their country or whose date of birth was</w:t>
      </w:r>
      <w:r w:rsidR="00122A68">
        <w:rPr>
          <w:rFonts w:ascii="Times New Roman" w:hAnsi="Times New Roman" w:cs="Times New Roman"/>
          <w:sz w:val="24"/>
          <w:szCs w:val="24"/>
        </w:rPr>
        <w:t xml:space="preserve"> </w:t>
      </w:r>
      <w:r w:rsidRPr="00B54CC0">
        <w:rPr>
          <w:rFonts w:ascii="Times New Roman" w:hAnsi="Times New Roman" w:cs="Times New Roman"/>
          <w:sz w:val="24"/>
          <w:szCs w:val="24"/>
        </w:rPr>
        <w:t>n</w:t>
      </w:r>
      <w:r w:rsidR="00122A68">
        <w:rPr>
          <w:rFonts w:ascii="Times New Roman" w:hAnsi="Times New Roman" w:cs="Times New Roman"/>
          <w:sz w:val="24"/>
          <w:szCs w:val="24"/>
        </w:rPr>
        <w:t>o</w:t>
      </w:r>
      <w:r w:rsidRPr="00B54CC0">
        <w:rPr>
          <w:rFonts w:ascii="Times New Roman" w:hAnsi="Times New Roman" w:cs="Times New Roman"/>
          <w:sz w:val="24"/>
          <w:szCs w:val="24"/>
        </w:rPr>
        <w:t>t properly recorded and resulted in multiple birthdates. Also there are many people with the same name making the process no easier. Once the athlete was found the next step was to find what years they performed and collect data for every year located on different pages. If they were found with doping offences they were immediately removed from the study as it would</w:t>
      </w:r>
      <w:r w:rsidR="00122A68">
        <w:rPr>
          <w:rFonts w:ascii="Times New Roman" w:hAnsi="Times New Roman" w:cs="Times New Roman"/>
          <w:sz w:val="24"/>
          <w:szCs w:val="24"/>
        </w:rPr>
        <w:t xml:space="preserve"> </w:t>
      </w:r>
      <w:r w:rsidRPr="00B54CC0">
        <w:rPr>
          <w:rFonts w:ascii="Times New Roman" w:hAnsi="Times New Roman" w:cs="Times New Roman"/>
          <w:sz w:val="24"/>
          <w:szCs w:val="24"/>
        </w:rPr>
        <w:t>n</w:t>
      </w:r>
      <w:r w:rsidR="00122A68">
        <w:rPr>
          <w:rFonts w:ascii="Times New Roman" w:hAnsi="Times New Roman" w:cs="Times New Roman"/>
          <w:sz w:val="24"/>
          <w:szCs w:val="24"/>
        </w:rPr>
        <w:t>o</w:t>
      </w:r>
      <w:r w:rsidRPr="00B54CC0">
        <w:rPr>
          <w:rFonts w:ascii="Times New Roman" w:hAnsi="Times New Roman" w:cs="Times New Roman"/>
          <w:sz w:val="24"/>
          <w:szCs w:val="24"/>
        </w:rPr>
        <w:t>t be a fair comparison between athletes up and coming with the High Performing athletes.</w:t>
      </w:r>
    </w:p>
    <w:p w:rsidR="00021A20" w:rsidRPr="00B54CC0" w:rsidRDefault="001804F0" w:rsidP="00CE5A8F">
      <w:pPr>
        <w:spacing w:line="360" w:lineRule="auto"/>
        <w:rPr>
          <w:rFonts w:ascii="Times New Roman" w:hAnsi="Times New Roman" w:cs="Times New Roman"/>
          <w:sz w:val="24"/>
          <w:szCs w:val="24"/>
        </w:rPr>
      </w:pPr>
      <w:r w:rsidRPr="00B54CC0">
        <w:rPr>
          <w:rFonts w:ascii="Times New Roman" w:hAnsi="Times New Roman" w:cs="Times New Roman"/>
          <w:sz w:val="24"/>
          <w:szCs w:val="24"/>
        </w:rPr>
        <w:lastRenderedPageBreak/>
        <w:t xml:space="preserve">Finally once all the data for an event was collected, the data was put through a program that returned 3 points for an </w:t>
      </w:r>
      <w:r w:rsidR="00DB4AF2" w:rsidRPr="00B54CC0">
        <w:rPr>
          <w:rFonts w:ascii="Times New Roman" w:hAnsi="Times New Roman" w:cs="Times New Roman"/>
          <w:sz w:val="24"/>
          <w:szCs w:val="24"/>
        </w:rPr>
        <w:t>athlete’s</w:t>
      </w:r>
      <w:r w:rsidRPr="00B54CC0">
        <w:rPr>
          <w:rFonts w:ascii="Times New Roman" w:hAnsi="Times New Roman" w:cs="Times New Roman"/>
          <w:sz w:val="24"/>
          <w:szCs w:val="24"/>
        </w:rPr>
        <w:t xml:space="preserve"> data to create a trend line.</w:t>
      </w:r>
      <w:r w:rsidR="00A92CE6" w:rsidRPr="00B54CC0">
        <w:rPr>
          <w:rFonts w:ascii="Times New Roman" w:hAnsi="Times New Roman" w:cs="Times New Roman"/>
          <w:sz w:val="24"/>
          <w:szCs w:val="24"/>
        </w:rPr>
        <w:t xml:space="preserve"> The data also was given one of three titles to differentiate the “class” of the athlete. 1</w:t>
      </w:r>
      <w:r w:rsidR="00A92CE6" w:rsidRPr="00B54CC0">
        <w:rPr>
          <w:rFonts w:ascii="Times New Roman" w:hAnsi="Times New Roman" w:cs="Times New Roman"/>
          <w:sz w:val="24"/>
          <w:szCs w:val="24"/>
          <w:vertAlign w:val="superscript"/>
        </w:rPr>
        <w:t>st</w:t>
      </w:r>
      <w:r w:rsidR="00A92CE6" w:rsidRPr="00B54CC0">
        <w:rPr>
          <w:rFonts w:ascii="Times New Roman" w:hAnsi="Times New Roman" w:cs="Times New Roman"/>
          <w:sz w:val="24"/>
          <w:szCs w:val="24"/>
        </w:rPr>
        <w:t xml:space="preserve"> to 3</w:t>
      </w:r>
      <w:r w:rsidR="00A92CE6" w:rsidRPr="00B54CC0">
        <w:rPr>
          <w:rFonts w:ascii="Times New Roman" w:hAnsi="Times New Roman" w:cs="Times New Roman"/>
          <w:sz w:val="24"/>
          <w:szCs w:val="24"/>
          <w:vertAlign w:val="superscript"/>
        </w:rPr>
        <w:t>rd</w:t>
      </w:r>
      <w:r w:rsidR="00A92CE6" w:rsidRPr="00B54CC0">
        <w:rPr>
          <w:rFonts w:ascii="Times New Roman" w:hAnsi="Times New Roman" w:cs="Times New Roman"/>
          <w:sz w:val="24"/>
          <w:szCs w:val="24"/>
        </w:rPr>
        <w:t xml:space="preserve"> was </w:t>
      </w:r>
      <w:r w:rsidR="00B4517C" w:rsidRPr="00B54CC0">
        <w:rPr>
          <w:rFonts w:ascii="Times New Roman" w:hAnsi="Times New Roman" w:cs="Times New Roman"/>
          <w:sz w:val="24"/>
          <w:szCs w:val="24"/>
        </w:rPr>
        <w:t>‘</w:t>
      </w:r>
      <w:r w:rsidR="00A92CE6" w:rsidRPr="00B54CC0">
        <w:rPr>
          <w:rFonts w:ascii="Times New Roman" w:hAnsi="Times New Roman" w:cs="Times New Roman"/>
          <w:sz w:val="24"/>
          <w:szCs w:val="24"/>
        </w:rPr>
        <w:t>Medal</w:t>
      </w:r>
      <w:r w:rsidR="00B4517C" w:rsidRPr="00B54CC0">
        <w:rPr>
          <w:rFonts w:ascii="Times New Roman" w:hAnsi="Times New Roman" w:cs="Times New Roman"/>
          <w:sz w:val="24"/>
          <w:szCs w:val="24"/>
        </w:rPr>
        <w:t>’</w:t>
      </w:r>
      <w:r w:rsidR="00A92CE6" w:rsidRPr="00B54CC0">
        <w:rPr>
          <w:rFonts w:ascii="Times New Roman" w:hAnsi="Times New Roman" w:cs="Times New Roman"/>
          <w:sz w:val="24"/>
          <w:szCs w:val="24"/>
        </w:rPr>
        <w:t xml:space="preserve"> status, 4</w:t>
      </w:r>
      <w:r w:rsidR="00A92CE6" w:rsidRPr="00B54CC0">
        <w:rPr>
          <w:rFonts w:ascii="Times New Roman" w:hAnsi="Times New Roman" w:cs="Times New Roman"/>
          <w:sz w:val="24"/>
          <w:szCs w:val="24"/>
          <w:vertAlign w:val="superscript"/>
        </w:rPr>
        <w:t>th</w:t>
      </w:r>
      <w:r w:rsidR="00A92CE6" w:rsidRPr="00B54CC0">
        <w:rPr>
          <w:rFonts w:ascii="Times New Roman" w:hAnsi="Times New Roman" w:cs="Times New Roman"/>
          <w:sz w:val="24"/>
          <w:szCs w:val="24"/>
        </w:rPr>
        <w:t xml:space="preserve"> to 8</w:t>
      </w:r>
      <w:r w:rsidR="00A92CE6" w:rsidRPr="00B54CC0">
        <w:rPr>
          <w:rFonts w:ascii="Times New Roman" w:hAnsi="Times New Roman" w:cs="Times New Roman"/>
          <w:sz w:val="24"/>
          <w:szCs w:val="24"/>
          <w:vertAlign w:val="superscript"/>
        </w:rPr>
        <w:t>th</w:t>
      </w:r>
      <w:r w:rsidR="00A92CE6" w:rsidRPr="00B54CC0">
        <w:rPr>
          <w:rFonts w:ascii="Times New Roman" w:hAnsi="Times New Roman" w:cs="Times New Roman"/>
          <w:sz w:val="24"/>
          <w:szCs w:val="24"/>
        </w:rPr>
        <w:t xml:space="preserve"> was </w:t>
      </w:r>
      <w:r w:rsidR="00B4517C" w:rsidRPr="00B54CC0">
        <w:rPr>
          <w:rFonts w:ascii="Times New Roman" w:hAnsi="Times New Roman" w:cs="Times New Roman"/>
          <w:sz w:val="24"/>
          <w:szCs w:val="24"/>
        </w:rPr>
        <w:t>‘</w:t>
      </w:r>
      <w:r w:rsidR="00A92CE6" w:rsidRPr="00B54CC0">
        <w:rPr>
          <w:rFonts w:ascii="Times New Roman" w:hAnsi="Times New Roman" w:cs="Times New Roman"/>
          <w:sz w:val="24"/>
          <w:szCs w:val="24"/>
        </w:rPr>
        <w:t>Final</w:t>
      </w:r>
      <w:r w:rsidR="00B4517C" w:rsidRPr="00B54CC0">
        <w:rPr>
          <w:rFonts w:ascii="Times New Roman" w:hAnsi="Times New Roman" w:cs="Times New Roman"/>
          <w:sz w:val="24"/>
          <w:szCs w:val="24"/>
        </w:rPr>
        <w:t>’</w:t>
      </w:r>
      <w:r w:rsidR="00A92CE6" w:rsidRPr="00B54CC0">
        <w:rPr>
          <w:rFonts w:ascii="Times New Roman" w:hAnsi="Times New Roman" w:cs="Times New Roman"/>
          <w:sz w:val="24"/>
          <w:szCs w:val="24"/>
        </w:rPr>
        <w:t xml:space="preserve"> and 9</w:t>
      </w:r>
      <w:r w:rsidR="00A92CE6" w:rsidRPr="00B54CC0">
        <w:rPr>
          <w:rFonts w:ascii="Times New Roman" w:hAnsi="Times New Roman" w:cs="Times New Roman"/>
          <w:sz w:val="24"/>
          <w:szCs w:val="24"/>
          <w:vertAlign w:val="superscript"/>
        </w:rPr>
        <w:t>th</w:t>
      </w:r>
      <w:r w:rsidR="00A92CE6" w:rsidRPr="00B54CC0">
        <w:rPr>
          <w:rFonts w:ascii="Times New Roman" w:hAnsi="Times New Roman" w:cs="Times New Roman"/>
          <w:sz w:val="24"/>
          <w:szCs w:val="24"/>
        </w:rPr>
        <w:t xml:space="preserve"> to 16</w:t>
      </w:r>
      <w:r w:rsidR="00A92CE6" w:rsidRPr="00B54CC0">
        <w:rPr>
          <w:rFonts w:ascii="Times New Roman" w:hAnsi="Times New Roman" w:cs="Times New Roman"/>
          <w:sz w:val="24"/>
          <w:szCs w:val="24"/>
          <w:vertAlign w:val="superscript"/>
        </w:rPr>
        <w:t>th</w:t>
      </w:r>
      <w:r w:rsidR="00A92CE6" w:rsidRPr="00B54CC0">
        <w:rPr>
          <w:rFonts w:ascii="Times New Roman" w:hAnsi="Times New Roman" w:cs="Times New Roman"/>
          <w:sz w:val="24"/>
          <w:szCs w:val="24"/>
        </w:rPr>
        <w:t xml:space="preserve"> was </w:t>
      </w:r>
      <w:r w:rsidR="00B4517C" w:rsidRPr="00B54CC0">
        <w:rPr>
          <w:rFonts w:ascii="Times New Roman" w:hAnsi="Times New Roman" w:cs="Times New Roman"/>
          <w:sz w:val="24"/>
          <w:szCs w:val="24"/>
        </w:rPr>
        <w:t>‘</w:t>
      </w:r>
      <w:r w:rsidR="00A92CE6" w:rsidRPr="00B54CC0">
        <w:rPr>
          <w:rFonts w:ascii="Times New Roman" w:hAnsi="Times New Roman" w:cs="Times New Roman"/>
          <w:sz w:val="24"/>
          <w:szCs w:val="24"/>
        </w:rPr>
        <w:t>Other</w:t>
      </w:r>
      <w:r w:rsidR="00B4517C" w:rsidRPr="00B54CC0">
        <w:rPr>
          <w:rFonts w:ascii="Times New Roman" w:hAnsi="Times New Roman" w:cs="Times New Roman"/>
          <w:sz w:val="24"/>
          <w:szCs w:val="24"/>
        </w:rPr>
        <w:t>’</w:t>
      </w:r>
      <w:r w:rsidR="00A92CE6" w:rsidRPr="00B54CC0">
        <w:rPr>
          <w:rFonts w:ascii="Times New Roman" w:hAnsi="Times New Roman" w:cs="Times New Roman"/>
          <w:sz w:val="24"/>
          <w:szCs w:val="24"/>
        </w:rPr>
        <w:t>.</w:t>
      </w:r>
    </w:p>
    <w:p w:rsidR="00F60C41" w:rsidRPr="00B54CC0" w:rsidRDefault="00F60C41" w:rsidP="00F60C41">
      <w:pPr>
        <w:pStyle w:val="Heading2"/>
        <w:rPr>
          <w:color w:val="auto"/>
        </w:rPr>
      </w:pPr>
      <w:bookmarkStart w:id="26" w:name="_Toc338753405"/>
      <w:r w:rsidRPr="00B54CC0">
        <w:rPr>
          <w:color w:val="auto"/>
        </w:rPr>
        <w:t>8.3 Web Scrapper</w:t>
      </w:r>
      <w:bookmarkEnd w:id="26"/>
    </w:p>
    <w:p w:rsidR="00B4517C" w:rsidRPr="00B54CC0" w:rsidRDefault="00B4517C" w:rsidP="00CE5A8F">
      <w:pPr>
        <w:spacing w:line="360" w:lineRule="auto"/>
        <w:rPr>
          <w:rFonts w:ascii="Times New Roman" w:hAnsi="Times New Roman" w:cs="Times New Roman"/>
          <w:sz w:val="24"/>
          <w:szCs w:val="24"/>
        </w:rPr>
      </w:pPr>
      <w:r w:rsidRPr="00B54CC0">
        <w:rPr>
          <w:rFonts w:ascii="Times New Roman" w:hAnsi="Times New Roman" w:cs="Times New Roman"/>
          <w:sz w:val="24"/>
          <w:szCs w:val="24"/>
        </w:rPr>
        <w:t xml:space="preserve">The process of collecting the data manually is very difficult and time consuming. The solution to making this process quicker for the future was to create a </w:t>
      </w:r>
      <w:r w:rsidR="00FA5BC7" w:rsidRPr="00B54CC0">
        <w:rPr>
          <w:rFonts w:ascii="Times New Roman" w:hAnsi="Times New Roman" w:cs="Times New Roman"/>
          <w:sz w:val="24"/>
          <w:szCs w:val="24"/>
        </w:rPr>
        <w:t>web scraper</w:t>
      </w:r>
      <w:r w:rsidRPr="00B54CC0">
        <w:rPr>
          <w:rFonts w:ascii="Times New Roman" w:hAnsi="Times New Roman" w:cs="Times New Roman"/>
          <w:sz w:val="24"/>
          <w:szCs w:val="24"/>
        </w:rPr>
        <w:t xml:space="preserve"> that went through collecting all the data on a single athlete.</w:t>
      </w:r>
      <w:r w:rsidR="00FA5BC7" w:rsidRPr="00B54CC0">
        <w:rPr>
          <w:rFonts w:ascii="Times New Roman" w:hAnsi="Times New Roman" w:cs="Times New Roman"/>
          <w:sz w:val="24"/>
          <w:szCs w:val="24"/>
        </w:rPr>
        <w:t xml:space="preserve"> The program that collects the data currently only works for the Tilastopaja website as out of all the sources on the web that data is collected, their formatting is consistent within their site as well as they have the most data to collect.</w:t>
      </w:r>
      <w:r w:rsidR="00FE0429" w:rsidRPr="00B54CC0">
        <w:rPr>
          <w:rFonts w:ascii="Times New Roman" w:hAnsi="Times New Roman" w:cs="Times New Roman"/>
          <w:sz w:val="24"/>
          <w:szCs w:val="24"/>
        </w:rPr>
        <w:t xml:space="preserve"> This is a program outside the ma</w:t>
      </w:r>
      <w:r w:rsidR="00DD3DA8" w:rsidRPr="00B54CC0">
        <w:rPr>
          <w:rFonts w:ascii="Times New Roman" w:hAnsi="Times New Roman" w:cs="Times New Roman"/>
          <w:sz w:val="24"/>
          <w:szCs w:val="24"/>
        </w:rPr>
        <w:t>in graph display as it seemed unnecessary</w:t>
      </w:r>
      <w:r w:rsidR="00FE0429" w:rsidRPr="00B54CC0">
        <w:rPr>
          <w:rFonts w:ascii="Times New Roman" w:hAnsi="Times New Roman" w:cs="Times New Roman"/>
          <w:sz w:val="24"/>
          <w:szCs w:val="24"/>
        </w:rPr>
        <w:t xml:space="preserve"> for users to have to download and process raw data. The intention is to have a database that users </w:t>
      </w:r>
      <w:r w:rsidR="00DD3DA8" w:rsidRPr="00B54CC0">
        <w:rPr>
          <w:rFonts w:ascii="Times New Roman" w:hAnsi="Times New Roman" w:cs="Times New Roman"/>
          <w:sz w:val="24"/>
          <w:szCs w:val="24"/>
        </w:rPr>
        <w:t xml:space="preserve">can </w:t>
      </w:r>
      <w:r w:rsidR="00FE0429" w:rsidRPr="00B54CC0">
        <w:rPr>
          <w:rFonts w:ascii="Times New Roman" w:hAnsi="Times New Roman" w:cs="Times New Roman"/>
          <w:sz w:val="24"/>
          <w:szCs w:val="24"/>
        </w:rPr>
        <w:t>connect to get the latest data. Th</w:t>
      </w:r>
      <w:r w:rsidR="00DD3DA8" w:rsidRPr="00B54CC0">
        <w:rPr>
          <w:rFonts w:ascii="Times New Roman" w:hAnsi="Times New Roman" w:cs="Times New Roman"/>
          <w:sz w:val="24"/>
          <w:szCs w:val="24"/>
        </w:rPr>
        <w:t>e</w:t>
      </w:r>
      <w:r w:rsidR="00FE0429" w:rsidRPr="00B54CC0">
        <w:rPr>
          <w:rFonts w:ascii="Times New Roman" w:hAnsi="Times New Roman" w:cs="Times New Roman"/>
          <w:sz w:val="24"/>
          <w:szCs w:val="24"/>
        </w:rPr>
        <w:t xml:space="preserve"> data being an athlete with 3 points for a trend line to be created from.</w:t>
      </w:r>
    </w:p>
    <w:p w:rsidR="00FA5BC7" w:rsidRPr="00B54CC0" w:rsidRDefault="00FA5BC7" w:rsidP="00CE5A8F">
      <w:pPr>
        <w:spacing w:line="360" w:lineRule="auto"/>
        <w:rPr>
          <w:rFonts w:ascii="Times New Roman" w:hAnsi="Times New Roman" w:cs="Times New Roman"/>
          <w:sz w:val="24"/>
          <w:szCs w:val="24"/>
        </w:rPr>
      </w:pPr>
      <w:r w:rsidRPr="00B54CC0">
        <w:rPr>
          <w:rFonts w:ascii="Times New Roman" w:hAnsi="Times New Roman" w:cs="Times New Roman"/>
          <w:sz w:val="24"/>
          <w:szCs w:val="24"/>
        </w:rPr>
        <w:t>Tilastopaja does</w:t>
      </w:r>
      <w:r w:rsidR="00122A68">
        <w:rPr>
          <w:rFonts w:ascii="Times New Roman" w:hAnsi="Times New Roman" w:cs="Times New Roman"/>
          <w:sz w:val="24"/>
          <w:szCs w:val="24"/>
        </w:rPr>
        <w:t xml:space="preserve"> </w:t>
      </w:r>
      <w:r w:rsidRPr="00B54CC0">
        <w:rPr>
          <w:rFonts w:ascii="Times New Roman" w:hAnsi="Times New Roman" w:cs="Times New Roman"/>
          <w:sz w:val="24"/>
          <w:szCs w:val="24"/>
        </w:rPr>
        <w:t>n</w:t>
      </w:r>
      <w:r w:rsidR="00122A68">
        <w:rPr>
          <w:rFonts w:ascii="Times New Roman" w:hAnsi="Times New Roman" w:cs="Times New Roman"/>
          <w:sz w:val="24"/>
          <w:szCs w:val="24"/>
        </w:rPr>
        <w:t>o</w:t>
      </w:r>
      <w:r w:rsidRPr="00B54CC0">
        <w:rPr>
          <w:rFonts w:ascii="Times New Roman" w:hAnsi="Times New Roman" w:cs="Times New Roman"/>
          <w:sz w:val="24"/>
          <w:szCs w:val="24"/>
        </w:rPr>
        <w:t>t have a</w:t>
      </w:r>
      <w:r w:rsidR="00215B61" w:rsidRPr="00B54CC0">
        <w:rPr>
          <w:rFonts w:ascii="Times New Roman" w:hAnsi="Times New Roman" w:cs="Times New Roman"/>
          <w:sz w:val="24"/>
          <w:szCs w:val="24"/>
        </w:rPr>
        <w:t>n</w:t>
      </w:r>
      <w:r w:rsidRPr="00B54CC0">
        <w:rPr>
          <w:rFonts w:ascii="Times New Roman" w:hAnsi="Times New Roman" w:cs="Times New Roman"/>
          <w:sz w:val="24"/>
          <w:szCs w:val="24"/>
        </w:rPr>
        <w:t xml:space="preserve"> API to connect you to their database so web scraping becomes the easiest way to collect the data. Also, every athlete on their site is given a particular ID so that no two athletes can ever be the same. This means that the scraper cannot simply go onto a page based on a name. Therefore, using the sites search engine and other GUI to navigate around the site was used.</w:t>
      </w:r>
    </w:p>
    <w:p w:rsidR="002B6230" w:rsidRPr="00B54CC0" w:rsidRDefault="00175DC5" w:rsidP="00CE5A8F">
      <w:pPr>
        <w:spacing w:line="360" w:lineRule="auto"/>
        <w:rPr>
          <w:rFonts w:ascii="Times New Roman" w:hAnsi="Times New Roman" w:cs="Times New Roman"/>
          <w:sz w:val="24"/>
          <w:szCs w:val="24"/>
        </w:rPr>
      </w:pPr>
      <w:r w:rsidRPr="00B54CC0">
        <w:rPr>
          <w:rFonts w:ascii="Times New Roman" w:hAnsi="Times New Roman" w:cs="Times New Roman"/>
          <w:sz w:val="24"/>
          <w:szCs w:val="24"/>
        </w:rPr>
        <w:t>The athlete name is used in their search engine which then searches through the database and returns one of two screens. Either the athletes</w:t>
      </w:r>
      <w:r w:rsidR="00D5304F" w:rsidRPr="00B54CC0">
        <w:rPr>
          <w:rFonts w:ascii="Times New Roman" w:hAnsi="Times New Roman" w:cs="Times New Roman"/>
          <w:sz w:val="24"/>
          <w:szCs w:val="24"/>
        </w:rPr>
        <w:t xml:space="preserve"> found after only using a name or</w:t>
      </w:r>
      <w:r w:rsidR="0000314F">
        <w:rPr>
          <w:rFonts w:ascii="Times New Roman" w:hAnsi="Times New Roman" w:cs="Times New Roman"/>
          <w:sz w:val="24"/>
          <w:szCs w:val="24"/>
        </w:rPr>
        <w:t>,</w:t>
      </w:r>
      <w:r w:rsidR="00D5304F" w:rsidRPr="00B54CC0">
        <w:rPr>
          <w:rFonts w:ascii="Times New Roman" w:hAnsi="Times New Roman" w:cs="Times New Roman"/>
          <w:sz w:val="24"/>
          <w:szCs w:val="24"/>
        </w:rPr>
        <w:t xml:space="preserve"> you are sent to a results page that shows athletes that have similarities to the name you searched or</w:t>
      </w:r>
      <w:r w:rsidR="0000314F">
        <w:rPr>
          <w:rFonts w:ascii="Times New Roman" w:hAnsi="Times New Roman" w:cs="Times New Roman"/>
          <w:sz w:val="24"/>
          <w:szCs w:val="24"/>
        </w:rPr>
        <w:t>,</w:t>
      </w:r>
      <w:r w:rsidR="00D5304F" w:rsidRPr="00B54CC0">
        <w:rPr>
          <w:rFonts w:ascii="Times New Roman" w:hAnsi="Times New Roman" w:cs="Times New Roman"/>
          <w:sz w:val="24"/>
          <w:szCs w:val="24"/>
        </w:rPr>
        <w:t xml:space="preserve"> there are no results for the athlete you have chosen</w:t>
      </w:r>
      <w:r w:rsidR="00312906" w:rsidRPr="00B54CC0">
        <w:rPr>
          <w:rFonts w:ascii="Times New Roman" w:hAnsi="Times New Roman" w:cs="Times New Roman"/>
          <w:sz w:val="24"/>
          <w:szCs w:val="24"/>
        </w:rPr>
        <w:t>. To find the correct athlete out of the list refining the search is needed to locate the appropriate one. This is done by searching through the list for names of athletes who share the same country and date of birth. If these filters turn up tails the next step is to ask for a different athlete. The country is</w:t>
      </w:r>
      <w:r w:rsidR="00122A68">
        <w:rPr>
          <w:rFonts w:ascii="Times New Roman" w:hAnsi="Times New Roman" w:cs="Times New Roman"/>
          <w:sz w:val="24"/>
          <w:szCs w:val="24"/>
        </w:rPr>
        <w:t xml:space="preserve"> </w:t>
      </w:r>
      <w:r w:rsidR="00312906" w:rsidRPr="00B54CC0">
        <w:rPr>
          <w:rFonts w:ascii="Times New Roman" w:hAnsi="Times New Roman" w:cs="Times New Roman"/>
          <w:sz w:val="24"/>
          <w:szCs w:val="24"/>
        </w:rPr>
        <w:t>n</w:t>
      </w:r>
      <w:r w:rsidR="00122A68">
        <w:rPr>
          <w:rFonts w:ascii="Times New Roman" w:hAnsi="Times New Roman" w:cs="Times New Roman"/>
          <w:sz w:val="24"/>
          <w:szCs w:val="24"/>
        </w:rPr>
        <w:t>o</w:t>
      </w:r>
      <w:r w:rsidR="00312906" w:rsidRPr="00B54CC0">
        <w:rPr>
          <w:rFonts w:ascii="Times New Roman" w:hAnsi="Times New Roman" w:cs="Times New Roman"/>
          <w:sz w:val="24"/>
          <w:szCs w:val="24"/>
        </w:rPr>
        <w:t xml:space="preserve">t as important of a filter as the date of birth as the country </w:t>
      </w:r>
      <w:r w:rsidR="0000314F">
        <w:rPr>
          <w:rFonts w:ascii="Times New Roman" w:hAnsi="Times New Roman" w:cs="Times New Roman"/>
          <w:sz w:val="24"/>
          <w:szCs w:val="24"/>
        </w:rPr>
        <w:t xml:space="preserve">of the athlete </w:t>
      </w:r>
      <w:r w:rsidR="00312906" w:rsidRPr="00B54CC0">
        <w:rPr>
          <w:rFonts w:ascii="Times New Roman" w:hAnsi="Times New Roman" w:cs="Times New Roman"/>
          <w:sz w:val="24"/>
          <w:szCs w:val="24"/>
        </w:rPr>
        <w:t>may be regularly changed which is</w:t>
      </w:r>
      <w:r w:rsidR="00122A68">
        <w:rPr>
          <w:rFonts w:ascii="Times New Roman" w:hAnsi="Times New Roman" w:cs="Times New Roman"/>
          <w:sz w:val="24"/>
          <w:szCs w:val="24"/>
        </w:rPr>
        <w:t xml:space="preserve"> no</w:t>
      </w:r>
      <w:r w:rsidR="00312906" w:rsidRPr="00B54CC0">
        <w:rPr>
          <w:rFonts w:ascii="Times New Roman" w:hAnsi="Times New Roman" w:cs="Times New Roman"/>
          <w:sz w:val="24"/>
          <w:szCs w:val="24"/>
        </w:rPr>
        <w:t xml:space="preserve">t regularly updated. However the date of birth is normally consistent over the course of their careers. There is a potential loop hole that arises often if the search has returned no exact match after the very first search. The database does contain some phantom athletes that have been added and have not yet been removed by the moderators. In the event of this happening, going onto this page profile and searching for results on the athlete for a particular event will </w:t>
      </w:r>
      <w:r w:rsidR="00312906" w:rsidRPr="00B54CC0">
        <w:rPr>
          <w:rFonts w:ascii="Times New Roman" w:hAnsi="Times New Roman" w:cs="Times New Roman"/>
          <w:sz w:val="24"/>
          <w:szCs w:val="24"/>
        </w:rPr>
        <w:lastRenderedPageBreak/>
        <w:t xml:space="preserve">normally tell whether this is the correct athlete or not. Finally, for extreme precautions, the athlete will have as an absolute minimum of </w:t>
      </w:r>
      <w:r w:rsidR="00ED5C5D" w:rsidRPr="00B54CC0">
        <w:rPr>
          <w:rFonts w:ascii="Times New Roman" w:hAnsi="Times New Roman" w:cs="Times New Roman"/>
          <w:sz w:val="24"/>
          <w:szCs w:val="24"/>
        </w:rPr>
        <w:t>2</w:t>
      </w:r>
      <w:r w:rsidR="00312906" w:rsidRPr="00B54CC0">
        <w:rPr>
          <w:rFonts w:ascii="Times New Roman" w:hAnsi="Times New Roman" w:cs="Times New Roman"/>
          <w:sz w:val="24"/>
          <w:szCs w:val="24"/>
        </w:rPr>
        <w:t xml:space="preserve"> years worth of results</w:t>
      </w:r>
      <w:r w:rsidR="00ED5C5D" w:rsidRPr="00B54CC0">
        <w:rPr>
          <w:rFonts w:ascii="Times New Roman" w:hAnsi="Times New Roman" w:cs="Times New Roman"/>
          <w:sz w:val="24"/>
          <w:szCs w:val="24"/>
        </w:rPr>
        <w:t xml:space="preserve">. The assumption can be made as the athletes that are of interest have competed at a World or Olympic event, meaning that to be selected or even noticed in the IAAF or countries eyes, an athlete must perform highly </w:t>
      </w:r>
      <w:r w:rsidR="00215B61" w:rsidRPr="00B54CC0">
        <w:rPr>
          <w:rFonts w:ascii="Times New Roman" w:hAnsi="Times New Roman" w:cs="Times New Roman"/>
          <w:sz w:val="24"/>
          <w:szCs w:val="24"/>
        </w:rPr>
        <w:t>for a minimum of 3 years prior.</w:t>
      </w:r>
    </w:p>
    <w:p w:rsidR="00021A20" w:rsidRPr="00B54CC0" w:rsidRDefault="00ED5C5D" w:rsidP="00CE5A8F">
      <w:pPr>
        <w:spacing w:line="360" w:lineRule="auto"/>
        <w:rPr>
          <w:rFonts w:ascii="Times New Roman" w:hAnsi="Times New Roman" w:cs="Times New Roman"/>
          <w:sz w:val="24"/>
          <w:szCs w:val="24"/>
        </w:rPr>
      </w:pPr>
      <w:r w:rsidRPr="00B54CC0">
        <w:rPr>
          <w:rFonts w:ascii="Times New Roman" w:hAnsi="Times New Roman" w:cs="Times New Roman"/>
          <w:sz w:val="24"/>
          <w:szCs w:val="24"/>
        </w:rPr>
        <w:t xml:space="preserve">If the athlete is located and is the correct athlete based off the search then the data can be collected. The profiles work by displaying all the athletes career highlights and on the same page the selected year (by default this is the current year) of all their performances for that year. To collect every year that they performed means </w:t>
      </w:r>
      <w:r w:rsidR="00036E14" w:rsidRPr="00B54CC0">
        <w:rPr>
          <w:rFonts w:ascii="Times New Roman" w:hAnsi="Times New Roman" w:cs="Times New Roman"/>
          <w:sz w:val="24"/>
          <w:szCs w:val="24"/>
        </w:rPr>
        <w:t xml:space="preserve">navigating the page to every </w:t>
      </w:r>
      <w:r w:rsidR="00FE0429" w:rsidRPr="00B54CC0">
        <w:rPr>
          <w:rFonts w:ascii="Times New Roman" w:hAnsi="Times New Roman" w:cs="Times New Roman"/>
          <w:sz w:val="24"/>
          <w:szCs w:val="24"/>
        </w:rPr>
        <w:t>year’s</w:t>
      </w:r>
      <w:r w:rsidR="00036E14" w:rsidRPr="00B54CC0">
        <w:rPr>
          <w:rFonts w:ascii="Times New Roman" w:hAnsi="Times New Roman" w:cs="Times New Roman"/>
          <w:sz w:val="24"/>
          <w:szCs w:val="24"/>
        </w:rPr>
        <w:t xml:space="preserve"> data. The amount of years stored begin at 1970 meaning a great deal of pages for more recent athletes do</w:t>
      </w:r>
      <w:r w:rsidR="00122A68">
        <w:rPr>
          <w:rFonts w:ascii="Times New Roman" w:hAnsi="Times New Roman" w:cs="Times New Roman"/>
          <w:sz w:val="24"/>
          <w:szCs w:val="24"/>
        </w:rPr>
        <w:t xml:space="preserve"> </w:t>
      </w:r>
      <w:r w:rsidR="00036E14" w:rsidRPr="00B54CC0">
        <w:rPr>
          <w:rFonts w:ascii="Times New Roman" w:hAnsi="Times New Roman" w:cs="Times New Roman"/>
          <w:sz w:val="24"/>
          <w:szCs w:val="24"/>
        </w:rPr>
        <w:t>n</w:t>
      </w:r>
      <w:r w:rsidR="00122A68">
        <w:rPr>
          <w:rFonts w:ascii="Times New Roman" w:hAnsi="Times New Roman" w:cs="Times New Roman"/>
          <w:sz w:val="24"/>
          <w:szCs w:val="24"/>
        </w:rPr>
        <w:t>o</w:t>
      </w:r>
      <w:r w:rsidR="00036E14" w:rsidRPr="00B54CC0">
        <w:rPr>
          <w:rFonts w:ascii="Times New Roman" w:hAnsi="Times New Roman" w:cs="Times New Roman"/>
          <w:sz w:val="24"/>
          <w:szCs w:val="24"/>
        </w:rPr>
        <w:t>t have any data on them.</w:t>
      </w:r>
    </w:p>
    <w:p w:rsidR="00FE0429" w:rsidRPr="00B54CC0" w:rsidRDefault="00FE0429" w:rsidP="00CE5A8F">
      <w:pPr>
        <w:spacing w:line="360" w:lineRule="auto"/>
        <w:rPr>
          <w:rFonts w:ascii="Times New Roman" w:hAnsi="Times New Roman" w:cs="Times New Roman"/>
          <w:sz w:val="24"/>
          <w:szCs w:val="24"/>
        </w:rPr>
      </w:pPr>
      <w:r w:rsidRPr="00B54CC0">
        <w:rPr>
          <w:rFonts w:ascii="Times New Roman" w:hAnsi="Times New Roman" w:cs="Times New Roman"/>
          <w:sz w:val="24"/>
          <w:szCs w:val="24"/>
        </w:rPr>
        <w:t>To collect each year for an athlete the design originally consisted of using Threading to collect the data. This was to download the data quickly so that athletes waiting to be collected would</w:t>
      </w:r>
      <w:r w:rsidR="00122A68">
        <w:rPr>
          <w:rFonts w:ascii="Times New Roman" w:hAnsi="Times New Roman" w:cs="Times New Roman"/>
          <w:sz w:val="24"/>
          <w:szCs w:val="24"/>
        </w:rPr>
        <w:t xml:space="preserve"> </w:t>
      </w:r>
      <w:r w:rsidRPr="00B54CC0">
        <w:rPr>
          <w:rFonts w:ascii="Times New Roman" w:hAnsi="Times New Roman" w:cs="Times New Roman"/>
          <w:sz w:val="24"/>
          <w:szCs w:val="24"/>
        </w:rPr>
        <w:t>n</w:t>
      </w:r>
      <w:r w:rsidR="00122A68">
        <w:rPr>
          <w:rFonts w:ascii="Times New Roman" w:hAnsi="Times New Roman" w:cs="Times New Roman"/>
          <w:sz w:val="24"/>
          <w:szCs w:val="24"/>
        </w:rPr>
        <w:t>o</w:t>
      </w:r>
      <w:r w:rsidRPr="00B54CC0">
        <w:rPr>
          <w:rFonts w:ascii="Times New Roman" w:hAnsi="Times New Roman" w:cs="Times New Roman"/>
          <w:sz w:val="24"/>
          <w:szCs w:val="24"/>
        </w:rPr>
        <w:t xml:space="preserve">t have to wait long before </w:t>
      </w:r>
      <w:r w:rsidR="00D103E0" w:rsidRPr="00B54CC0">
        <w:rPr>
          <w:rFonts w:ascii="Times New Roman" w:hAnsi="Times New Roman" w:cs="Times New Roman"/>
          <w:sz w:val="24"/>
          <w:szCs w:val="24"/>
        </w:rPr>
        <w:t>being processed</w:t>
      </w:r>
      <w:r w:rsidRPr="00B54CC0">
        <w:rPr>
          <w:rFonts w:ascii="Times New Roman" w:hAnsi="Times New Roman" w:cs="Times New Roman"/>
          <w:sz w:val="24"/>
          <w:szCs w:val="24"/>
        </w:rPr>
        <w:t xml:space="preserve">. However, as the collection process is a </w:t>
      </w:r>
      <w:r w:rsidR="00215B61" w:rsidRPr="00B54CC0">
        <w:rPr>
          <w:rFonts w:ascii="Times New Roman" w:hAnsi="Times New Roman" w:cs="Times New Roman"/>
          <w:sz w:val="24"/>
          <w:szCs w:val="24"/>
        </w:rPr>
        <w:t>onetime</w:t>
      </w:r>
      <w:r w:rsidRPr="00B54CC0">
        <w:rPr>
          <w:rFonts w:ascii="Times New Roman" w:hAnsi="Times New Roman" w:cs="Times New Roman"/>
          <w:sz w:val="24"/>
          <w:szCs w:val="24"/>
        </w:rPr>
        <w:t xml:space="preserve"> event that is done by one person as opposed to every user using the software</w:t>
      </w:r>
      <w:r w:rsidR="00D103E0" w:rsidRPr="00B54CC0">
        <w:rPr>
          <w:rFonts w:ascii="Times New Roman" w:hAnsi="Times New Roman" w:cs="Times New Roman"/>
          <w:sz w:val="24"/>
          <w:szCs w:val="24"/>
        </w:rPr>
        <w:t>, time is not an issue.</w:t>
      </w:r>
    </w:p>
    <w:p w:rsidR="00F60C41" w:rsidRPr="00B54CC0" w:rsidRDefault="00F60C41" w:rsidP="00F60C41">
      <w:pPr>
        <w:pStyle w:val="Heading2"/>
        <w:rPr>
          <w:color w:val="auto"/>
        </w:rPr>
      </w:pPr>
      <w:bookmarkStart w:id="27" w:name="_Toc338753406"/>
      <w:r w:rsidRPr="00B54CC0">
        <w:rPr>
          <w:color w:val="auto"/>
        </w:rPr>
        <w:t>8.4 Future Data</w:t>
      </w:r>
      <w:bookmarkEnd w:id="27"/>
    </w:p>
    <w:p w:rsidR="004A3134" w:rsidRPr="00B54CC0" w:rsidRDefault="00D103E0" w:rsidP="00CE5A8F">
      <w:pPr>
        <w:spacing w:line="360" w:lineRule="auto"/>
        <w:rPr>
          <w:rFonts w:ascii="Times New Roman" w:hAnsi="Times New Roman" w:cs="Times New Roman"/>
          <w:sz w:val="24"/>
          <w:szCs w:val="24"/>
        </w:rPr>
      </w:pPr>
      <w:r w:rsidRPr="00B54CC0">
        <w:rPr>
          <w:rFonts w:ascii="Times New Roman" w:hAnsi="Times New Roman" w:cs="Times New Roman"/>
          <w:sz w:val="24"/>
          <w:szCs w:val="24"/>
        </w:rPr>
        <w:t xml:space="preserve">A problem will begin to arise over the years as more athletes become world class. The graph will begin to fill with so many lines that </w:t>
      </w:r>
      <w:r w:rsidR="0027754B" w:rsidRPr="00B54CC0">
        <w:rPr>
          <w:rFonts w:ascii="Times New Roman" w:hAnsi="Times New Roman" w:cs="Times New Roman"/>
          <w:sz w:val="24"/>
          <w:szCs w:val="24"/>
        </w:rPr>
        <w:t>the information that the graph gives will have diminishing returns. At this stage the plan is to display a limited amou</w:t>
      </w:r>
      <w:r w:rsidR="00A977E3">
        <w:rPr>
          <w:rFonts w:ascii="Times New Roman" w:hAnsi="Times New Roman" w:cs="Times New Roman"/>
          <w:sz w:val="24"/>
          <w:szCs w:val="24"/>
        </w:rPr>
        <w:t>n</w:t>
      </w:r>
      <w:r w:rsidR="0027754B" w:rsidRPr="00B54CC0">
        <w:rPr>
          <w:rFonts w:ascii="Times New Roman" w:hAnsi="Times New Roman" w:cs="Times New Roman"/>
          <w:sz w:val="24"/>
          <w:szCs w:val="24"/>
        </w:rPr>
        <w:t xml:space="preserve">t of athletes on the graph at one time. This could be done in various ways </w:t>
      </w:r>
      <w:r w:rsidR="00A977E3" w:rsidRPr="00B54CC0">
        <w:rPr>
          <w:rFonts w:ascii="Times New Roman" w:hAnsi="Times New Roman" w:cs="Times New Roman"/>
          <w:sz w:val="24"/>
          <w:szCs w:val="24"/>
        </w:rPr>
        <w:t>however;</w:t>
      </w:r>
      <w:r w:rsidR="0027754B" w:rsidRPr="00B54CC0">
        <w:rPr>
          <w:rFonts w:ascii="Times New Roman" w:hAnsi="Times New Roman" w:cs="Times New Roman"/>
          <w:sz w:val="24"/>
          <w:szCs w:val="24"/>
        </w:rPr>
        <w:t xml:space="preserve"> the </w:t>
      </w:r>
      <w:r w:rsidR="00A977E3" w:rsidRPr="00B54CC0">
        <w:rPr>
          <w:rFonts w:ascii="Times New Roman" w:hAnsi="Times New Roman" w:cs="Times New Roman"/>
          <w:sz w:val="24"/>
          <w:szCs w:val="24"/>
        </w:rPr>
        <w:t>envisioned</w:t>
      </w:r>
      <w:r w:rsidR="0027754B" w:rsidRPr="00B54CC0">
        <w:rPr>
          <w:rFonts w:ascii="Times New Roman" w:hAnsi="Times New Roman" w:cs="Times New Roman"/>
          <w:sz w:val="24"/>
          <w:szCs w:val="24"/>
        </w:rPr>
        <w:t xml:space="preserve"> proposal is to display athletes who achieved World or Olympic status over the previous 10 years. This is so the data is regularly updated for the athletes of those generations. Displaying athletes of 20 years ago will hold little meaning to people unless they were record holders. Another possibility that may become a</w:t>
      </w:r>
      <w:r w:rsidR="00A977E3">
        <w:rPr>
          <w:rFonts w:ascii="Times New Roman" w:hAnsi="Times New Roman" w:cs="Times New Roman"/>
          <w:sz w:val="24"/>
          <w:szCs w:val="24"/>
        </w:rPr>
        <w:t>n</w:t>
      </w:r>
      <w:r w:rsidR="0027754B" w:rsidRPr="00B54CC0">
        <w:rPr>
          <w:rFonts w:ascii="Times New Roman" w:hAnsi="Times New Roman" w:cs="Times New Roman"/>
          <w:sz w:val="24"/>
          <w:szCs w:val="24"/>
        </w:rPr>
        <w:t xml:space="preserve"> option for users is to display the recent 10</w:t>
      </w:r>
      <w:r w:rsidR="00A977E3">
        <w:rPr>
          <w:rFonts w:ascii="Times New Roman" w:hAnsi="Times New Roman" w:cs="Times New Roman"/>
          <w:sz w:val="24"/>
          <w:szCs w:val="24"/>
        </w:rPr>
        <w:t xml:space="preserve"> </w:t>
      </w:r>
      <w:r w:rsidR="0027754B" w:rsidRPr="00B54CC0">
        <w:rPr>
          <w:rFonts w:ascii="Times New Roman" w:hAnsi="Times New Roman" w:cs="Times New Roman"/>
          <w:sz w:val="24"/>
          <w:szCs w:val="24"/>
        </w:rPr>
        <w:t>years of athletes and record holding athletes. Athletes are</w:t>
      </w:r>
      <w:r w:rsidR="00122A68">
        <w:rPr>
          <w:rFonts w:ascii="Times New Roman" w:hAnsi="Times New Roman" w:cs="Times New Roman"/>
          <w:sz w:val="24"/>
          <w:szCs w:val="24"/>
        </w:rPr>
        <w:t xml:space="preserve"> </w:t>
      </w:r>
      <w:r w:rsidR="0027754B" w:rsidRPr="00B54CC0">
        <w:rPr>
          <w:rFonts w:ascii="Times New Roman" w:hAnsi="Times New Roman" w:cs="Times New Roman"/>
          <w:sz w:val="24"/>
          <w:szCs w:val="24"/>
        </w:rPr>
        <w:t>n</w:t>
      </w:r>
      <w:r w:rsidR="00122A68">
        <w:rPr>
          <w:rFonts w:ascii="Times New Roman" w:hAnsi="Times New Roman" w:cs="Times New Roman"/>
          <w:sz w:val="24"/>
          <w:szCs w:val="24"/>
        </w:rPr>
        <w:t>o</w:t>
      </w:r>
      <w:r w:rsidR="0027754B" w:rsidRPr="00B54CC0">
        <w:rPr>
          <w:rFonts w:ascii="Times New Roman" w:hAnsi="Times New Roman" w:cs="Times New Roman"/>
          <w:sz w:val="24"/>
          <w:szCs w:val="24"/>
        </w:rPr>
        <w:t xml:space="preserve">t always satisfied with only being the best, most are after the title of World Record holder, putting them into a new league of their own. As this is highly sort after, it would be useful to include it in the graph for those athletes wanting the next level. </w:t>
      </w:r>
    </w:p>
    <w:p w:rsidR="00F60C41" w:rsidRPr="00B54CC0" w:rsidRDefault="00F60C41" w:rsidP="00CE5A8F">
      <w:pPr>
        <w:spacing w:line="360" w:lineRule="auto"/>
        <w:rPr>
          <w:rFonts w:ascii="Times New Roman" w:hAnsi="Times New Roman" w:cs="Times New Roman"/>
          <w:sz w:val="24"/>
          <w:szCs w:val="24"/>
        </w:rPr>
      </w:pPr>
    </w:p>
    <w:p w:rsidR="00F60C41" w:rsidRPr="00B54CC0" w:rsidRDefault="00F60C41" w:rsidP="00F60C41">
      <w:pPr>
        <w:pStyle w:val="Heading2"/>
        <w:rPr>
          <w:color w:val="auto"/>
        </w:rPr>
      </w:pPr>
      <w:bookmarkStart w:id="28" w:name="_Toc338753407"/>
      <w:r w:rsidRPr="00B54CC0">
        <w:rPr>
          <w:color w:val="auto"/>
        </w:rPr>
        <w:lastRenderedPageBreak/>
        <w:t>8.5 Milestones</w:t>
      </w:r>
      <w:bookmarkEnd w:id="28"/>
    </w:p>
    <w:p w:rsidR="00021A20" w:rsidRPr="00B54CC0" w:rsidRDefault="004A3134" w:rsidP="00CE5A8F">
      <w:pPr>
        <w:spacing w:line="360" w:lineRule="auto"/>
        <w:rPr>
          <w:rFonts w:ascii="Times New Roman" w:hAnsi="Times New Roman" w:cs="Times New Roman"/>
          <w:sz w:val="24"/>
          <w:szCs w:val="24"/>
        </w:rPr>
      </w:pPr>
      <w:r w:rsidRPr="00B54CC0">
        <w:rPr>
          <w:rFonts w:ascii="Times New Roman" w:hAnsi="Times New Roman" w:cs="Times New Roman"/>
          <w:sz w:val="24"/>
          <w:szCs w:val="24"/>
        </w:rPr>
        <w:t>Milestones were mentioned earlier as a potential addition to the graph. As the graph is displaying a comparison for athletes with High Performing athletes, a milestone feature is very beneficial for athletes to track their progress. The data used to create this effect will be obtained from the Athletics New Zealand Rankings website.</w:t>
      </w:r>
      <w:r w:rsidR="0060686F" w:rsidRPr="00B54CC0">
        <w:rPr>
          <w:rFonts w:ascii="Times New Roman" w:hAnsi="Times New Roman" w:cs="Times New Roman"/>
          <w:sz w:val="24"/>
          <w:szCs w:val="24"/>
        </w:rPr>
        <w:t xml:space="preserve"> Currently national level athletes who’s results meet a certain level have their times recorded on a fairly new ranking page within the Athletics New Zealand website. At the moment, the page is in its infant stage with very little data however, in 3-5 years time there will be plenty of data to collect that will give better trend lines for athletes to compare against if they are at a lower or similar level.</w:t>
      </w:r>
    </w:p>
    <w:p w:rsidR="0060686F" w:rsidRPr="00B54CC0" w:rsidRDefault="0060686F" w:rsidP="00CE5A8F">
      <w:pPr>
        <w:spacing w:line="360" w:lineRule="auto"/>
        <w:rPr>
          <w:rFonts w:ascii="Times New Roman" w:hAnsi="Times New Roman" w:cs="Times New Roman"/>
          <w:sz w:val="24"/>
          <w:szCs w:val="24"/>
        </w:rPr>
      </w:pPr>
      <w:r w:rsidRPr="00B54CC0">
        <w:rPr>
          <w:rFonts w:ascii="Times New Roman" w:hAnsi="Times New Roman" w:cs="Times New Roman"/>
          <w:sz w:val="24"/>
          <w:szCs w:val="24"/>
        </w:rPr>
        <w:t xml:space="preserve">The data is still being stored in Excel. This is done so because the initial design of the project was </w:t>
      </w:r>
      <w:r w:rsidR="00B42E23" w:rsidRPr="00B54CC0">
        <w:rPr>
          <w:rFonts w:ascii="Times New Roman" w:hAnsi="Times New Roman" w:cs="Times New Roman"/>
          <w:sz w:val="24"/>
          <w:szCs w:val="24"/>
        </w:rPr>
        <w:t>created in Excel by the client’s request. Even when creating the second program using C# there was no need to change it as the program was using the graph drawing feature that Excel offered. For the third design most of the focus was around the graph so just displaying the correct information was priority. As there is</w:t>
      </w:r>
      <w:r w:rsidR="00122A68">
        <w:rPr>
          <w:rFonts w:ascii="Times New Roman" w:hAnsi="Times New Roman" w:cs="Times New Roman"/>
          <w:sz w:val="24"/>
          <w:szCs w:val="24"/>
        </w:rPr>
        <w:t xml:space="preserve"> </w:t>
      </w:r>
      <w:r w:rsidR="00B42E23" w:rsidRPr="00B54CC0">
        <w:rPr>
          <w:rFonts w:ascii="Times New Roman" w:hAnsi="Times New Roman" w:cs="Times New Roman"/>
          <w:sz w:val="24"/>
          <w:szCs w:val="24"/>
        </w:rPr>
        <w:t>n</w:t>
      </w:r>
      <w:r w:rsidR="00122A68">
        <w:rPr>
          <w:rFonts w:ascii="Times New Roman" w:hAnsi="Times New Roman" w:cs="Times New Roman"/>
          <w:sz w:val="24"/>
          <w:szCs w:val="24"/>
        </w:rPr>
        <w:t>ot</w:t>
      </w:r>
      <w:r w:rsidR="00B42E23" w:rsidRPr="00B54CC0">
        <w:rPr>
          <w:rFonts w:ascii="Times New Roman" w:hAnsi="Times New Roman" w:cs="Times New Roman"/>
          <w:sz w:val="24"/>
          <w:szCs w:val="24"/>
        </w:rPr>
        <w:t xml:space="preserve"> a lot of information stored at this stage, storing the data in Ex</w:t>
      </w:r>
      <w:r w:rsidR="00A977E3">
        <w:rPr>
          <w:rFonts w:ascii="Times New Roman" w:hAnsi="Times New Roman" w:cs="Times New Roman"/>
          <w:sz w:val="24"/>
          <w:szCs w:val="24"/>
        </w:rPr>
        <w:t>cel was the simplest solution</w:t>
      </w:r>
      <w:r w:rsidR="00B42E23" w:rsidRPr="00B54CC0">
        <w:rPr>
          <w:rFonts w:ascii="Times New Roman" w:hAnsi="Times New Roman" w:cs="Times New Roman"/>
          <w:sz w:val="24"/>
          <w:szCs w:val="24"/>
        </w:rPr>
        <w:t xml:space="preserve"> for now.</w:t>
      </w:r>
    </w:p>
    <w:p w:rsidR="00021A20" w:rsidRPr="00B54CC0" w:rsidRDefault="00B42E23" w:rsidP="00CE5A8F">
      <w:pPr>
        <w:spacing w:line="360" w:lineRule="auto"/>
        <w:rPr>
          <w:rFonts w:ascii="Times New Roman" w:hAnsi="Times New Roman" w:cs="Times New Roman"/>
          <w:sz w:val="24"/>
          <w:szCs w:val="24"/>
        </w:rPr>
      </w:pPr>
      <w:r w:rsidRPr="00B54CC0">
        <w:rPr>
          <w:rFonts w:ascii="Times New Roman" w:hAnsi="Times New Roman" w:cs="Times New Roman"/>
          <w:sz w:val="24"/>
          <w:szCs w:val="24"/>
        </w:rPr>
        <w:t>For future development there will be a lot of information being collected and sent out.</w:t>
      </w:r>
      <w:r w:rsidR="00215B61" w:rsidRPr="00B54CC0">
        <w:rPr>
          <w:rFonts w:ascii="Times New Roman" w:hAnsi="Times New Roman" w:cs="Times New Roman"/>
          <w:sz w:val="24"/>
          <w:szCs w:val="24"/>
        </w:rPr>
        <w:t xml:space="preserve"> Having all this data spread out over 38 Excel files could become quite disjointed. Keeping the information in one location and updating </w:t>
      </w:r>
      <w:r w:rsidR="00C324C6" w:rsidRPr="00B54CC0">
        <w:rPr>
          <w:rFonts w:ascii="Times New Roman" w:hAnsi="Times New Roman" w:cs="Times New Roman"/>
          <w:sz w:val="24"/>
          <w:szCs w:val="24"/>
        </w:rPr>
        <w:t>people’s</w:t>
      </w:r>
      <w:r w:rsidR="00215B61" w:rsidRPr="00B54CC0">
        <w:rPr>
          <w:rFonts w:ascii="Times New Roman" w:hAnsi="Times New Roman" w:cs="Times New Roman"/>
          <w:sz w:val="24"/>
          <w:szCs w:val="24"/>
        </w:rPr>
        <w:t xml:space="preserve"> data storage would be the ideal solution. The </w:t>
      </w:r>
      <w:r w:rsidR="00C324C6" w:rsidRPr="00B54CC0">
        <w:rPr>
          <w:rFonts w:ascii="Times New Roman" w:hAnsi="Times New Roman" w:cs="Times New Roman"/>
          <w:sz w:val="24"/>
          <w:szCs w:val="24"/>
        </w:rPr>
        <w:t xml:space="preserve">data storage would be looked after by using </w:t>
      </w:r>
      <w:r w:rsidR="00C17EDE" w:rsidRPr="00B54CC0">
        <w:rPr>
          <w:rFonts w:ascii="Times New Roman" w:hAnsi="Times New Roman" w:cs="Times New Roman"/>
          <w:sz w:val="24"/>
          <w:szCs w:val="24"/>
        </w:rPr>
        <w:t xml:space="preserve">mySQL and </w:t>
      </w:r>
      <w:r w:rsidR="00C17EDE" w:rsidRPr="00B54CC0">
        <w:rPr>
          <w:rFonts w:ascii="Times New Roman" w:hAnsi="Times New Roman" w:cs="Times New Roman"/>
          <w:bCs/>
          <w:sz w:val="24"/>
          <w:szCs w:val="24"/>
          <w:shd w:val="clear" w:color="auto" w:fill="FFFFFF"/>
        </w:rPr>
        <w:t>Structured Query Language</w:t>
      </w:r>
      <w:r w:rsidR="00C17EDE" w:rsidRPr="00B54CC0">
        <w:rPr>
          <w:rFonts w:ascii="Times New Roman" w:hAnsi="Times New Roman" w:cs="Times New Roman"/>
          <w:sz w:val="24"/>
          <w:szCs w:val="24"/>
        </w:rPr>
        <w:t xml:space="preserve"> </w:t>
      </w:r>
      <w:r w:rsidR="00C324C6" w:rsidRPr="00B54CC0">
        <w:rPr>
          <w:rFonts w:ascii="Times New Roman" w:hAnsi="Times New Roman" w:cs="Times New Roman"/>
          <w:sz w:val="24"/>
          <w:szCs w:val="24"/>
        </w:rPr>
        <w:t>(SQL)</w:t>
      </w:r>
      <w:r w:rsidR="00C17EDE" w:rsidRPr="00B54CC0">
        <w:rPr>
          <w:rFonts w:ascii="Times New Roman" w:hAnsi="Times New Roman" w:cs="Times New Roman"/>
          <w:sz w:val="24"/>
          <w:szCs w:val="24"/>
        </w:rPr>
        <w:t xml:space="preserve"> for the communication</w:t>
      </w:r>
      <w:r w:rsidR="00C324C6" w:rsidRPr="00B54CC0">
        <w:rPr>
          <w:rFonts w:ascii="Times New Roman" w:hAnsi="Times New Roman" w:cs="Times New Roman"/>
          <w:sz w:val="24"/>
          <w:szCs w:val="24"/>
        </w:rPr>
        <w:t xml:space="preserve">. This is done because </w:t>
      </w:r>
      <w:r w:rsidR="00C17EDE" w:rsidRPr="00B54CC0">
        <w:rPr>
          <w:rFonts w:ascii="Times New Roman" w:hAnsi="Times New Roman" w:cs="Times New Roman"/>
          <w:sz w:val="24"/>
          <w:szCs w:val="24"/>
        </w:rPr>
        <w:t>it will be easier to send requests direct to the database for a specific set of information and update the local database rather than download a whole Excel document for data to update the program</w:t>
      </w:r>
      <w:r w:rsidR="00C40D63" w:rsidRPr="00B54CC0">
        <w:rPr>
          <w:rFonts w:ascii="Times New Roman" w:hAnsi="Times New Roman" w:cs="Times New Roman"/>
          <w:sz w:val="24"/>
          <w:szCs w:val="24"/>
        </w:rPr>
        <w:t>. This will work well if users begin sharing data and request either specific sets of athletes or requesting an individual’s dataset to be added into th</w:t>
      </w:r>
      <w:r w:rsidR="00A977E3">
        <w:rPr>
          <w:rFonts w:ascii="Times New Roman" w:hAnsi="Times New Roman" w:cs="Times New Roman"/>
          <w:sz w:val="24"/>
          <w:szCs w:val="24"/>
        </w:rPr>
        <w:t>eir</w:t>
      </w:r>
      <w:r w:rsidR="00C40D63" w:rsidRPr="00B54CC0">
        <w:rPr>
          <w:rFonts w:ascii="Times New Roman" w:hAnsi="Times New Roman" w:cs="Times New Roman"/>
          <w:sz w:val="24"/>
          <w:szCs w:val="24"/>
        </w:rPr>
        <w:t xml:space="preserve"> data.</w:t>
      </w:r>
      <w:r w:rsidR="00021A20" w:rsidRPr="00B54CC0">
        <w:rPr>
          <w:rFonts w:ascii="Times New Roman" w:hAnsi="Times New Roman" w:cs="Times New Roman"/>
          <w:sz w:val="24"/>
          <w:szCs w:val="24"/>
          <w:highlight w:val="yellow"/>
        </w:rPr>
        <w:br w:type="page"/>
      </w:r>
    </w:p>
    <w:p w:rsidR="00240824" w:rsidRPr="00B54CC0" w:rsidRDefault="00F60C41" w:rsidP="00F60C41">
      <w:pPr>
        <w:pStyle w:val="Heading1"/>
        <w:rPr>
          <w:color w:val="auto"/>
        </w:rPr>
      </w:pPr>
      <w:bookmarkStart w:id="29" w:name="_Toc338753408"/>
      <w:r w:rsidRPr="00B54CC0">
        <w:rPr>
          <w:color w:val="auto"/>
        </w:rPr>
        <w:lastRenderedPageBreak/>
        <w:t>9</w:t>
      </w:r>
      <w:r w:rsidR="008D7B99">
        <w:rPr>
          <w:color w:val="auto"/>
        </w:rPr>
        <w:t>.</w:t>
      </w:r>
      <w:r w:rsidRPr="00B54CC0">
        <w:rPr>
          <w:color w:val="auto"/>
        </w:rPr>
        <w:t xml:space="preserve"> </w:t>
      </w:r>
      <w:r w:rsidR="004C1736" w:rsidRPr="00B54CC0">
        <w:rPr>
          <w:color w:val="auto"/>
        </w:rPr>
        <w:t>GRAPH DEVELOPMENT</w:t>
      </w:r>
      <w:bookmarkEnd w:id="29"/>
    </w:p>
    <w:p w:rsidR="00240824" w:rsidRPr="00B54CC0" w:rsidRDefault="00997031" w:rsidP="00CE5A8F">
      <w:pPr>
        <w:spacing w:line="360" w:lineRule="auto"/>
        <w:rPr>
          <w:rFonts w:ascii="Times New Roman" w:hAnsi="Times New Roman" w:cs="Times New Roman"/>
          <w:sz w:val="24"/>
          <w:szCs w:val="24"/>
        </w:rPr>
      </w:pPr>
      <w:r w:rsidRPr="00B54CC0">
        <w:rPr>
          <w:rFonts w:ascii="Times New Roman" w:hAnsi="Times New Roman" w:cs="Times New Roman"/>
          <w:sz w:val="24"/>
          <w:szCs w:val="24"/>
        </w:rPr>
        <w:t xml:space="preserve">The first version of the graph was done in Excel. The way of displaying the data of the athletes and user data was to use second order polynomials. This was because </w:t>
      </w:r>
      <w:r w:rsidR="006F30D6" w:rsidRPr="00B54CC0">
        <w:rPr>
          <w:rFonts w:ascii="Times New Roman" w:hAnsi="Times New Roman" w:cs="Times New Roman"/>
          <w:sz w:val="24"/>
          <w:szCs w:val="24"/>
        </w:rPr>
        <w:t>of Steve’s research into athlete performances over their careers. For athletes, the general process of their careers works with 2 major spikes in their lives, one while being a teenager, the second at around but not limited to their mid twenties</w:t>
      </w:r>
      <w:r w:rsidR="00932A33" w:rsidRPr="00B54CC0">
        <w:rPr>
          <w:rFonts w:ascii="Times New Roman" w:hAnsi="Times New Roman" w:cs="Times New Roman"/>
          <w:sz w:val="24"/>
          <w:szCs w:val="24"/>
        </w:rPr>
        <w:t xml:space="preserve">. The intention for </w:t>
      </w:r>
      <w:r w:rsidR="00DA31FE" w:rsidRPr="00B54CC0">
        <w:rPr>
          <w:rFonts w:ascii="Times New Roman" w:hAnsi="Times New Roman" w:cs="Times New Roman"/>
          <w:sz w:val="24"/>
          <w:szCs w:val="24"/>
        </w:rPr>
        <w:t>Steve’s</w:t>
      </w:r>
      <w:r w:rsidR="00932A33" w:rsidRPr="00B54CC0">
        <w:rPr>
          <w:rFonts w:ascii="Times New Roman" w:hAnsi="Times New Roman" w:cs="Times New Roman"/>
          <w:sz w:val="24"/>
          <w:szCs w:val="24"/>
        </w:rPr>
        <w:t xml:space="preserve"> work was to work around the second spike. The main reason for this was his research found that younger athletes who were the best in their level would generally leave for various reasons. The focus was around the athletes who were going to hit the High Performing level for this program. The other reason for the quadratic line was to show the athletes general performance ability around a certain age to give a good estimate of their ability at a particular age.</w:t>
      </w:r>
    </w:p>
    <w:p w:rsidR="00997031" w:rsidRPr="00B54CC0" w:rsidRDefault="0066024D" w:rsidP="00CE5A8F">
      <w:pPr>
        <w:spacing w:line="360" w:lineRule="auto"/>
        <w:rPr>
          <w:rFonts w:ascii="Times New Roman" w:hAnsi="Times New Roman" w:cs="Times New Roman"/>
          <w:sz w:val="24"/>
          <w:szCs w:val="24"/>
        </w:rPr>
      </w:pPr>
      <w:r w:rsidRPr="00B54CC0">
        <w:rPr>
          <w:rFonts w:ascii="Times New Roman" w:hAnsi="Times New Roman" w:cs="Times New Roman"/>
          <w:noProof/>
          <w:sz w:val="24"/>
          <w:szCs w:val="24"/>
          <w:lang w:eastAsia="en-NZ"/>
        </w:rPr>
        <w:pict>
          <v:group id="_x0000_s1061" style="position:absolute;margin-left:12.4pt;margin-top:120.9pt;width:398.65pt;height:234.65pt;z-index:251688960" coordorigin="2055,6860" coordsize="7973,4693">
            <v:roundrect id="_x0000_s1053" style="position:absolute;left:2055;top:7292;width:7973;height:3359" arcsize="10923f" fillcolor="#548dd4 [1951]" strokecolor="#4f81bd [3204]" strokeweight="2.5pt">
              <v:shadow color="#868686"/>
            </v:roundrect>
            <v:roundrect id="_x0000_s1055" style="position:absolute;left:3757;top:7292;width:6271;height:2565" arcsize="10923f" fillcolor="#8db3e2 [1311]" strokecolor="#4f81bd [3204]" strokeweight="2.5pt">
              <v:shadow color="#868686"/>
            </v:roundrect>
            <v:roundrect id="_x0000_s1056" style="position:absolute;left:5812;top:7292;width:4216;height:1099" arcsize="10923f" fillcolor="#c6d9f1 [671]" strokecolor="#4f81bd [3204]" strokeweight="2.5pt">
              <v:shadow color="#868686"/>
            </v:roundrect>
            <v:shape id="_x0000_s1057" type="#_x0000_t202" style="position:absolute;left:7497;top:6860;width:2531;height:4693;mso-width-relative:margin;mso-height-relative:margin" filled="f" stroked="f">
              <v:textbox style="mso-next-textbox:#_x0000_s1057">
                <w:txbxContent>
                  <w:p w:rsidR="00BE29BB" w:rsidRDefault="00BE29BB">
                    <w:r>
                      <w:t>Athletic Level</w:t>
                    </w:r>
                    <w:r>
                      <w:br/>
                    </w:r>
                    <w:r>
                      <w:br/>
                      <w:t>High Performance / International</w:t>
                    </w:r>
                  </w:p>
                  <w:p w:rsidR="00BE29BB" w:rsidRDefault="00BE29BB">
                    <w:r>
                      <w:br/>
                      <w:t>National</w:t>
                    </w:r>
                  </w:p>
                  <w:p w:rsidR="00BE29BB" w:rsidRDefault="00BE29BB">
                    <w:r>
                      <w:t>Youth National / Regional</w:t>
                    </w:r>
                  </w:p>
                  <w:p w:rsidR="00BE29BB" w:rsidRDefault="00BE29BB">
                    <w:r>
                      <w:t>School</w:t>
                    </w:r>
                  </w:p>
                </w:txbxContent>
              </v:textbox>
            </v:shape>
            <v:shape id="_x0000_s1058" type="#_x0000_t202" style="position:absolute;left:5812;top:7383;width:1413;height:1008;mso-width-relative:margin;mso-height-relative:margin" filled="f" stroked="f">
              <v:textbox style="mso-next-textbox:#_x0000_s1058">
                <w:txbxContent>
                  <w:p w:rsidR="00BE29BB" w:rsidRPr="00431202" w:rsidRDefault="00BE29BB" w:rsidP="00431202">
                    <w:pPr>
                      <w:jc w:val="center"/>
                      <w:rPr>
                        <w:sz w:val="32"/>
                        <w:szCs w:val="32"/>
                      </w:rPr>
                    </w:pPr>
                    <w:r w:rsidRPr="00431202">
                      <w:rPr>
                        <w:sz w:val="32"/>
                        <w:szCs w:val="32"/>
                      </w:rPr>
                      <w:t>Version 1</w:t>
                    </w:r>
                  </w:p>
                </w:txbxContent>
              </v:textbox>
            </v:shape>
            <v:shape id="_x0000_s1059" type="#_x0000_t202" style="position:absolute;left:3757;top:8849;width:1413;height:1008;mso-width-relative:margin;mso-height-relative:margin" filled="f" stroked="f">
              <v:textbox style="mso-next-textbox:#_x0000_s1059">
                <w:txbxContent>
                  <w:p w:rsidR="00BE29BB" w:rsidRPr="00431202" w:rsidRDefault="00BE29BB" w:rsidP="00431202">
                    <w:pPr>
                      <w:jc w:val="center"/>
                      <w:rPr>
                        <w:sz w:val="32"/>
                        <w:szCs w:val="32"/>
                      </w:rPr>
                    </w:pPr>
                    <w:r w:rsidRPr="00431202">
                      <w:rPr>
                        <w:sz w:val="32"/>
                        <w:szCs w:val="32"/>
                      </w:rPr>
                      <w:t xml:space="preserve">Version </w:t>
                    </w:r>
                    <w:r>
                      <w:rPr>
                        <w:sz w:val="32"/>
                        <w:szCs w:val="32"/>
                      </w:rPr>
                      <w:t>2</w:t>
                    </w:r>
                  </w:p>
                </w:txbxContent>
              </v:textbox>
            </v:shape>
            <v:shape id="_x0000_s1060" type="#_x0000_t202" style="position:absolute;left:2055;top:9643;width:1413;height:1008;mso-width-relative:margin;mso-height-relative:margin" filled="f" stroked="f">
              <v:textbox style="mso-next-textbox:#_x0000_s1060">
                <w:txbxContent>
                  <w:p w:rsidR="00BE29BB" w:rsidRPr="00431202" w:rsidRDefault="00BE29BB" w:rsidP="00431202">
                    <w:pPr>
                      <w:jc w:val="center"/>
                      <w:rPr>
                        <w:sz w:val="32"/>
                        <w:szCs w:val="32"/>
                      </w:rPr>
                    </w:pPr>
                    <w:r w:rsidRPr="00431202">
                      <w:rPr>
                        <w:sz w:val="32"/>
                        <w:szCs w:val="32"/>
                      </w:rPr>
                      <w:t xml:space="preserve">Version </w:t>
                    </w:r>
                    <w:r>
                      <w:rPr>
                        <w:sz w:val="32"/>
                        <w:szCs w:val="32"/>
                      </w:rPr>
                      <w:t>3</w:t>
                    </w:r>
                  </w:p>
                </w:txbxContent>
              </v:textbox>
            </v:shape>
          </v:group>
        </w:pict>
      </w:r>
      <w:r w:rsidR="00997031" w:rsidRPr="00B54CC0">
        <w:rPr>
          <w:rFonts w:ascii="Times New Roman" w:hAnsi="Times New Roman" w:cs="Times New Roman"/>
          <w:sz w:val="24"/>
          <w:szCs w:val="24"/>
        </w:rPr>
        <w:t xml:space="preserve">The </w:t>
      </w:r>
      <w:r w:rsidR="00932A33" w:rsidRPr="00B54CC0">
        <w:rPr>
          <w:rFonts w:ascii="Times New Roman" w:hAnsi="Times New Roman" w:cs="Times New Roman"/>
          <w:sz w:val="24"/>
          <w:szCs w:val="24"/>
        </w:rPr>
        <w:t xml:space="preserve">second </w:t>
      </w:r>
      <w:r w:rsidR="00997031" w:rsidRPr="00B54CC0">
        <w:rPr>
          <w:rFonts w:ascii="Times New Roman" w:hAnsi="Times New Roman" w:cs="Times New Roman"/>
          <w:sz w:val="24"/>
          <w:szCs w:val="24"/>
        </w:rPr>
        <w:t xml:space="preserve">version that used C# Excel </w:t>
      </w:r>
      <w:r w:rsidR="00660AEB" w:rsidRPr="00B54CC0">
        <w:rPr>
          <w:rFonts w:ascii="Times New Roman" w:hAnsi="Times New Roman" w:cs="Times New Roman"/>
          <w:sz w:val="24"/>
          <w:szCs w:val="24"/>
        </w:rPr>
        <w:t xml:space="preserve">integration </w:t>
      </w:r>
      <w:r w:rsidR="00997031" w:rsidRPr="00B54CC0">
        <w:rPr>
          <w:rFonts w:ascii="Times New Roman" w:hAnsi="Times New Roman" w:cs="Times New Roman"/>
          <w:sz w:val="24"/>
          <w:szCs w:val="24"/>
        </w:rPr>
        <w:t>used a</w:t>
      </w:r>
      <w:r w:rsidR="00DA31FE">
        <w:rPr>
          <w:rFonts w:ascii="Times New Roman" w:hAnsi="Times New Roman" w:cs="Times New Roman"/>
          <w:sz w:val="24"/>
          <w:szCs w:val="24"/>
        </w:rPr>
        <w:t>n</w:t>
      </w:r>
      <w:r w:rsidR="00997031" w:rsidRPr="00B54CC0">
        <w:rPr>
          <w:rFonts w:ascii="Times New Roman" w:hAnsi="Times New Roman" w:cs="Times New Roman"/>
          <w:sz w:val="24"/>
          <w:szCs w:val="24"/>
        </w:rPr>
        <w:t xml:space="preserve"> </w:t>
      </w:r>
      <w:r w:rsidR="005D6F52" w:rsidRPr="00B54CC0">
        <w:rPr>
          <w:rFonts w:ascii="Times New Roman" w:hAnsi="Times New Roman" w:cs="Times New Roman"/>
          <w:sz w:val="24"/>
          <w:szCs w:val="24"/>
        </w:rPr>
        <w:t>Excel wrapper</w:t>
      </w:r>
      <w:r w:rsidR="00997031" w:rsidRPr="00B54CC0">
        <w:rPr>
          <w:rFonts w:ascii="Times New Roman" w:hAnsi="Times New Roman" w:cs="Times New Roman"/>
          <w:sz w:val="24"/>
          <w:szCs w:val="24"/>
        </w:rPr>
        <w:t xml:space="preserve"> to link to the Excel spreadsheet where the graph was displayed. </w:t>
      </w:r>
      <w:r w:rsidR="00333FEA" w:rsidRPr="00B54CC0">
        <w:rPr>
          <w:rFonts w:ascii="Times New Roman" w:hAnsi="Times New Roman" w:cs="Times New Roman"/>
          <w:sz w:val="24"/>
          <w:szCs w:val="24"/>
        </w:rPr>
        <w:t>Unfortunately</w:t>
      </w:r>
      <w:r w:rsidR="00997031" w:rsidRPr="00B54CC0">
        <w:rPr>
          <w:rFonts w:ascii="Times New Roman" w:hAnsi="Times New Roman" w:cs="Times New Roman"/>
          <w:sz w:val="24"/>
          <w:szCs w:val="24"/>
        </w:rPr>
        <w:t xml:space="preserve"> there </w:t>
      </w:r>
      <w:r w:rsidR="00333FEA" w:rsidRPr="00B54CC0">
        <w:rPr>
          <w:rFonts w:ascii="Times New Roman" w:hAnsi="Times New Roman" w:cs="Times New Roman"/>
          <w:sz w:val="24"/>
          <w:szCs w:val="24"/>
        </w:rPr>
        <w:t>were</w:t>
      </w:r>
      <w:r w:rsidR="00997031" w:rsidRPr="00B54CC0">
        <w:rPr>
          <w:rFonts w:ascii="Times New Roman" w:hAnsi="Times New Roman" w:cs="Times New Roman"/>
          <w:sz w:val="24"/>
          <w:szCs w:val="24"/>
        </w:rPr>
        <w:t xml:space="preserve"> some issues </w:t>
      </w:r>
      <w:r w:rsidR="00333FEA" w:rsidRPr="00B54CC0">
        <w:rPr>
          <w:rFonts w:ascii="Times New Roman" w:hAnsi="Times New Roman" w:cs="Times New Roman"/>
          <w:sz w:val="24"/>
          <w:szCs w:val="24"/>
        </w:rPr>
        <w:t>regarding</w:t>
      </w:r>
      <w:r w:rsidR="00997031" w:rsidRPr="00B54CC0">
        <w:rPr>
          <w:rFonts w:ascii="Times New Roman" w:hAnsi="Times New Roman" w:cs="Times New Roman"/>
          <w:sz w:val="24"/>
          <w:szCs w:val="24"/>
        </w:rPr>
        <w:t xml:space="preserve"> the window</w:t>
      </w:r>
      <w:r w:rsidR="005D6F52" w:rsidRPr="00B54CC0">
        <w:rPr>
          <w:rFonts w:ascii="Times New Roman" w:hAnsi="Times New Roman" w:cs="Times New Roman"/>
          <w:sz w:val="24"/>
          <w:szCs w:val="24"/>
        </w:rPr>
        <w:t xml:space="preserve"> display. Basically the window would occasionally not send </w:t>
      </w:r>
      <w:r w:rsidR="00333FEA" w:rsidRPr="00B54CC0">
        <w:rPr>
          <w:rFonts w:ascii="Times New Roman" w:hAnsi="Times New Roman" w:cs="Times New Roman"/>
          <w:sz w:val="24"/>
          <w:szCs w:val="24"/>
        </w:rPr>
        <w:t>the entire</w:t>
      </w:r>
      <w:r w:rsidR="005D6F52" w:rsidRPr="00B54CC0">
        <w:rPr>
          <w:rFonts w:ascii="Times New Roman" w:hAnsi="Times New Roman" w:cs="Times New Roman"/>
          <w:sz w:val="24"/>
          <w:szCs w:val="24"/>
        </w:rPr>
        <w:t xml:space="preserve"> user interface through like the scroll bar which made it difficult to navigate around the graph.</w:t>
      </w:r>
      <w:r w:rsidR="00997031" w:rsidRPr="00B54CC0">
        <w:rPr>
          <w:rFonts w:ascii="Times New Roman" w:hAnsi="Times New Roman" w:cs="Times New Roman"/>
          <w:sz w:val="24"/>
          <w:szCs w:val="24"/>
        </w:rPr>
        <w:t xml:space="preserve"> </w:t>
      </w:r>
      <w:r w:rsidR="005D6F52" w:rsidRPr="00B54CC0">
        <w:rPr>
          <w:rFonts w:ascii="Times New Roman" w:hAnsi="Times New Roman" w:cs="Times New Roman"/>
          <w:sz w:val="24"/>
          <w:szCs w:val="24"/>
        </w:rPr>
        <w:t>Also there were</w:t>
      </w:r>
      <w:r w:rsidR="00997031" w:rsidRPr="00B54CC0">
        <w:rPr>
          <w:rFonts w:ascii="Times New Roman" w:hAnsi="Times New Roman" w:cs="Times New Roman"/>
          <w:sz w:val="24"/>
          <w:szCs w:val="24"/>
        </w:rPr>
        <w:t xml:space="preserve"> varying degrees of change in the appearance of graphs on different </w:t>
      </w:r>
      <w:r w:rsidR="005D6F52" w:rsidRPr="00B54CC0">
        <w:rPr>
          <w:rFonts w:ascii="Times New Roman" w:hAnsi="Times New Roman" w:cs="Times New Roman"/>
          <w:sz w:val="24"/>
          <w:szCs w:val="24"/>
        </w:rPr>
        <w:t>people’s</w:t>
      </w:r>
      <w:r w:rsidR="00997031" w:rsidRPr="00B54CC0">
        <w:rPr>
          <w:rFonts w:ascii="Times New Roman" w:hAnsi="Times New Roman" w:cs="Times New Roman"/>
          <w:sz w:val="24"/>
          <w:szCs w:val="24"/>
        </w:rPr>
        <w:t xml:space="preserve"> computers.</w:t>
      </w:r>
      <w:r w:rsidR="005D6F52" w:rsidRPr="00B54CC0">
        <w:rPr>
          <w:rFonts w:ascii="Times New Roman" w:hAnsi="Times New Roman" w:cs="Times New Roman"/>
          <w:sz w:val="24"/>
          <w:szCs w:val="24"/>
        </w:rPr>
        <w:t xml:space="preserve"> What looked correct on one display looked semi assembled on another.</w:t>
      </w:r>
    </w:p>
    <w:p w:rsidR="005D6F52" w:rsidRPr="00B54CC0" w:rsidRDefault="005D6F52" w:rsidP="00CE5A8F">
      <w:pPr>
        <w:spacing w:line="360" w:lineRule="auto"/>
        <w:rPr>
          <w:rFonts w:ascii="Times New Roman" w:hAnsi="Times New Roman" w:cs="Times New Roman"/>
          <w:sz w:val="24"/>
          <w:szCs w:val="24"/>
        </w:rPr>
      </w:pPr>
    </w:p>
    <w:p w:rsidR="00431202" w:rsidRPr="00B54CC0" w:rsidRDefault="00431202" w:rsidP="00CE5A8F">
      <w:pPr>
        <w:spacing w:line="360" w:lineRule="auto"/>
        <w:rPr>
          <w:rFonts w:ascii="Times New Roman" w:hAnsi="Times New Roman" w:cs="Times New Roman"/>
          <w:sz w:val="24"/>
          <w:szCs w:val="24"/>
        </w:rPr>
      </w:pPr>
    </w:p>
    <w:p w:rsidR="00431202" w:rsidRPr="00B54CC0" w:rsidRDefault="00431202" w:rsidP="00CE5A8F">
      <w:pPr>
        <w:spacing w:line="360" w:lineRule="auto"/>
        <w:rPr>
          <w:rFonts w:ascii="Times New Roman" w:hAnsi="Times New Roman" w:cs="Times New Roman"/>
          <w:sz w:val="24"/>
          <w:szCs w:val="24"/>
        </w:rPr>
      </w:pPr>
    </w:p>
    <w:p w:rsidR="00431202" w:rsidRPr="00B54CC0" w:rsidRDefault="00431202" w:rsidP="00CE5A8F">
      <w:pPr>
        <w:spacing w:line="360" w:lineRule="auto"/>
        <w:rPr>
          <w:rFonts w:ascii="Times New Roman" w:hAnsi="Times New Roman" w:cs="Times New Roman"/>
          <w:sz w:val="24"/>
          <w:szCs w:val="24"/>
        </w:rPr>
      </w:pPr>
    </w:p>
    <w:p w:rsidR="00431202" w:rsidRPr="00B54CC0" w:rsidRDefault="00431202" w:rsidP="00CE5A8F">
      <w:pPr>
        <w:spacing w:line="360" w:lineRule="auto"/>
        <w:rPr>
          <w:rFonts w:ascii="Times New Roman" w:hAnsi="Times New Roman" w:cs="Times New Roman"/>
          <w:sz w:val="24"/>
          <w:szCs w:val="24"/>
        </w:rPr>
      </w:pPr>
    </w:p>
    <w:p w:rsidR="00431202" w:rsidRPr="00B54CC0" w:rsidRDefault="00DA31FE" w:rsidP="00CE5A8F">
      <w:pPr>
        <w:spacing w:line="360" w:lineRule="auto"/>
        <w:rPr>
          <w:rFonts w:ascii="Times New Roman" w:hAnsi="Times New Roman" w:cs="Times New Roman"/>
          <w:sz w:val="24"/>
          <w:szCs w:val="24"/>
        </w:rPr>
      </w:pPr>
      <w:r>
        <w:rPr>
          <w:rFonts w:ascii="Times New Roman" w:hAnsi="Times New Roman" w:cs="Times New Roman"/>
          <w:noProof/>
          <w:sz w:val="24"/>
          <w:szCs w:val="24"/>
          <w:lang w:eastAsia="en-NZ"/>
        </w:rPr>
        <w:pict>
          <v:shape id="_x0000_s1072" type="#_x0000_t202" style="position:absolute;margin-left:-9.55pt;margin-top:22.75pt;width:456.2pt;height:26.7pt;z-index:251719680;mso-width-relative:margin;mso-height-relative:margin" filled="f" stroked="f">
            <v:textbox style="mso-next-textbox:#_x0000_s1072">
              <w:txbxContent>
                <w:p w:rsidR="00BE29BB" w:rsidRPr="00DA31FE" w:rsidRDefault="00BE29BB" w:rsidP="00DA31FE">
                  <w:pPr>
                    <w:jc w:val="center"/>
                    <w:rPr>
                      <w:b/>
                      <w:sz w:val="18"/>
                      <w:szCs w:val="18"/>
                    </w:rPr>
                  </w:pPr>
                  <w:r w:rsidRPr="00DA31FE">
                    <w:rPr>
                      <w:b/>
                      <w:sz w:val="18"/>
                      <w:szCs w:val="18"/>
                    </w:rPr>
                    <w:t xml:space="preserve">Figure </w:t>
                  </w:r>
                  <w:r>
                    <w:rPr>
                      <w:b/>
                      <w:sz w:val="18"/>
                      <w:szCs w:val="18"/>
                    </w:rPr>
                    <w:t>9</w:t>
                  </w:r>
                  <w:r w:rsidRPr="00DA31FE">
                    <w:rPr>
                      <w:b/>
                      <w:sz w:val="18"/>
                      <w:szCs w:val="18"/>
                    </w:rPr>
                    <w:t xml:space="preserve">.0.1 </w:t>
                  </w:r>
                  <w:r>
                    <w:rPr>
                      <w:b/>
                      <w:sz w:val="18"/>
                      <w:szCs w:val="18"/>
                    </w:rPr>
                    <w:t>Progress of 3 Programs and their target audiences</w:t>
                  </w:r>
                </w:p>
              </w:txbxContent>
            </v:textbox>
          </v:shape>
        </w:pict>
      </w:r>
    </w:p>
    <w:p w:rsidR="00431202" w:rsidRPr="00B54CC0" w:rsidRDefault="00431202" w:rsidP="00CE5A8F">
      <w:pPr>
        <w:spacing w:line="360" w:lineRule="auto"/>
        <w:rPr>
          <w:rFonts w:ascii="Times New Roman" w:hAnsi="Times New Roman" w:cs="Times New Roman"/>
          <w:sz w:val="24"/>
          <w:szCs w:val="24"/>
        </w:rPr>
      </w:pPr>
    </w:p>
    <w:p w:rsidR="0032397B" w:rsidRPr="00B54CC0" w:rsidRDefault="00535C68" w:rsidP="00CE5A8F">
      <w:pPr>
        <w:spacing w:line="360" w:lineRule="auto"/>
        <w:rPr>
          <w:rFonts w:ascii="Times New Roman" w:hAnsi="Times New Roman" w:cs="Times New Roman"/>
          <w:sz w:val="24"/>
          <w:szCs w:val="24"/>
        </w:rPr>
      </w:pPr>
      <w:r w:rsidRPr="00B54CC0">
        <w:rPr>
          <w:rFonts w:ascii="Times New Roman" w:hAnsi="Times New Roman" w:cs="Times New Roman"/>
          <w:sz w:val="24"/>
          <w:szCs w:val="24"/>
        </w:rPr>
        <w:t xml:space="preserve">The second program used the Excel graph to display the data. In this version it was also upgraded to include more athlete performances. Originally the program was focusing on High Performing athletes in New Zealand </w:t>
      </w:r>
      <w:r w:rsidR="005C2E01" w:rsidRPr="00B54CC0">
        <w:rPr>
          <w:rFonts w:ascii="Times New Roman" w:hAnsi="Times New Roman" w:cs="Times New Roman"/>
          <w:sz w:val="24"/>
          <w:szCs w:val="24"/>
        </w:rPr>
        <w:t>however</w:t>
      </w:r>
      <w:r w:rsidR="005C2E01">
        <w:rPr>
          <w:rFonts w:ascii="Times New Roman" w:hAnsi="Times New Roman" w:cs="Times New Roman"/>
          <w:sz w:val="24"/>
          <w:szCs w:val="24"/>
        </w:rPr>
        <w:t>;</w:t>
      </w:r>
      <w:r w:rsidRPr="00B54CC0">
        <w:rPr>
          <w:rFonts w:ascii="Times New Roman" w:hAnsi="Times New Roman" w:cs="Times New Roman"/>
          <w:sz w:val="24"/>
          <w:szCs w:val="24"/>
        </w:rPr>
        <w:t xml:space="preserve"> it managed to miss</w:t>
      </w:r>
      <w:r w:rsidR="00431202" w:rsidRPr="00B54CC0">
        <w:rPr>
          <w:rFonts w:ascii="Times New Roman" w:hAnsi="Times New Roman" w:cs="Times New Roman"/>
          <w:sz w:val="24"/>
          <w:szCs w:val="24"/>
        </w:rPr>
        <w:t xml:space="preserve"> the National level athletes who have the potential to become high performing athletes. The way it missed these athletes was the way the graph was formatted. The graph was designed to display the data in the best </w:t>
      </w:r>
      <w:r w:rsidR="00431202" w:rsidRPr="00B54CC0">
        <w:rPr>
          <w:rFonts w:ascii="Times New Roman" w:hAnsi="Times New Roman" w:cs="Times New Roman"/>
          <w:sz w:val="24"/>
          <w:szCs w:val="24"/>
        </w:rPr>
        <w:lastRenderedPageBreak/>
        <w:t>way possible so that people using the system could get decent information out of it.</w:t>
      </w:r>
      <w:r w:rsidR="00DA31FE">
        <w:rPr>
          <w:rFonts w:ascii="Times New Roman" w:hAnsi="Times New Roman" w:cs="Times New Roman"/>
          <w:sz w:val="24"/>
          <w:szCs w:val="24"/>
        </w:rPr>
        <w:t xml:space="preserve"> The curves ‘look’ and difference from another curve was the target here. Having them clustered together meant no useful information could be obtained.</w:t>
      </w:r>
      <w:r w:rsidR="00431202" w:rsidRPr="00B54CC0">
        <w:rPr>
          <w:rFonts w:ascii="Times New Roman" w:hAnsi="Times New Roman" w:cs="Times New Roman"/>
          <w:sz w:val="24"/>
          <w:szCs w:val="24"/>
        </w:rPr>
        <w:t xml:space="preserve"> The issue was that although High performing </w:t>
      </w:r>
      <w:r w:rsidR="00DA31FE" w:rsidRPr="00B54CC0">
        <w:rPr>
          <w:rFonts w:ascii="Times New Roman" w:hAnsi="Times New Roman" w:cs="Times New Roman"/>
          <w:sz w:val="24"/>
          <w:szCs w:val="24"/>
        </w:rPr>
        <w:t>athlete’s</w:t>
      </w:r>
      <w:r w:rsidR="00431202" w:rsidRPr="00B54CC0">
        <w:rPr>
          <w:rFonts w:ascii="Times New Roman" w:hAnsi="Times New Roman" w:cs="Times New Roman"/>
          <w:sz w:val="24"/>
          <w:szCs w:val="24"/>
        </w:rPr>
        <w:t xml:space="preserve"> data points would always show on this graph, it was</w:t>
      </w:r>
      <w:r w:rsidR="00122A68">
        <w:rPr>
          <w:rFonts w:ascii="Times New Roman" w:hAnsi="Times New Roman" w:cs="Times New Roman"/>
          <w:sz w:val="24"/>
          <w:szCs w:val="24"/>
        </w:rPr>
        <w:t xml:space="preserve"> </w:t>
      </w:r>
      <w:r w:rsidR="00431202" w:rsidRPr="00B54CC0">
        <w:rPr>
          <w:rFonts w:ascii="Times New Roman" w:hAnsi="Times New Roman" w:cs="Times New Roman"/>
          <w:sz w:val="24"/>
          <w:szCs w:val="24"/>
        </w:rPr>
        <w:t>n</w:t>
      </w:r>
      <w:r w:rsidR="00122A68">
        <w:rPr>
          <w:rFonts w:ascii="Times New Roman" w:hAnsi="Times New Roman" w:cs="Times New Roman"/>
          <w:sz w:val="24"/>
          <w:szCs w:val="24"/>
        </w:rPr>
        <w:t>o</w:t>
      </w:r>
      <w:r w:rsidR="00431202" w:rsidRPr="00B54CC0">
        <w:rPr>
          <w:rFonts w:ascii="Times New Roman" w:hAnsi="Times New Roman" w:cs="Times New Roman"/>
          <w:sz w:val="24"/>
          <w:szCs w:val="24"/>
        </w:rPr>
        <w:t>t suited for athletes who were up and coming who had data points that fell just outside the x-y axis of the graph.</w:t>
      </w:r>
    </w:p>
    <w:p w:rsidR="005D6F52" w:rsidRPr="00B54CC0" w:rsidRDefault="00DA31FE" w:rsidP="00CE5A8F">
      <w:pPr>
        <w:spacing w:line="360" w:lineRule="auto"/>
        <w:rPr>
          <w:rFonts w:ascii="Times New Roman" w:hAnsi="Times New Roman" w:cs="Times New Roman"/>
          <w:sz w:val="24"/>
          <w:szCs w:val="24"/>
        </w:rPr>
      </w:pPr>
      <w:r>
        <w:rPr>
          <w:rFonts w:ascii="Times New Roman" w:hAnsi="Times New Roman" w:cs="Times New Roman"/>
          <w:noProof/>
          <w:sz w:val="24"/>
          <w:szCs w:val="24"/>
          <w:lang w:eastAsia="en-NZ"/>
        </w:rPr>
        <w:drawing>
          <wp:anchor distT="0" distB="0" distL="114300" distR="114300" simplePos="0" relativeHeight="251693056" behindDoc="0" locked="0" layoutInCell="1" allowOverlap="1">
            <wp:simplePos x="0" y="0"/>
            <wp:positionH relativeFrom="column">
              <wp:posOffset>510117</wp:posOffset>
            </wp:positionH>
            <wp:positionV relativeFrom="paragraph">
              <wp:posOffset>1597660</wp:posOffset>
            </wp:positionV>
            <wp:extent cx="4366683" cy="4080933"/>
            <wp:effectExtent l="19050" t="0" r="0" b="0"/>
            <wp:wrapNone/>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4366683" cy="4080933"/>
                    </a:xfrm>
                    <a:prstGeom prst="rect">
                      <a:avLst/>
                    </a:prstGeom>
                    <a:noFill/>
                    <a:ln w="9525">
                      <a:noFill/>
                      <a:miter lim="800000"/>
                      <a:headEnd/>
                      <a:tailEnd/>
                    </a:ln>
                  </pic:spPr>
                </pic:pic>
              </a:graphicData>
            </a:graphic>
          </wp:anchor>
        </w:drawing>
      </w:r>
      <w:r w:rsidR="00431202" w:rsidRPr="00B54CC0">
        <w:rPr>
          <w:rFonts w:ascii="Times New Roman" w:hAnsi="Times New Roman" w:cs="Times New Roman"/>
          <w:sz w:val="24"/>
          <w:szCs w:val="24"/>
        </w:rPr>
        <w:t>The solution was to change the x-y ranges</w:t>
      </w:r>
      <w:r>
        <w:rPr>
          <w:rFonts w:ascii="Times New Roman" w:hAnsi="Times New Roman" w:cs="Times New Roman"/>
          <w:sz w:val="24"/>
          <w:szCs w:val="24"/>
        </w:rPr>
        <w:t xml:space="preserve"> of the axis</w:t>
      </w:r>
      <w:r w:rsidR="00431202" w:rsidRPr="00B54CC0">
        <w:rPr>
          <w:rFonts w:ascii="Times New Roman" w:hAnsi="Times New Roman" w:cs="Times New Roman"/>
          <w:sz w:val="24"/>
          <w:szCs w:val="24"/>
        </w:rPr>
        <w:t xml:space="preserve"> so that more information could be displayed. There was two potential fixes. The first was to manually change the graph</w:t>
      </w:r>
      <w:r w:rsidR="00AD4F73" w:rsidRPr="00B54CC0">
        <w:rPr>
          <w:rFonts w:ascii="Times New Roman" w:hAnsi="Times New Roman" w:cs="Times New Roman"/>
          <w:sz w:val="24"/>
          <w:szCs w:val="24"/>
        </w:rPr>
        <w:t xml:space="preserve"> to static values, the second was to create a dynamic graph that could be panned and zoomed. The client was</w:t>
      </w:r>
      <w:r w:rsidR="00122A68">
        <w:rPr>
          <w:rFonts w:ascii="Times New Roman" w:hAnsi="Times New Roman" w:cs="Times New Roman"/>
          <w:sz w:val="24"/>
          <w:szCs w:val="24"/>
        </w:rPr>
        <w:t xml:space="preserve"> </w:t>
      </w:r>
      <w:r w:rsidR="00AD4F73" w:rsidRPr="00B54CC0">
        <w:rPr>
          <w:rFonts w:ascii="Times New Roman" w:hAnsi="Times New Roman" w:cs="Times New Roman"/>
          <w:sz w:val="24"/>
          <w:szCs w:val="24"/>
        </w:rPr>
        <w:t>n</w:t>
      </w:r>
      <w:r w:rsidR="00122A68">
        <w:rPr>
          <w:rFonts w:ascii="Times New Roman" w:hAnsi="Times New Roman" w:cs="Times New Roman"/>
          <w:sz w:val="24"/>
          <w:szCs w:val="24"/>
        </w:rPr>
        <w:t>o</w:t>
      </w:r>
      <w:r w:rsidR="00AD4F73" w:rsidRPr="00B54CC0">
        <w:rPr>
          <w:rFonts w:ascii="Times New Roman" w:hAnsi="Times New Roman" w:cs="Times New Roman"/>
          <w:sz w:val="24"/>
          <w:szCs w:val="24"/>
        </w:rPr>
        <w:t>t too enthusiastic with the dynamic graph so the alteration of the x-y axis max</w:t>
      </w:r>
      <w:r w:rsidR="00FB392D">
        <w:rPr>
          <w:rFonts w:ascii="Times New Roman" w:hAnsi="Times New Roman" w:cs="Times New Roman"/>
          <w:sz w:val="24"/>
          <w:szCs w:val="24"/>
        </w:rPr>
        <w:t>imum</w:t>
      </w:r>
      <w:r w:rsidR="00AD4F73" w:rsidRPr="00B54CC0">
        <w:rPr>
          <w:rFonts w:ascii="Times New Roman" w:hAnsi="Times New Roman" w:cs="Times New Roman"/>
          <w:sz w:val="24"/>
          <w:szCs w:val="24"/>
        </w:rPr>
        <w:t xml:space="preserve"> values was done.</w:t>
      </w:r>
      <w:r w:rsidR="00333FEA" w:rsidRPr="00B54CC0">
        <w:rPr>
          <w:rFonts w:ascii="Times New Roman" w:hAnsi="Times New Roman" w:cs="Times New Roman"/>
          <w:sz w:val="24"/>
          <w:szCs w:val="24"/>
        </w:rPr>
        <w:t xml:space="preserve"> The reason for the dynamic graph is for the precision that it offers through zooming and panning functionality.</w:t>
      </w:r>
      <w:r>
        <w:rPr>
          <w:rFonts w:ascii="Times New Roman" w:hAnsi="Times New Roman" w:cs="Times New Roman"/>
          <w:sz w:val="24"/>
          <w:szCs w:val="24"/>
        </w:rPr>
        <w:t xml:space="preserve"> An example of this is shown below in Figure 9.0.1.</w:t>
      </w:r>
    </w:p>
    <w:p w:rsidR="00DA31FE" w:rsidRDefault="00DA31FE" w:rsidP="00CE5A8F">
      <w:pPr>
        <w:spacing w:line="360" w:lineRule="auto"/>
        <w:rPr>
          <w:rFonts w:ascii="Times New Roman" w:hAnsi="Times New Roman" w:cs="Times New Roman"/>
          <w:sz w:val="24"/>
          <w:szCs w:val="24"/>
        </w:rPr>
      </w:pPr>
    </w:p>
    <w:p w:rsidR="00DA31FE" w:rsidRDefault="00DA31FE" w:rsidP="00CE5A8F">
      <w:pPr>
        <w:spacing w:line="360" w:lineRule="auto"/>
        <w:rPr>
          <w:rFonts w:ascii="Times New Roman" w:hAnsi="Times New Roman" w:cs="Times New Roman"/>
          <w:sz w:val="24"/>
          <w:szCs w:val="24"/>
        </w:rPr>
      </w:pPr>
    </w:p>
    <w:p w:rsidR="00DA31FE" w:rsidRDefault="00DA31FE" w:rsidP="00CE5A8F">
      <w:pPr>
        <w:spacing w:line="360" w:lineRule="auto"/>
        <w:rPr>
          <w:rFonts w:ascii="Times New Roman" w:hAnsi="Times New Roman" w:cs="Times New Roman"/>
          <w:sz w:val="24"/>
          <w:szCs w:val="24"/>
        </w:rPr>
      </w:pPr>
    </w:p>
    <w:p w:rsidR="00DA31FE" w:rsidRDefault="00DA31FE" w:rsidP="00CE5A8F">
      <w:pPr>
        <w:spacing w:line="360" w:lineRule="auto"/>
        <w:rPr>
          <w:rFonts w:ascii="Times New Roman" w:hAnsi="Times New Roman" w:cs="Times New Roman"/>
          <w:sz w:val="24"/>
          <w:szCs w:val="24"/>
        </w:rPr>
      </w:pPr>
    </w:p>
    <w:p w:rsidR="00DA31FE" w:rsidRDefault="00DA31FE" w:rsidP="00CE5A8F">
      <w:pPr>
        <w:spacing w:line="360" w:lineRule="auto"/>
        <w:rPr>
          <w:rFonts w:ascii="Times New Roman" w:hAnsi="Times New Roman" w:cs="Times New Roman"/>
          <w:sz w:val="24"/>
          <w:szCs w:val="24"/>
        </w:rPr>
      </w:pPr>
    </w:p>
    <w:p w:rsidR="00DA31FE" w:rsidRDefault="00DA31FE" w:rsidP="00CE5A8F">
      <w:pPr>
        <w:spacing w:line="360" w:lineRule="auto"/>
        <w:rPr>
          <w:rFonts w:ascii="Times New Roman" w:hAnsi="Times New Roman" w:cs="Times New Roman"/>
          <w:sz w:val="24"/>
          <w:szCs w:val="24"/>
        </w:rPr>
      </w:pPr>
    </w:p>
    <w:p w:rsidR="00DA31FE" w:rsidRDefault="00DA31FE" w:rsidP="00CE5A8F">
      <w:pPr>
        <w:spacing w:line="360" w:lineRule="auto"/>
        <w:rPr>
          <w:rFonts w:ascii="Times New Roman" w:hAnsi="Times New Roman" w:cs="Times New Roman"/>
          <w:sz w:val="24"/>
          <w:szCs w:val="24"/>
        </w:rPr>
      </w:pPr>
    </w:p>
    <w:p w:rsidR="00DA31FE" w:rsidRDefault="00DA31FE" w:rsidP="00CE5A8F">
      <w:pPr>
        <w:spacing w:line="360" w:lineRule="auto"/>
        <w:rPr>
          <w:rFonts w:ascii="Times New Roman" w:hAnsi="Times New Roman" w:cs="Times New Roman"/>
          <w:sz w:val="24"/>
          <w:szCs w:val="24"/>
        </w:rPr>
      </w:pPr>
    </w:p>
    <w:p w:rsidR="00DA31FE" w:rsidRDefault="00DA31FE" w:rsidP="00CE5A8F">
      <w:pPr>
        <w:spacing w:line="360" w:lineRule="auto"/>
        <w:rPr>
          <w:rFonts w:ascii="Times New Roman" w:hAnsi="Times New Roman" w:cs="Times New Roman"/>
          <w:sz w:val="24"/>
          <w:szCs w:val="24"/>
        </w:rPr>
      </w:pPr>
    </w:p>
    <w:p w:rsidR="00DA31FE" w:rsidRDefault="00DA31FE" w:rsidP="00CE5A8F">
      <w:pPr>
        <w:spacing w:line="360" w:lineRule="auto"/>
        <w:rPr>
          <w:rFonts w:ascii="Times New Roman" w:hAnsi="Times New Roman" w:cs="Times New Roman"/>
          <w:sz w:val="24"/>
          <w:szCs w:val="24"/>
        </w:rPr>
      </w:pPr>
    </w:p>
    <w:p w:rsidR="00DA31FE" w:rsidRDefault="00DA31FE" w:rsidP="00CE5A8F">
      <w:pPr>
        <w:spacing w:line="360" w:lineRule="auto"/>
        <w:rPr>
          <w:rFonts w:ascii="Times New Roman" w:hAnsi="Times New Roman" w:cs="Times New Roman"/>
          <w:sz w:val="24"/>
          <w:szCs w:val="24"/>
        </w:rPr>
      </w:pPr>
      <w:r>
        <w:rPr>
          <w:noProof/>
        </w:rPr>
        <w:pict>
          <v:shape id="_x0000_s1073" type="#_x0000_t202" style="position:absolute;margin-left:40.15pt;margin-top:10.45pt;width:343.8pt;height:12.7pt;z-index:251721728" stroked="f">
            <v:textbox style="mso-next-textbox:#_x0000_s1073" inset="0,0,0,0">
              <w:txbxContent>
                <w:p w:rsidR="00BE29BB" w:rsidRPr="00DA31FE" w:rsidRDefault="00BE29BB" w:rsidP="00DA31FE">
                  <w:pPr>
                    <w:spacing w:line="360" w:lineRule="auto"/>
                    <w:jc w:val="center"/>
                    <w:rPr>
                      <w:rFonts w:ascii="Times New Roman" w:hAnsi="Times New Roman" w:cs="Times New Roman"/>
                      <w:b/>
                      <w:sz w:val="18"/>
                      <w:szCs w:val="18"/>
                    </w:rPr>
                  </w:pPr>
                  <w:r w:rsidRPr="00DA31FE">
                    <w:rPr>
                      <w:rFonts w:ascii="Times New Roman" w:hAnsi="Times New Roman" w:cs="Times New Roman"/>
                      <w:b/>
                      <w:sz w:val="18"/>
                      <w:szCs w:val="18"/>
                    </w:rPr>
                    <w:t>Figure 9.0.1 Axis Alterations</w:t>
                  </w:r>
                </w:p>
                <w:p w:rsidR="00BE29BB" w:rsidRPr="00DA31FE" w:rsidRDefault="00BE29BB" w:rsidP="00DA31FE"/>
              </w:txbxContent>
            </v:textbox>
          </v:shape>
        </w:pict>
      </w:r>
    </w:p>
    <w:p w:rsidR="00AD4F73" w:rsidRPr="00B54CC0" w:rsidRDefault="00AD4F73" w:rsidP="00CE5A8F">
      <w:pPr>
        <w:spacing w:line="360" w:lineRule="auto"/>
        <w:rPr>
          <w:rFonts w:ascii="Times New Roman" w:hAnsi="Times New Roman" w:cs="Times New Roman"/>
          <w:sz w:val="24"/>
          <w:szCs w:val="24"/>
        </w:rPr>
      </w:pPr>
      <w:commentRangeStart w:id="30"/>
      <w:r w:rsidRPr="00B54CC0">
        <w:rPr>
          <w:rFonts w:ascii="Times New Roman" w:hAnsi="Times New Roman" w:cs="Times New Roman"/>
          <w:sz w:val="24"/>
          <w:szCs w:val="24"/>
        </w:rPr>
        <w:t xml:space="preserve">The graph needed to include </w:t>
      </w:r>
      <w:r w:rsidR="00333FEA" w:rsidRPr="00B54CC0">
        <w:rPr>
          <w:rFonts w:ascii="Times New Roman" w:hAnsi="Times New Roman" w:cs="Times New Roman"/>
          <w:sz w:val="24"/>
          <w:szCs w:val="24"/>
        </w:rPr>
        <w:t>athlete’s</w:t>
      </w:r>
      <w:r w:rsidRPr="00B54CC0">
        <w:rPr>
          <w:rFonts w:ascii="Times New Roman" w:hAnsi="Times New Roman" w:cs="Times New Roman"/>
          <w:sz w:val="24"/>
          <w:szCs w:val="24"/>
        </w:rPr>
        <w:t xml:space="preserve"> data which was of a national standard but also needed to keep the aspect ratio to keep the curves of the data to give useful information. The solution was to gather the New Zealand ranking lists minimum standards and get a middle value </w:t>
      </w:r>
      <w:r w:rsidRPr="00B54CC0">
        <w:rPr>
          <w:rFonts w:ascii="Times New Roman" w:hAnsi="Times New Roman" w:cs="Times New Roman"/>
          <w:sz w:val="24"/>
          <w:szCs w:val="24"/>
        </w:rPr>
        <w:lastRenderedPageBreak/>
        <w:t xml:space="preserve">between the old graph maximums and the ranking minimums. </w:t>
      </w:r>
      <w:r w:rsidR="001D4FC1" w:rsidRPr="00B54CC0">
        <w:rPr>
          <w:rFonts w:ascii="Times New Roman" w:hAnsi="Times New Roman" w:cs="Times New Roman"/>
          <w:sz w:val="24"/>
          <w:szCs w:val="24"/>
        </w:rPr>
        <w:t>Unfortunately</w:t>
      </w:r>
      <w:r w:rsidRPr="00B54CC0">
        <w:rPr>
          <w:rFonts w:ascii="Times New Roman" w:hAnsi="Times New Roman" w:cs="Times New Roman"/>
          <w:sz w:val="24"/>
          <w:szCs w:val="24"/>
        </w:rPr>
        <w:t xml:space="preserve">, even doing this made the graphs visually return different information. The end solution was to resize the graphs as well to get nice looking curves but also cause there was </w:t>
      </w:r>
      <w:r w:rsidR="001D4FC1" w:rsidRPr="00B54CC0">
        <w:rPr>
          <w:rFonts w:ascii="Times New Roman" w:hAnsi="Times New Roman" w:cs="Times New Roman"/>
          <w:sz w:val="24"/>
          <w:szCs w:val="24"/>
        </w:rPr>
        <w:t>a lot</w:t>
      </w:r>
      <w:r w:rsidRPr="00B54CC0">
        <w:rPr>
          <w:rFonts w:ascii="Times New Roman" w:hAnsi="Times New Roman" w:cs="Times New Roman"/>
          <w:sz w:val="24"/>
          <w:szCs w:val="24"/>
        </w:rPr>
        <w:t xml:space="preserve"> of room in the Excel wrapper that was going to waste now that the data was being added to a </w:t>
      </w:r>
      <w:r w:rsidR="001D4FC1" w:rsidRPr="00B54CC0">
        <w:rPr>
          <w:rFonts w:ascii="Times New Roman" w:hAnsi="Times New Roman" w:cs="Times New Roman"/>
          <w:sz w:val="24"/>
          <w:szCs w:val="24"/>
        </w:rPr>
        <w:t>data grid</w:t>
      </w:r>
      <w:r w:rsidRPr="00B54CC0">
        <w:rPr>
          <w:rFonts w:ascii="Times New Roman" w:hAnsi="Times New Roman" w:cs="Times New Roman"/>
          <w:sz w:val="24"/>
          <w:szCs w:val="24"/>
        </w:rPr>
        <w:t xml:space="preserve"> in C# as </w:t>
      </w:r>
      <w:r w:rsidR="005D6F52" w:rsidRPr="00B54CC0">
        <w:rPr>
          <w:rFonts w:ascii="Times New Roman" w:hAnsi="Times New Roman" w:cs="Times New Roman"/>
          <w:sz w:val="24"/>
          <w:szCs w:val="24"/>
        </w:rPr>
        <w:t>o</w:t>
      </w:r>
      <w:r w:rsidRPr="00B54CC0">
        <w:rPr>
          <w:rFonts w:ascii="Times New Roman" w:hAnsi="Times New Roman" w:cs="Times New Roman"/>
          <w:sz w:val="24"/>
          <w:szCs w:val="24"/>
        </w:rPr>
        <w:t>pposed to putting it straight into Excel.</w:t>
      </w:r>
      <w:r w:rsidR="005D6F52" w:rsidRPr="00B54CC0">
        <w:rPr>
          <w:rFonts w:ascii="Times New Roman" w:hAnsi="Times New Roman" w:cs="Times New Roman"/>
          <w:sz w:val="24"/>
          <w:szCs w:val="24"/>
        </w:rPr>
        <w:t xml:space="preserve"> </w:t>
      </w:r>
      <w:commentRangeEnd w:id="30"/>
      <w:r w:rsidR="00333FEA" w:rsidRPr="00B54CC0">
        <w:rPr>
          <w:rStyle w:val="CommentReference"/>
          <w:sz w:val="24"/>
          <w:szCs w:val="24"/>
        </w:rPr>
        <w:commentReference w:id="30"/>
      </w:r>
    </w:p>
    <w:p w:rsidR="00A87A2F" w:rsidRPr="00B54CC0" w:rsidRDefault="005D243B" w:rsidP="00CE5A8F">
      <w:pPr>
        <w:spacing w:line="360" w:lineRule="auto"/>
        <w:rPr>
          <w:rFonts w:ascii="Times New Roman" w:hAnsi="Times New Roman" w:cs="Times New Roman"/>
          <w:sz w:val="24"/>
          <w:szCs w:val="24"/>
        </w:rPr>
      </w:pPr>
      <w:r w:rsidRPr="00B54CC0">
        <w:rPr>
          <w:rFonts w:ascii="Times New Roman" w:hAnsi="Times New Roman" w:cs="Times New Roman"/>
          <w:sz w:val="24"/>
          <w:szCs w:val="24"/>
        </w:rPr>
        <w:t>There are disadvantages to using Excel to display the data in a graph. The main issue being that the graph is static and does</w:t>
      </w:r>
      <w:r w:rsidR="00122A68">
        <w:rPr>
          <w:rFonts w:ascii="Times New Roman" w:hAnsi="Times New Roman" w:cs="Times New Roman"/>
          <w:sz w:val="24"/>
          <w:szCs w:val="24"/>
        </w:rPr>
        <w:t xml:space="preserve"> </w:t>
      </w:r>
      <w:r w:rsidRPr="00B54CC0">
        <w:rPr>
          <w:rFonts w:ascii="Times New Roman" w:hAnsi="Times New Roman" w:cs="Times New Roman"/>
          <w:sz w:val="24"/>
          <w:szCs w:val="24"/>
        </w:rPr>
        <w:t>n</w:t>
      </w:r>
      <w:r w:rsidR="00122A68">
        <w:rPr>
          <w:rFonts w:ascii="Times New Roman" w:hAnsi="Times New Roman" w:cs="Times New Roman"/>
          <w:sz w:val="24"/>
          <w:szCs w:val="24"/>
        </w:rPr>
        <w:t>o</w:t>
      </w:r>
      <w:r w:rsidRPr="00B54CC0">
        <w:rPr>
          <w:rFonts w:ascii="Times New Roman" w:hAnsi="Times New Roman" w:cs="Times New Roman"/>
          <w:sz w:val="24"/>
          <w:szCs w:val="24"/>
        </w:rPr>
        <w:t>t easily change its maximum and minimum values for its axis. Although it was</w:t>
      </w:r>
      <w:r w:rsidR="00122A68">
        <w:rPr>
          <w:rFonts w:ascii="Times New Roman" w:hAnsi="Times New Roman" w:cs="Times New Roman"/>
          <w:sz w:val="24"/>
          <w:szCs w:val="24"/>
        </w:rPr>
        <w:t xml:space="preserve"> </w:t>
      </w:r>
      <w:r w:rsidRPr="00B54CC0">
        <w:rPr>
          <w:rFonts w:ascii="Times New Roman" w:hAnsi="Times New Roman" w:cs="Times New Roman"/>
          <w:sz w:val="24"/>
          <w:szCs w:val="24"/>
        </w:rPr>
        <w:t>n</w:t>
      </w:r>
      <w:r w:rsidR="00122A68">
        <w:rPr>
          <w:rFonts w:ascii="Times New Roman" w:hAnsi="Times New Roman" w:cs="Times New Roman"/>
          <w:sz w:val="24"/>
          <w:szCs w:val="24"/>
        </w:rPr>
        <w:t>o</w:t>
      </w:r>
      <w:r w:rsidRPr="00B54CC0">
        <w:rPr>
          <w:rFonts w:ascii="Times New Roman" w:hAnsi="Times New Roman" w:cs="Times New Roman"/>
          <w:sz w:val="24"/>
          <w:szCs w:val="24"/>
        </w:rPr>
        <w:t xml:space="preserve">t a must for the client to have a dynamic graph I decided to proceed with it to </w:t>
      </w:r>
      <w:r w:rsidR="00A87A2F" w:rsidRPr="00B54CC0">
        <w:rPr>
          <w:rFonts w:ascii="Times New Roman" w:hAnsi="Times New Roman" w:cs="Times New Roman"/>
          <w:sz w:val="24"/>
          <w:szCs w:val="24"/>
        </w:rPr>
        <w:t>see if there were advantages to creating this. There happens to be a huge advantage to showing data on a dynamic graph that was otherwise unable to be shown on a static graph.</w:t>
      </w:r>
    </w:p>
    <w:p w:rsidR="00A87A2F" w:rsidRPr="00B54CC0" w:rsidRDefault="00A87A2F" w:rsidP="00CE5A8F">
      <w:pPr>
        <w:spacing w:line="360" w:lineRule="auto"/>
        <w:rPr>
          <w:rFonts w:ascii="Times New Roman" w:hAnsi="Times New Roman" w:cs="Times New Roman"/>
          <w:sz w:val="24"/>
          <w:szCs w:val="24"/>
        </w:rPr>
      </w:pPr>
      <w:r w:rsidRPr="00B54CC0">
        <w:rPr>
          <w:rFonts w:ascii="Times New Roman" w:hAnsi="Times New Roman" w:cs="Times New Roman"/>
          <w:sz w:val="24"/>
          <w:szCs w:val="24"/>
        </w:rPr>
        <w:t>The first big advantage is the ability to map any data points. This means being able to include data for any person and display it next to the data on the graph without compromising the curve of the pre-existing data. The graph can be zoomed in and out to show all data or just a selection. It also has functionality to pan around to get the area of data that you want to display. The excel version does</w:t>
      </w:r>
      <w:r w:rsidR="00122A68">
        <w:rPr>
          <w:rFonts w:ascii="Times New Roman" w:hAnsi="Times New Roman" w:cs="Times New Roman"/>
          <w:sz w:val="24"/>
          <w:szCs w:val="24"/>
        </w:rPr>
        <w:t xml:space="preserve"> </w:t>
      </w:r>
      <w:r w:rsidRPr="00B54CC0">
        <w:rPr>
          <w:rFonts w:ascii="Times New Roman" w:hAnsi="Times New Roman" w:cs="Times New Roman"/>
          <w:sz w:val="24"/>
          <w:szCs w:val="24"/>
        </w:rPr>
        <w:t>n</w:t>
      </w:r>
      <w:r w:rsidR="00122A68">
        <w:rPr>
          <w:rFonts w:ascii="Times New Roman" w:hAnsi="Times New Roman" w:cs="Times New Roman"/>
          <w:sz w:val="24"/>
          <w:szCs w:val="24"/>
        </w:rPr>
        <w:t>o</w:t>
      </w:r>
      <w:r w:rsidRPr="00B54CC0">
        <w:rPr>
          <w:rFonts w:ascii="Times New Roman" w:hAnsi="Times New Roman" w:cs="Times New Roman"/>
          <w:sz w:val="24"/>
          <w:szCs w:val="24"/>
        </w:rPr>
        <w:t>t give any of this freedom to work with the graph, it only shows all the data and assumes that fitting all the data in, or leaving data outside the graph is what the user wants from it.</w:t>
      </w:r>
    </w:p>
    <w:p w:rsidR="00B25EBF" w:rsidRPr="00B54CC0" w:rsidRDefault="00A87A2F" w:rsidP="00CE5A8F">
      <w:pPr>
        <w:spacing w:line="360" w:lineRule="auto"/>
        <w:rPr>
          <w:rFonts w:ascii="Times New Roman" w:hAnsi="Times New Roman" w:cs="Times New Roman"/>
          <w:sz w:val="24"/>
          <w:szCs w:val="24"/>
        </w:rPr>
      </w:pPr>
      <w:r w:rsidRPr="00B54CC0">
        <w:rPr>
          <w:rFonts w:ascii="Times New Roman" w:hAnsi="Times New Roman" w:cs="Times New Roman"/>
          <w:sz w:val="24"/>
          <w:szCs w:val="24"/>
        </w:rPr>
        <w:t xml:space="preserve">Another advantage </w:t>
      </w:r>
      <w:r w:rsidR="00A769B4" w:rsidRPr="00B54CC0">
        <w:rPr>
          <w:rFonts w:ascii="Times New Roman" w:hAnsi="Times New Roman" w:cs="Times New Roman"/>
          <w:sz w:val="24"/>
          <w:szCs w:val="24"/>
        </w:rPr>
        <w:t>that’s</w:t>
      </w:r>
      <w:r w:rsidRPr="00B54CC0">
        <w:rPr>
          <w:rFonts w:ascii="Times New Roman" w:hAnsi="Times New Roman" w:cs="Times New Roman"/>
          <w:sz w:val="24"/>
          <w:szCs w:val="24"/>
        </w:rPr>
        <w:t xml:space="preserve"> given from this dynamic graph is </w:t>
      </w:r>
      <w:r w:rsidR="00895AC9" w:rsidRPr="00B54CC0">
        <w:rPr>
          <w:rFonts w:ascii="Times New Roman" w:hAnsi="Times New Roman" w:cs="Times New Roman"/>
          <w:sz w:val="24"/>
          <w:szCs w:val="24"/>
        </w:rPr>
        <w:t>the ability to show milestones. With the Excel version there is the issue of it either showing you everything or only a section of all the data. If it shows all the data then the user cannot see the data up close and they lose some of the valuable information by having the data zoomed in. With the dynamic graph, users can zoom out to show the whole data as an overview before zooming in and panning around the various data sets to demonstrate milestones.</w:t>
      </w:r>
    </w:p>
    <w:p w:rsidR="008441B3" w:rsidRPr="00B54CC0" w:rsidRDefault="00A769B4" w:rsidP="00CE5A8F">
      <w:pPr>
        <w:spacing w:line="360" w:lineRule="auto"/>
        <w:rPr>
          <w:rFonts w:ascii="Times New Roman" w:hAnsi="Times New Roman" w:cs="Times New Roman"/>
          <w:sz w:val="24"/>
          <w:szCs w:val="24"/>
        </w:rPr>
      </w:pPr>
      <w:r w:rsidRPr="00B54CC0">
        <w:rPr>
          <w:rFonts w:ascii="Times New Roman" w:hAnsi="Times New Roman" w:cs="Times New Roman"/>
          <w:sz w:val="24"/>
          <w:szCs w:val="24"/>
        </w:rPr>
        <w:t xml:space="preserve">Zedgraph had basic calculations to create standard graphs </w:t>
      </w:r>
      <w:r w:rsidR="00F50AF5" w:rsidRPr="00B54CC0">
        <w:rPr>
          <w:rFonts w:ascii="Times New Roman" w:hAnsi="Times New Roman" w:cs="Times New Roman"/>
          <w:sz w:val="24"/>
          <w:szCs w:val="24"/>
        </w:rPr>
        <w:t>however;</w:t>
      </w:r>
      <w:r w:rsidRPr="00B54CC0">
        <w:rPr>
          <w:rFonts w:ascii="Times New Roman" w:hAnsi="Times New Roman" w:cs="Times New Roman"/>
          <w:sz w:val="24"/>
          <w:szCs w:val="24"/>
        </w:rPr>
        <w:t xml:space="preserve"> if you wanted to create more complex looking graphs then you would need to add in your own calculations to create them. A second order polynomial line was one of these calculations. Normally when working with a line of best fit through a set of points on a graph the line is straight. For this version however Steve wanted to show a rise and fall of performances of an athlete’s career which is why a second order polynomial was used. Had a straight line been used the data being displayed would</w:t>
      </w:r>
      <w:r w:rsidR="00122A68">
        <w:rPr>
          <w:rFonts w:ascii="Times New Roman" w:hAnsi="Times New Roman" w:cs="Times New Roman"/>
          <w:sz w:val="24"/>
          <w:szCs w:val="24"/>
        </w:rPr>
        <w:t xml:space="preserve"> </w:t>
      </w:r>
      <w:r w:rsidRPr="00B54CC0">
        <w:rPr>
          <w:rFonts w:ascii="Times New Roman" w:hAnsi="Times New Roman" w:cs="Times New Roman"/>
          <w:sz w:val="24"/>
          <w:szCs w:val="24"/>
        </w:rPr>
        <w:t>n</w:t>
      </w:r>
      <w:r w:rsidR="00122A68">
        <w:rPr>
          <w:rFonts w:ascii="Times New Roman" w:hAnsi="Times New Roman" w:cs="Times New Roman"/>
          <w:sz w:val="24"/>
          <w:szCs w:val="24"/>
        </w:rPr>
        <w:t>o</w:t>
      </w:r>
      <w:r w:rsidRPr="00B54CC0">
        <w:rPr>
          <w:rFonts w:ascii="Times New Roman" w:hAnsi="Times New Roman" w:cs="Times New Roman"/>
          <w:sz w:val="24"/>
          <w:szCs w:val="24"/>
        </w:rPr>
        <w:t>t have given a good representation of an athlete’s career. Some lines would rise, some would fall and most would flatten out giving no real insight as to the athlete’s peak performances during their career</w:t>
      </w:r>
      <w:r w:rsidR="003D514A" w:rsidRPr="00B54CC0">
        <w:rPr>
          <w:rFonts w:ascii="Times New Roman" w:hAnsi="Times New Roman" w:cs="Times New Roman"/>
          <w:sz w:val="24"/>
          <w:szCs w:val="24"/>
        </w:rPr>
        <w:t xml:space="preserve">. </w:t>
      </w:r>
    </w:p>
    <w:p w:rsidR="006157B0" w:rsidRPr="00F50AF5" w:rsidRDefault="00F60C41" w:rsidP="00F50AF5">
      <w:pPr>
        <w:pStyle w:val="Heading2"/>
        <w:rPr>
          <w:rFonts w:asciiTheme="minorHAnsi" w:hAnsiTheme="minorHAnsi" w:cstheme="minorHAnsi"/>
          <w:color w:val="auto"/>
        </w:rPr>
      </w:pPr>
      <w:bookmarkStart w:id="31" w:name="_Toc338753409"/>
      <w:r w:rsidRPr="00F50AF5">
        <w:rPr>
          <w:rFonts w:asciiTheme="minorHAnsi" w:hAnsiTheme="minorHAnsi" w:cstheme="minorHAnsi"/>
          <w:color w:val="auto"/>
        </w:rPr>
        <w:lastRenderedPageBreak/>
        <w:t xml:space="preserve">9.1 </w:t>
      </w:r>
      <w:r w:rsidR="006157B0" w:rsidRPr="00F50AF5">
        <w:rPr>
          <w:rFonts w:asciiTheme="minorHAnsi" w:hAnsiTheme="minorHAnsi" w:cstheme="minorHAnsi"/>
          <w:color w:val="auto"/>
        </w:rPr>
        <w:t>2</w:t>
      </w:r>
      <w:r w:rsidR="006157B0" w:rsidRPr="00F50AF5">
        <w:rPr>
          <w:rFonts w:asciiTheme="minorHAnsi" w:hAnsiTheme="minorHAnsi" w:cstheme="minorHAnsi"/>
          <w:color w:val="auto"/>
          <w:vertAlign w:val="superscript"/>
        </w:rPr>
        <w:t>nd</w:t>
      </w:r>
      <w:r w:rsidR="006157B0" w:rsidRPr="00F50AF5">
        <w:rPr>
          <w:rFonts w:asciiTheme="minorHAnsi" w:hAnsiTheme="minorHAnsi" w:cstheme="minorHAnsi"/>
          <w:color w:val="auto"/>
        </w:rPr>
        <w:t xml:space="preserve"> Order Polynomial</w:t>
      </w:r>
      <w:bookmarkEnd w:id="31"/>
    </w:p>
    <w:p w:rsidR="00AE577C" w:rsidRPr="00B54CC0" w:rsidRDefault="00BD7028" w:rsidP="00CE5A8F">
      <w:pPr>
        <w:spacing w:line="360" w:lineRule="auto"/>
        <w:rPr>
          <w:rFonts w:ascii="Times New Roman" w:hAnsi="Times New Roman" w:cs="Times New Roman"/>
          <w:sz w:val="24"/>
          <w:szCs w:val="24"/>
        </w:rPr>
      </w:pPr>
      <w:r w:rsidRPr="00B54CC0">
        <w:rPr>
          <w:rFonts w:ascii="Times New Roman" w:hAnsi="Times New Roman" w:cs="Times New Roman"/>
          <w:sz w:val="24"/>
          <w:szCs w:val="24"/>
        </w:rPr>
        <w:t>To calculate the data to get the best fitting curve f(x) has the least square error,</w:t>
      </w:r>
      <w:r w:rsidRPr="00B54CC0">
        <w:rPr>
          <w:rFonts w:ascii="Times New Roman" w:hAnsi="Times New Roman" w:cs="Times New Roman"/>
          <w:sz w:val="24"/>
          <w:szCs w:val="24"/>
        </w:rPr>
        <w:br/>
      </w:r>
      <m:oMathPara>
        <m:oMathParaPr>
          <m:jc m:val="left"/>
        </m:oMathParaPr>
        <m:oMath>
          <m:r>
            <m:rPr>
              <m:sty m:val="p"/>
            </m:rPr>
            <w:rPr>
              <w:rFonts w:ascii="Times New Roman" w:hAnsi="Times New Roman" w:cs="Times New Roman"/>
              <w:sz w:val="24"/>
              <w:szCs w:val="24"/>
            </w:rPr>
            <m:t>Π</m:t>
          </m:r>
          <m:r>
            <w:rPr>
              <w:rFonts w:ascii="Cambria Math" w:hAnsi="Times New Roman" w:cs="Times New Roman"/>
              <w:sz w:val="24"/>
              <w:szCs w:val="24"/>
            </w:rPr>
            <m:t>=</m:t>
          </m:r>
          <m:nary>
            <m:naryPr>
              <m:chr m:val="∑"/>
              <m:grow m:val="on"/>
              <m:ctrlPr>
                <w:rPr>
                  <w:rFonts w:ascii="Cambria Math" w:hAnsi="Times New Roman" w:cs="Times New Roman"/>
                  <w:sz w:val="24"/>
                  <w:szCs w:val="24"/>
                </w:rPr>
              </m:ctrlPr>
            </m:naryPr>
            <m:sub>
              <m:r>
                <w:rPr>
                  <w:rFonts w:ascii="Cambria Math" w:hAnsi="Cambria Math" w:cs="Times New Roman"/>
                  <w:sz w:val="24"/>
                  <w:szCs w:val="24"/>
                </w:rPr>
                <m:t>i</m:t>
              </m:r>
              <m:r>
                <w:rPr>
                  <w:rFonts w:ascii="Cambria Math" w:hAnsi="Times New Roman" w:cs="Times New Roman"/>
                  <w:sz w:val="24"/>
                  <w:szCs w:val="24"/>
                </w:rPr>
                <m:t>=1</m:t>
              </m:r>
            </m:sub>
            <m:sup>
              <m:r>
                <w:rPr>
                  <w:rFonts w:ascii="Cambria Math" w:hAnsi="Cambria Math" w:cs="Times New Roman"/>
                  <w:sz w:val="24"/>
                  <w:szCs w:val="24"/>
                </w:rPr>
                <m:t>n</m:t>
              </m:r>
            </m:sup>
            <m:e>
              <m:sSup>
                <m:sSupPr>
                  <m:ctrlPr>
                    <w:rPr>
                      <w:rFonts w:ascii="Cambria Math" w:hAnsi="Times New Roman" w:cs="Times New Roman"/>
                      <w:sz w:val="24"/>
                      <w:szCs w:val="24"/>
                    </w:rPr>
                  </m:ctrlPr>
                </m:sSupPr>
                <m:e>
                  <m:d>
                    <m:dPr>
                      <m:begChr m:val="["/>
                      <m:endChr m:val="]"/>
                      <m:ctrlPr>
                        <w:rPr>
                          <w:rFonts w:ascii="Cambria Math" w:hAnsi="Times New Roman" w:cs="Times New Roman"/>
                          <w:sz w:val="24"/>
                          <w:szCs w:val="24"/>
                        </w:rPr>
                      </m:ctrlPr>
                    </m:dPr>
                    <m:e>
                      <m:sSub>
                        <m:sSubPr>
                          <m:ctrlPr>
                            <w:rPr>
                              <w:rFonts w:ascii="Cambria Math" w:hAnsi="Times New Roman" w:cs="Times New Roman"/>
                              <w:sz w:val="24"/>
                              <w:szCs w:val="24"/>
                            </w:rPr>
                          </m:ctrlPr>
                        </m:sSubPr>
                        <m:e>
                          <m:r>
                            <m:rPr>
                              <m:sty m:val="p"/>
                            </m:rPr>
                            <w:rPr>
                              <w:rFonts w:ascii="Cambria Math" w:hAnsi="Times New Roman" w:cs="Times New Roman"/>
                              <w:sz w:val="24"/>
                              <w:szCs w:val="24"/>
                            </w:rPr>
                            <m:t>y</m:t>
                          </m:r>
                        </m:e>
                        <m:sub>
                          <m:r>
                            <m:rPr>
                              <m:sty m:val="p"/>
                            </m:rPr>
                            <w:rPr>
                              <w:rFonts w:ascii="Cambria Math" w:hAnsi="Times New Roman" w:cs="Times New Roman"/>
                              <w:sz w:val="24"/>
                              <w:szCs w:val="24"/>
                            </w:rPr>
                            <m:t>i</m:t>
                          </m:r>
                        </m:sub>
                      </m:sSub>
                      <m:r>
                        <m:rPr>
                          <m:sty m:val="p"/>
                        </m:rPr>
                        <w:rPr>
                          <w:rFonts w:ascii="Times New Roman" w:hAnsi="Times New Roman" w:cs="Times New Roman"/>
                          <w:sz w:val="24"/>
                          <w:szCs w:val="24"/>
                        </w:rPr>
                        <m:t>-</m:t>
                      </m:r>
                      <m:r>
                        <m:rPr>
                          <m:sty m:val="p"/>
                        </m:rPr>
                        <w:rPr>
                          <w:rFonts w:ascii="Cambria Math" w:hAnsi="Times New Roman" w:cs="Times New Roman"/>
                          <w:sz w:val="24"/>
                          <w:szCs w:val="24"/>
                        </w:rPr>
                        <m:t>f(</m:t>
                      </m:r>
                      <m:sSub>
                        <m:sSubPr>
                          <m:ctrlPr>
                            <w:rPr>
                              <w:rFonts w:ascii="Cambria Math" w:hAnsi="Times New Roman" w:cs="Times New Roman"/>
                              <w:sz w:val="24"/>
                              <w:szCs w:val="24"/>
                            </w:rPr>
                          </m:ctrlPr>
                        </m:sSubPr>
                        <m:e>
                          <m:r>
                            <m:rPr>
                              <m:sty m:val="p"/>
                            </m:rPr>
                            <w:rPr>
                              <w:rFonts w:ascii="Cambria Math" w:hAnsi="Times New Roman" w:cs="Times New Roman"/>
                              <w:sz w:val="24"/>
                              <w:szCs w:val="24"/>
                            </w:rPr>
                            <m:t>x</m:t>
                          </m:r>
                        </m:e>
                        <m:sub>
                          <m:r>
                            <m:rPr>
                              <m:sty m:val="p"/>
                            </m:rPr>
                            <w:rPr>
                              <w:rFonts w:ascii="Cambria Math" w:hAnsi="Times New Roman" w:cs="Times New Roman"/>
                              <w:sz w:val="24"/>
                              <w:szCs w:val="24"/>
                            </w:rPr>
                            <m:t>i</m:t>
                          </m:r>
                        </m:sub>
                      </m:sSub>
                      <m:r>
                        <m:rPr>
                          <m:sty m:val="p"/>
                        </m:rPr>
                        <w:rPr>
                          <w:rFonts w:ascii="Cambria Math" w:hAnsi="Times New Roman" w:cs="Times New Roman"/>
                          <w:sz w:val="24"/>
                          <w:szCs w:val="24"/>
                        </w:rPr>
                        <m:t>)</m:t>
                      </m:r>
                    </m:e>
                  </m:d>
                </m:e>
                <m:sup>
                  <m:r>
                    <m:rPr>
                      <m:sty m:val="p"/>
                    </m:rPr>
                    <w:rPr>
                      <w:rFonts w:ascii="Cambria Math" w:hAnsi="Times New Roman" w:cs="Times New Roman"/>
                      <w:sz w:val="24"/>
                      <w:szCs w:val="24"/>
                    </w:rPr>
                    <m:t>2</m:t>
                  </m:r>
                </m:sup>
              </m:sSup>
            </m:e>
          </m:nary>
          <m:r>
            <m:rPr>
              <m:sty m:val="p"/>
            </m:rPr>
            <w:rPr>
              <w:rFonts w:ascii="Cambria Math" w:hAnsi="Times New Roman" w:cs="Times New Roman"/>
              <w:sz w:val="24"/>
              <w:szCs w:val="24"/>
            </w:rPr>
            <m:t xml:space="preserve">= </m:t>
          </m:r>
          <m:nary>
            <m:naryPr>
              <m:chr m:val="∑"/>
              <m:grow m:val="on"/>
              <m:ctrlPr>
                <w:rPr>
                  <w:rFonts w:ascii="Cambria Math" w:hAnsi="Times New Roman" w:cs="Times New Roman"/>
                  <w:sz w:val="24"/>
                  <w:szCs w:val="24"/>
                </w:rPr>
              </m:ctrlPr>
            </m:naryPr>
            <m:sub>
              <m:r>
                <w:rPr>
                  <w:rFonts w:ascii="Cambria Math" w:hAnsi="Cambria Math" w:cs="Times New Roman"/>
                  <w:sz w:val="24"/>
                  <w:szCs w:val="24"/>
                </w:rPr>
                <m:t>i</m:t>
              </m:r>
              <m:r>
                <w:rPr>
                  <w:rFonts w:ascii="Cambria Math" w:hAnsi="Times New Roman" w:cs="Times New Roman"/>
                  <w:sz w:val="24"/>
                  <w:szCs w:val="24"/>
                </w:rPr>
                <m:t>=1</m:t>
              </m:r>
            </m:sub>
            <m:sup>
              <m:r>
                <w:rPr>
                  <w:rFonts w:ascii="Cambria Math" w:hAnsi="Cambria Math" w:cs="Times New Roman"/>
                  <w:sz w:val="24"/>
                  <w:szCs w:val="24"/>
                </w:rPr>
                <m:t>n</m:t>
              </m:r>
            </m:sup>
            <m:e>
              <m:sSup>
                <m:sSupPr>
                  <m:ctrlPr>
                    <w:rPr>
                      <w:rFonts w:ascii="Cambria Math" w:hAnsi="Times New Roman" w:cs="Times New Roman"/>
                      <w:sz w:val="24"/>
                      <w:szCs w:val="24"/>
                    </w:rPr>
                  </m:ctrlPr>
                </m:sSupPr>
                <m:e>
                  <m:d>
                    <m:dPr>
                      <m:begChr m:val="["/>
                      <m:endChr m:val="]"/>
                      <m:ctrlPr>
                        <w:rPr>
                          <w:rFonts w:ascii="Cambria Math" w:hAnsi="Times New Roman" w:cs="Times New Roman"/>
                          <w:sz w:val="24"/>
                          <w:szCs w:val="24"/>
                        </w:rPr>
                      </m:ctrlPr>
                    </m:dPr>
                    <m:e>
                      <m:sSub>
                        <m:sSubPr>
                          <m:ctrlPr>
                            <w:rPr>
                              <w:rFonts w:ascii="Cambria Math" w:hAnsi="Times New Roman" w:cs="Times New Roman"/>
                              <w:sz w:val="24"/>
                              <w:szCs w:val="24"/>
                            </w:rPr>
                          </m:ctrlPr>
                        </m:sSubPr>
                        <m:e>
                          <m:r>
                            <m:rPr>
                              <m:sty m:val="p"/>
                            </m:rPr>
                            <w:rPr>
                              <w:rFonts w:ascii="Cambria Math" w:hAnsi="Times New Roman" w:cs="Times New Roman"/>
                              <w:sz w:val="24"/>
                              <w:szCs w:val="24"/>
                            </w:rPr>
                            <m:t>y</m:t>
                          </m:r>
                        </m:e>
                        <m:sub>
                          <m:r>
                            <m:rPr>
                              <m:sty m:val="p"/>
                            </m:rPr>
                            <w:rPr>
                              <w:rFonts w:ascii="Cambria Math" w:hAnsi="Times New Roman" w:cs="Times New Roman"/>
                              <w:sz w:val="24"/>
                              <w:szCs w:val="24"/>
                            </w:rPr>
                            <m:t>i</m:t>
                          </m:r>
                        </m:sub>
                      </m:sSub>
                      <m:r>
                        <m:rPr>
                          <m:sty m:val="p"/>
                        </m:rPr>
                        <w:rPr>
                          <w:rFonts w:ascii="Times New Roman" w:hAnsi="Times New Roman" w:cs="Times New Roman"/>
                          <w:sz w:val="24"/>
                          <w:szCs w:val="24"/>
                        </w:rPr>
                        <m:t>-</m:t>
                      </m:r>
                      <m:r>
                        <m:rPr>
                          <m:sty m:val="p"/>
                        </m:rPr>
                        <w:rPr>
                          <w:rFonts w:ascii="Cambria Math" w:hAnsi="Times New Roman" w:cs="Times New Roman"/>
                          <w:sz w:val="24"/>
                          <w:szCs w:val="24"/>
                        </w:rPr>
                        <m:t>(a+b</m:t>
                      </m:r>
                      <m:sSub>
                        <m:sSubPr>
                          <m:ctrlPr>
                            <w:rPr>
                              <w:rFonts w:ascii="Cambria Math" w:hAnsi="Times New Roman" w:cs="Times New Roman"/>
                              <w:sz w:val="24"/>
                              <w:szCs w:val="24"/>
                            </w:rPr>
                          </m:ctrlPr>
                        </m:sSubPr>
                        <m:e>
                          <m:r>
                            <m:rPr>
                              <m:sty m:val="p"/>
                            </m:rPr>
                            <w:rPr>
                              <w:rFonts w:ascii="Cambria Math" w:hAnsi="Times New Roman" w:cs="Times New Roman"/>
                              <w:sz w:val="24"/>
                              <w:szCs w:val="24"/>
                            </w:rPr>
                            <m:t>x</m:t>
                          </m:r>
                        </m:e>
                        <m:sub>
                          <m:r>
                            <m:rPr>
                              <m:sty m:val="p"/>
                            </m:rPr>
                            <w:rPr>
                              <w:rFonts w:ascii="Cambria Math" w:hAnsi="Times New Roman" w:cs="Times New Roman"/>
                              <w:sz w:val="24"/>
                              <w:szCs w:val="24"/>
                            </w:rPr>
                            <m:t>i</m:t>
                          </m:r>
                        </m:sub>
                      </m:sSub>
                      <m:r>
                        <m:rPr>
                          <m:sty m:val="p"/>
                        </m:rPr>
                        <w:rPr>
                          <w:rFonts w:ascii="Cambria Math" w:hAnsi="Times New Roman" w:cs="Times New Roman"/>
                          <w:sz w:val="24"/>
                          <w:szCs w:val="24"/>
                        </w:rPr>
                        <m:t xml:space="preserve">+ </m:t>
                      </m:r>
                      <m:sSup>
                        <m:sSupPr>
                          <m:ctrlPr>
                            <w:rPr>
                              <w:rFonts w:ascii="Cambria Math" w:hAnsi="Times New Roman" w:cs="Times New Roman"/>
                              <w:sz w:val="24"/>
                              <w:szCs w:val="24"/>
                            </w:rPr>
                          </m:ctrlPr>
                        </m:sSupPr>
                        <m:e>
                          <m:r>
                            <m:rPr>
                              <m:sty m:val="p"/>
                            </m:rPr>
                            <w:rPr>
                              <w:rFonts w:ascii="Cambria Math" w:hAnsi="Times New Roman" w:cs="Times New Roman"/>
                              <w:sz w:val="24"/>
                              <w:szCs w:val="24"/>
                            </w:rPr>
                            <m:t>c</m:t>
                          </m:r>
                          <m:sSub>
                            <m:sSubPr>
                              <m:ctrlPr>
                                <w:rPr>
                                  <w:rFonts w:ascii="Cambria Math" w:hAnsi="Times New Roman" w:cs="Times New Roman"/>
                                  <w:sz w:val="24"/>
                                  <w:szCs w:val="24"/>
                                </w:rPr>
                              </m:ctrlPr>
                            </m:sSubPr>
                            <m:e>
                              <m:r>
                                <m:rPr>
                                  <m:sty m:val="p"/>
                                </m:rPr>
                                <w:rPr>
                                  <w:rFonts w:ascii="Cambria Math" w:hAnsi="Times New Roman" w:cs="Times New Roman"/>
                                  <w:sz w:val="24"/>
                                  <w:szCs w:val="24"/>
                                </w:rPr>
                                <m:t>x</m:t>
                              </m:r>
                            </m:e>
                            <m:sub>
                              <m:r>
                                <m:rPr>
                                  <m:sty m:val="p"/>
                                </m:rPr>
                                <w:rPr>
                                  <w:rFonts w:ascii="Cambria Math" w:hAnsi="Times New Roman" w:cs="Times New Roman"/>
                                  <w:sz w:val="24"/>
                                  <w:szCs w:val="24"/>
                                </w:rPr>
                                <m:t>i</m:t>
                              </m:r>
                            </m:sub>
                          </m:sSub>
                        </m:e>
                        <m:sup>
                          <m:r>
                            <m:rPr>
                              <m:sty m:val="p"/>
                            </m:rPr>
                            <w:rPr>
                              <w:rFonts w:ascii="Cambria Math" w:hAnsi="Times New Roman" w:cs="Times New Roman"/>
                              <w:sz w:val="24"/>
                              <w:szCs w:val="24"/>
                            </w:rPr>
                            <m:t>2</m:t>
                          </m:r>
                        </m:sup>
                      </m:sSup>
                      <m:r>
                        <m:rPr>
                          <m:sty m:val="p"/>
                        </m:rPr>
                        <w:rPr>
                          <w:rFonts w:ascii="Cambria Math" w:hAnsi="Times New Roman" w:cs="Times New Roman"/>
                          <w:sz w:val="24"/>
                          <w:szCs w:val="24"/>
                        </w:rPr>
                        <m:t>)</m:t>
                      </m:r>
                    </m:e>
                  </m:d>
                </m:e>
                <m:sup>
                  <m:r>
                    <m:rPr>
                      <m:sty m:val="p"/>
                    </m:rPr>
                    <w:rPr>
                      <w:rFonts w:ascii="Cambria Math" w:hAnsi="Times New Roman" w:cs="Times New Roman"/>
                      <w:sz w:val="24"/>
                      <w:szCs w:val="24"/>
                    </w:rPr>
                    <m:t>2</m:t>
                  </m:r>
                </m:sup>
              </m:sSup>
            </m:e>
          </m:nary>
          <m:r>
            <m:rPr>
              <m:sty m:val="p"/>
            </m:rPr>
            <w:rPr>
              <w:rFonts w:ascii="Cambria Math" w:hAnsi="Times New Roman" w:cs="Times New Roman"/>
              <w:sz w:val="24"/>
              <w:szCs w:val="24"/>
            </w:rPr>
            <m:t>=min</m:t>
          </m:r>
        </m:oMath>
      </m:oMathPara>
    </w:p>
    <w:p w:rsidR="00C95737" w:rsidRPr="00B54CC0" w:rsidRDefault="00BD7028" w:rsidP="00CE5A8F">
      <w:pPr>
        <w:spacing w:line="360" w:lineRule="auto"/>
        <w:rPr>
          <w:rFonts w:ascii="Times New Roman" w:hAnsi="Times New Roman" w:cs="Times New Roman"/>
          <w:sz w:val="24"/>
          <w:szCs w:val="24"/>
        </w:rPr>
      </w:pPr>
      <w:r w:rsidRPr="00B54CC0">
        <w:rPr>
          <w:rFonts w:ascii="Times New Roman" w:hAnsi="Times New Roman" w:cs="Times New Roman"/>
          <w:sz w:val="24"/>
          <w:szCs w:val="24"/>
        </w:rPr>
        <w:t xml:space="preserve">Note </w:t>
      </w:r>
      <w:r w:rsidR="00A83C3C" w:rsidRPr="00B54CC0">
        <w:rPr>
          <w:rFonts w:ascii="Times New Roman" w:hAnsi="Times New Roman" w:cs="Times New Roman"/>
          <w:sz w:val="24"/>
          <w:szCs w:val="24"/>
        </w:rPr>
        <w:t xml:space="preserve">that </w:t>
      </w:r>
      <w:r w:rsidR="00A83C3C" w:rsidRPr="00B54CC0">
        <w:rPr>
          <w:rFonts w:ascii="Times New Roman" w:hAnsi="Times New Roman" w:cs="Times New Roman"/>
          <w:i/>
          <w:sz w:val="24"/>
          <w:szCs w:val="24"/>
        </w:rPr>
        <w:t>a</w:t>
      </w:r>
      <w:r w:rsidRPr="00B54CC0">
        <w:rPr>
          <w:rFonts w:ascii="Times New Roman" w:hAnsi="Times New Roman" w:cs="Times New Roman"/>
          <w:sz w:val="24"/>
          <w:szCs w:val="24"/>
        </w:rPr>
        <w:t>,</w:t>
      </w:r>
      <w:r w:rsidR="00A83C3C" w:rsidRPr="00B54CC0">
        <w:rPr>
          <w:rFonts w:ascii="Times New Roman" w:hAnsi="Times New Roman" w:cs="Times New Roman"/>
          <w:sz w:val="24"/>
          <w:szCs w:val="24"/>
        </w:rPr>
        <w:t xml:space="preserve"> </w:t>
      </w:r>
      <w:r w:rsidRPr="00B54CC0">
        <w:rPr>
          <w:rFonts w:ascii="Times New Roman" w:hAnsi="Times New Roman" w:cs="Times New Roman"/>
          <w:i/>
          <w:sz w:val="24"/>
          <w:szCs w:val="24"/>
        </w:rPr>
        <w:t>b</w:t>
      </w:r>
      <w:r w:rsidRPr="00B54CC0">
        <w:rPr>
          <w:rFonts w:ascii="Times New Roman" w:hAnsi="Times New Roman" w:cs="Times New Roman"/>
          <w:sz w:val="24"/>
          <w:szCs w:val="24"/>
        </w:rPr>
        <w:t xml:space="preserve"> and </w:t>
      </w:r>
      <w:r w:rsidRPr="00B54CC0">
        <w:rPr>
          <w:rFonts w:ascii="Times New Roman" w:hAnsi="Times New Roman" w:cs="Times New Roman"/>
          <w:i/>
          <w:sz w:val="24"/>
          <w:szCs w:val="24"/>
        </w:rPr>
        <w:t>c</w:t>
      </w:r>
      <w:r w:rsidRPr="00B54CC0">
        <w:rPr>
          <w:rFonts w:ascii="Times New Roman" w:hAnsi="Times New Roman" w:cs="Times New Roman"/>
          <w:sz w:val="24"/>
          <w:szCs w:val="24"/>
        </w:rPr>
        <w:t xml:space="preserve"> are coefficients while all </w:t>
      </w:r>
      <w:r w:rsidRPr="00B54CC0">
        <w:rPr>
          <w:rFonts w:ascii="Times New Roman" w:hAnsi="Times New Roman" w:cs="Times New Roman"/>
          <w:i/>
          <w:sz w:val="24"/>
          <w:szCs w:val="24"/>
        </w:rPr>
        <w:t>x</w:t>
      </w:r>
      <w:r w:rsidRPr="00B54CC0">
        <w:rPr>
          <w:rFonts w:ascii="Times New Roman" w:hAnsi="Times New Roman" w:cs="Times New Roman"/>
          <w:i/>
          <w:sz w:val="24"/>
          <w:szCs w:val="24"/>
          <w:vertAlign w:val="subscript"/>
        </w:rPr>
        <w:t>i</w:t>
      </w:r>
      <w:r w:rsidRPr="00B54CC0">
        <w:rPr>
          <w:rFonts w:ascii="Times New Roman" w:hAnsi="Times New Roman" w:cs="Times New Roman"/>
          <w:sz w:val="24"/>
          <w:szCs w:val="24"/>
        </w:rPr>
        <w:t xml:space="preserve"> and </w:t>
      </w:r>
      <w:r w:rsidRPr="00B54CC0">
        <w:rPr>
          <w:rFonts w:ascii="Times New Roman" w:hAnsi="Times New Roman" w:cs="Times New Roman"/>
          <w:i/>
          <w:sz w:val="24"/>
          <w:szCs w:val="24"/>
        </w:rPr>
        <w:t>y</w:t>
      </w:r>
      <w:r w:rsidRPr="00B54CC0">
        <w:rPr>
          <w:rFonts w:ascii="Times New Roman" w:hAnsi="Times New Roman" w:cs="Times New Roman"/>
          <w:i/>
          <w:sz w:val="24"/>
          <w:szCs w:val="24"/>
          <w:vertAlign w:val="subscript"/>
        </w:rPr>
        <w:t>i</w:t>
      </w:r>
      <w:r w:rsidRPr="00B54CC0">
        <w:rPr>
          <w:rFonts w:ascii="Times New Roman" w:hAnsi="Times New Roman" w:cs="Times New Roman"/>
          <w:i/>
          <w:sz w:val="24"/>
          <w:szCs w:val="24"/>
        </w:rPr>
        <w:t xml:space="preserve"> </w:t>
      </w:r>
      <w:r w:rsidRPr="00B54CC0">
        <w:rPr>
          <w:rFonts w:ascii="Times New Roman" w:hAnsi="Times New Roman" w:cs="Times New Roman"/>
          <w:sz w:val="24"/>
          <w:szCs w:val="24"/>
        </w:rPr>
        <w:t>are given</w:t>
      </w:r>
      <w:r w:rsidR="00333FEA" w:rsidRPr="00B54CC0">
        <w:rPr>
          <w:rFonts w:ascii="Times New Roman" w:hAnsi="Times New Roman" w:cs="Times New Roman"/>
          <w:sz w:val="24"/>
          <w:szCs w:val="24"/>
        </w:rPr>
        <w:t xml:space="preserve"> </w:t>
      </w:r>
      <w:r w:rsidR="00A83C3C" w:rsidRPr="00B54CC0">
        <w:rPr>
          <w:rFonts w:ascii="Times New Roman" w:hAnsi="Times New Roman" w:cs="Times New Roman"/>
          <w:sz w:val="24"/>
          <w:szCs w:val="24"/>
        </w:rPr>
        <w:t>values;</w:t>
      </w:r>
      <w:r w:rsidR="00333FEA" w:rsidRPr="00B54CC0">
        <w:rPr>
          <w:rFonts w:ascii="Times New Roman" w:hAnsi="Times New Roman" w:cs="Times New Roman"/>
          <w:sz w:val="24"/>
          <w:szCs w:val="24"/>
        </w:rPr>
        <w:t xml:space="preserve"> </w:t>
      </w:r>
      <w:r w:rsidR="00333FEA" w:rsidRPr="00B54CC0">
        <w:rPr>
          <w:rFonts w:ascii="Times New Roman" w:hAnsi="Times New Roman" w:cs="Times New Roman"/>
          <w:i/>
          <w:sz w:val="24"/>
          <w:szCs w:val="24"/>
        </w:rPr>
        <w:t>x</w:t>
      </w:r>
      <w:r w:rsidR="00333FEA" w:rsidRPr="00B54CC0">
        <w:rPr>
          <w:rFonts w:ascii="Times New Roman" w:hAnsi="Times New Roman" w:cs="Times New Roman"/>
          <w:i/>
          <w:sz w:val="24"/>
          <w:szCs w:val="24"/>
          <w:vertAlign w:val="subscript"/>
        </w:rPr>
        <w:t>i</w:t>
      </w:r>
      <w:r w:rsidR="00333FEA" w:rsidRPr="00B54CC0">
        <w:rPr>
          <w:rFonts w:ascii="Times New Roman" w:hAnsi="Times New Roman" w:cs="Times New Roman"/>
          <w:sz w:val="24"/>
          <w:szCs w:val="24"/>
        </w:rPr>
        <w:t xml:space="preserve"> </w:t>
      </w:r>
      <w:r w:rsidR="00A83C3C" w:rsidRPr="00B54CC0">
        <w:rPr>
          <w:rFonts w:ascii="Times New Roman" w:hAnsi="Times New Roman" w:cs="Times New Roman"/>
          <w:sz w:val="24"/>
          <w:szCs w:val="24"/>
        </w:rPr>
        <w:t xml:space="preserve">is all performances and </w:t>
      </w:r>
      <w:r w:rsidR="00A83C3C" w:rsidRPr="00B54CC0">
        <w:rPr>
          <w:rFonts w:ascii="Times New Roman" w:hAnsi="Times New Roman" w:cs="Times New Roman"/>
          <w:i/>
          <w:sz w:val="24"/>
          <w:szCs w:val="24"/>
        </w:rPr>
        <w:t>y</w:t>
      </w:r>
      <w:r w:rsidR="00A83C3C" w:rsidRPr="00B54CC0">
        <w:rPr>
          <w:rFonts w:ascii="Times New Roman" w:hAnsi="Times New Roman" w:cs="Times New Roman"/>
          <w:i/>
          <w:sz w:val="24"/>
          <w:szCs w:val="24"/>
          <w:vertAlign w:val="subscript"/>
        </w:rPr>
        <w:t>i</w:t>
      </w:r>
      <w:r w:rsidR="00A83C3C" w:rsidRPr="00B54CC0">
        <w:rPr>
          <w:rFonts w:ascii="Times New Roman" w:hAnsi="Times New Roman" w:cs="Times New Roman"/>
          <w:sz w:val="24"/>
          <w:szCs w:val="24"/>
        </w:rPr>
        <w:t xml:space="preserve"> is the age </w:t>
      </w:r>
      <w:r w:rsidR="00F50AF5">
        <w:rPr>
          <w:rFonts w:ascii="Times New Roman" w:hAnsi="Times New Roman" w:cs="Times New Roman"/>
          <w:sz w:val="24"/>
          <w:szCs w:val="24"/>
        </w:rPr>
        <w:t xml:space="preserve">at the </w:t>
      </w:r>
      <w:r w:rsidR="00A83C3C" w:rsidRPr="00B54CC0">
        <w:rPr>
          <w:rFonts w:ascii="Times New Roman" w:hAnsi="Times New Roman" w:cs="Times New Roman"/>
          <w:sz w:val="24"/>
          <w:szCs w:val="24"/>
        </w:rPr>
        <w:t>performance.</w:t>
      </w:r>
      <w:r w:rsidRPr="00B54CC0">
        <w:rPr>
          <w:rFonts w:ascii="Times New Roman" w:hAnsi="Times New Roman" w:cs="Times New Roman"/>
          <w:sz w:val="24"/>
          <w:szCs w:val="24"/>
        </w:rPr>
        <w:t xml:space="preserve"> To obtain the least squares error, the unknown coefficients </w:t>
      </w:r>
      <w:r w:rsidRPr="00B54CC0">
        <w:rPr>
          <w:rFonts w:ascii="Times New Roman" w:hAnsi="Times New Roman" w:cs="Times New Roman"/>
          <w:i/>
          <w:sz w:val="24"/>
          <w:szCs w:val="24"/>
        </w:rPr>
        <w:t>a</w:t>
      </w:r>
      <w:r w:rsidRPr="00B54CC0">
        <w:rPr>
          <w:rFonts w:ascii="Times New Roman" w:hAnsi="Times New Roman" w:cs="Times New Roman"/>
          <w:sz w:val="24"/>
          <w:szCs w:val="24"/>
        </w:rPr>
        <w:t>,</w:t>
      </w:r>
      <w:r w:rsidR="00A83C3C" w:rsidRPr="00B54CC0">
        <w:rPr>
          <w:rFonts w:ascii="Times New Roman" w:hAnsi="Times New Roman" w:cs="Times New Roman"/>
          <w:sz w:val="24"/>
          <w:szCs w:val="24"/>
        </w:rPr>
        <w:t xml:space="preserve"> </w:t>
      </w:r>
      <w:r w:rsidRPr="00B54CC0">
        <w:rPr>
          <w:rFonts w:ascii="Times New Roman" w:hAnsi="Times New Roman" w:cs="Times New Roman"/>
          <w:i/>
          <w:sz w:val="24"/>
          <w:szCs w:val="24"/>
        </w:rPr>
        <w:t>b</w:t>
      </w:r>
      <w:r w:rsidRPr="00B54CC0">
        <w:rPr>
          <w:rFonts w:ascii="Times New Roman" w:hAnsi="Times New Roman" w:cs="Times New Roman"/>
          <w:sz w:val="24"/>
          <w:szCs w:val="24"/>
        </w:rPr>
        <w:t xml:space="preserve"> and </w:t>
      </w:r>
      <w:r w:rsidRPr="00B54CC0">
        <w:rPr>
          <w:rFonts w:ascii="Times New Roman" w:hAnsi="Times New Roman" w:cs="Times New Roman"/>
          <w:i/>
          <w:sz w:val="24"/>
          <w:szCs w:val="24"/>
        </w:rPr>
        <w:t>c</w:t>
      </w:r>
      <w:r w:rsidRPr="00B54CC0">
        <w:rPr>
          <w:rFonts w:ascii="Times New Roman" w:hAnsi="Times New Roman" w:cs="Times New Roman"/>
          <w:sz w:val="24"/>
          <w:szCs w:val="24"/>
        </w:rPr>
        <w:t xml:space="preserve"> must yield zero first derivatives.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2"/>
      </w:tblGrid>
      <w:tr w:rsidR="00ED6EB7" w:rsidRPr="00B54CC0" w:rsidTr="00ED6EB7">
        <w:tc>
          <w:tcPr>
            <w:tcW w:w="9242" w:type="dxa"/>
          </w:tcPr>
          <w:p w:rsidR="00ED6EB7" w:rsidRPr="00B54CC0" w:rsidRDefault="0066024D" w:rsidP="00CE5A8F">
            <w:pPr>
              <w:spacing w:line="360" w:lineRule="auto"/>
              <w:rPr>
                <w:rFonts w:ascii="Times New Roman" w:eastAsia="Calibri" w:hAnsi="Times New Roman" w:cs="Times New Roman"/>
                <w:sz w:val="24"/>
                <w:szCs w:val="24"/>
              </w:rPr>
            </w:pPr>
            <m:oMathPara>
              <m:oMathParaPr>
                <m:jc m:val="left"/>
              </m:oMathParaPr>
              <m:oMath>
                <m:f>
                  <m:fPr>
                    <m:ctrlPr>
                      <w:rPr>
                        <w:rFonts w:ascii="Cambria Math" w:eastAsiaTheme="minorEastAsia" w:hAnsi="Times New Roman" w:cs="Times New Roman"/>
                        <w:i/>
                        <w:sz w:val="24"/>
                        <w:szCs w:val="24"/>
                      </w:rPr>
                    </m:ctrlPr>
                  </m:fPr>
                  <m:num>
                    <m:r>
                      <w:rPr>
                        <w:rFonts w:ascii="Cambria Math" w:eastAsiaTheme="minorEastAsia" w:hAnsi="Cambria Math" w:cs="Times New Roman"/>
                        <w:sz w:val="24"/>
                        <w:szCs w:val="24"/>
                      </w:rPr>
                      <m:t>∂</m:t>
                    </m:r>
                    <m:r>
                      <m:rPr>
                        <m:sty m:val="p"/>
                      </m:rPr>
                      <w:rPr>
                        <w:rFonts w:ascii="Times New Roman" w:hAnsi="Times New Roman" w:cs="Times New Roman"/>
                        <w:sz w:val="24"/>
                        <w:szCs w:val="24"/>
                      </w:rPr>
                      <m:t>Π</m:t>
                    </m:r>
                    <m:ctrlPr>
                      <w:rPr>
                        <w:rFonts w:ascii="Cambria Math" w:hAnsi="Times New Roman" w:cs="Times New Roman"/>
                        <w:sz w:val="24"/>
                        <w:szCs w:val="24"/>
                      </w:rPr>
                    </m:ctrlPr>
                  </m:num>
                  <m:den>
                    <m:r>
                      <w:rPr>
                        <w:rFonts w:ascii="Cambria Math" w:eastAsiaTheme="minorEastAsia" w:hAnsi="Cambria Math" w:cs="Times New Roman"/>
                        <w:sz w:val="24"/>
                        <w:szCs w:val="24"/>
                      </w:rPr>
                      <m:t>∂a</m:t>
                    </m:r>
                  </m:den>
                </m:f>
                <m:r>
                  <w:rPr>
                    <w:rFonts w:ascii="Cambria Math" w:eastAsiaTheme="minorEastAsia" w:hAnsi="Times New Roman" w:cs="Times New Roman"/>
                    <w:sz w:val="24"/>
                    <w:szCs w:val="24"/>
                  </w:rPr>
                  <m:t>=2</m:t>
                </m:r>
                <m:nary>
                  <m:naryPr>
                    <m:chr m:val="∑"/>
                    <m:grow m:val="on"/>
                    <m:ctrlPr>
                      <w:rPr>
                        <w:rFonts w:ascii="Cambria Math" w:hAnsi="Times New Roman" w:cs="Times New Roman"/>
                        <w:sz w:val="24"/>
                        <w:szCs w:val="24"/>
                      </w:rPr>
                    </m:ctrlPr>
                  </m:naryPr>
                  <m:sub>
                    <m:r>
                      <w:rPr>
                        <w:rFonts w:ascii="Cambria Math" w:hAnsi="Cambria Math" w:cs="Times New Roman"/>
                        <w:sz w:val="24"/>
                        <w:szCs w:val="24"/>
                      </w:rPr>
                      <m:t>i</m:t>
                    </m:r>
                    <m:r>
                      <w:rPr>
                        <w:rFonts w:ascii="Cambria Math" w:hAnsi="Times New Roman" w:cs="Times New Roman"/>
                        <w:sz w:val="24"/>
                        <w:szCs w:val="24"/>
                      </w:rPr>
                      <m:t>=1</m:t>
                    </m:r>
                  </m:sub>
                  <m:sup>
                    <m:r>
                      <w:rPr>
                        <w:rFonts w:ascii="Cambria Math" w:hAnsi="Cambria Math" w:cs="Times New Roman"/>
                        <w:sz w:val="24"/>
                        <w:szCs w:val="24"/>
                      </w:rPr>
                      <m:t>n</m:t>
                    </m:r>
                  </m:sup>
                  <m:e>
                    <m:d>
                      <m:dPr>
                        <m:begChr m:val="["/>
                        <m:endChr m:val="]"/>
                        <m:ctrlPr>
                          <w:rPr>
                            <w:rFonts w:ascii="Cambria Math" w:hAnsi="Times New Roman" w:cs="Times New Roman"/>
                            <w:sz w:val="24"/>
                            <w:szCs w:val="24"/>
                          </w:rPr>
                        </m:ctrlPr>
                      </m:dPr>
                      <m:e>
                        <m:sSub>
                          <m:sSubPr>
                            <m:ctrlPr>
                              <w:rPr>
                                <w:rFonts w:ascii="Cambria Math" w:hAnsi="Times New Roman" w:cs="Times New Roman"/>
                                <w:sz w:val="24"/>
                                <w:szCs w:val="24"/>
                              </w:rPr>
                            </m:ctrlPr>
                          </m:sSubPr>
                          <m:e>
                            <m:r>
                              <m:rPr>
                                <m:sty m:val="p"/>
                              </m:rPr>
                              <w:rPr>
                                <w:rFonts w:ascii="Cambria Math" w:hAnsi="Times New Roman" w:cs="Times New Roman"/>
                                <w:sz w:val="24"/>
                                <w:szCs w:val="24"/>
                              </w:rPr>
                              <m:t>y</m:t>
                            </m:r>
                          </m:e>
                          <m:sub>
                            <m:r>
                              <m:rPr>
                                <m:sty m:val="p"/>
                              </m:rPr>
                              <w:rPr>
                                <w:rFonts w:ascii="Cambria Math" w:hAnsi="Times New Roman" w:cs="Times New Roman"/>
                                <w:sz w:val="24"/>
                                <w:szCs w:val="24"/>
                              </w:rPr>
                              <m:t>i</m:t>
                            </m:r>
                          </m:sub>
                        </m:sSub>
                        <m:r>
                          <m:rPr>
                            <m:sty m:val="p"/>
                          </m:rPr>
                          <w:rPr>
                            <w:rFonts w:ascii="Times New Roman" w:hAnsi="Times New Roman" w:cs="Times New Roman"/>
                            <w:sz w:val="24"/>
                            <w:szCs w:val="24"/>
                          </w:rPr>
                          <m:t>-</m:t>
                        </m:r>
                        <m:d>
                          <m:dPr>
                            <m:ctrlPr>
                              <w:rPr>
                                <w:rFonts w:ascii="Cambria Math" w:hAnsi="Times New Roman" w:cs="Times New Roman"/>
                                <w:sz w:val="24"/>
                                <w:szCs w:val="24"/>
                              </w:rPr>
                            </m:ctrlPr>
                          </m:dPr>
                          <m:e>
                            <m:r>
                              <m:rPr>
                                <m:sty m:val="p"/>
                              </m:rPr>
                              <w:rPr>
                                <w:rFonts w:ascii="Cambria Math" w:hAnsi="Times New Roman" w:cs="Times New Roman"/>
                                <w:sz w:val="24"/>
                                <w:szCs w:val="24"/>
                              </w:rPr>
                              <m:t>a+</m:t>
                            </m:r>
                            <m:sSub>
                              <m:sSubPr>
                                <m:ctrlPr>
                                  <w:rPr>
                                    <w:rFonts w:ascii="Cambria Math" w:hAnsi="Times New Roman" w:cs="Times New Roman"/>
                                    <w:sz w:val="24"/>
                                    <w:szCs w:val="24"/>
                                  </w:rPr>
                                </m:ctrlPr>
                              </m:sSubPr>
                              <m:e>
                                <m:r>
                                  <m:rPr>
                                    <m:sty m:val="p"/>
                                  </m:rPr>
                                  <w:rPr>
                                    <w:rFonts w:ascii="Cambria Math" w:hAnsi="Times New Roman" w:cs="Times New Roman"/>
                                    <w:sz w:val="24"/>
                                    <w:szCs w:val="24"/>
                                  </w:rPr>
                                  <m:t>bx</m:t>
                                </m:r>
                              </m:e>
                              <m:sub>
                                <m:r>
                                  <m:rPr>
                                    <m:sty m:val="p"/>
                                  </m:rPr>
                                  <w:rPr>
                                    <w:rFonts w:ascii="Cambria Math" w:hAnsi="Times New Roman" w:cs="Times New Roman"/>
                                    <w:sz w:val="24"/>
                                    <w:szCs w:val="24"/>
                                  </w:rPr>
                                  <m:t>i</m:t>
                                </m:r>
                              </m:sub>
                            </m:sSub>
                            <m:r>
                              <m:rPr>
                                <m:sty m:val="p"/>
                              </m:rPr>
                              <w:rPr>
                                <w:rFonts w:ascii="Cambria Math" w:hAnsi="Times New Roman" w:cs="Times New Roman"/>
                                <w:sz w:val="24"/>
                                <w:szCs w:val="24"/>
                              </w:rPr>
                              <m:t>+</m:t>
                            </m:r>
                            <m:sSup>
                              <m:sSupPr>
                                <m:ctrlPr>
                                  <w:rPr>
                                    <w:rFonts w:ascii="Cambria Math" w:hAnsi="Times New Roman" w:cs="Times New Roman"/>
                                    <w:sz w:val="24"/>
                                    <w:szCs w:val="24"/>
                                  </w:rPr>
                                </m:ctrlPr>
                              </m:sSupPr>
                              <m:e>
                                <m:sSub>
                                  <m:sSubPr>
                                    <m:ctrlPr>
                                      <w:rPr>
                                        <w:rFonts w:ascii="Cambria Math" w:hAnsi="Times New Roman" w:cs="Times New Roman"/>
                                        <w:sz w:val="24"/>
                                        <w:szCs w:val="24"/>
                                      </w:rPr>
                                    </m:ctrlPr>
                                  </m:sSubPr>
                                  <m:e>
                                    <m:r>
                                      <m:rPr>
                                        <m:sty m:val="p"/>
                                      </m:rPr>
                                      <w:rPr>
                                        <w:rFonts w:ascii="Cambria Math" w:hAnsi="Times New Roman" w:cs="Times New Roman"/>
                                        <w:sz w:val="24"/>
                                        <w:szCs w:val="24"/>
                                      </w:rPr>
                                      <m:t>cx</m:t>
                                    </m:r>
                                  </m:e>
                                  <m:sub>
                                    <m:r>
                                      <m:rPr>
                                        <m:sty m:val="p"/>
                                      </m:rPr>
                                      <w:rPr>
                                        <w:rFonts w:ascii="Cambria Math" w:hAnsi="Times New Roman" w:cs="Times New Roman"/>
                                        <w:sz w:val="24"/>
                                        <w:szCs w:val="24"/>
                                      </w:rPr>
                                      <m:t>i</m:t>
                                    </m:r>
                                  </m:sub>
                                </m:sSub>
                              </m:e>
                              <m:sup>
                                <m:r>
                                  <m:rPr>
                                    <m:sty m:val="p"/>
                                  </m:rPr>
                                  <w:rPr>
                                    <w:rFonts w:ascii="Cambria Math" w:hAnsi="Times New Roman" w:cs="Times New Roman"/>
                                    <w:sz w:val="24"/>
                                    <w:szCs w:val="24"/>
                                  </w:rPr>
                                  <m:t>2</m:t>
                                </m:r>
                              </m:sup>
                            </m:sSup>
                          </m:e>
                        </m:d>
                      </m:e>
                    </m:d>
                    <m:r>
                      <m:rPr>
                        <m:sty m:val="p"/>
                      </m:rPr>
                      <w:rPr>
                        <w:rFonts w:ascii="Cambria Math" w:hAnsi="Times New Roman" w:cs="Times New Roman"/>
                        <w:sz w:val="24"/>
                        <w:szCs w:val="24"/>
                      </w:rPr>
                      <m:t>=0</m:t>
                    </m:r>
                  </m:e>
                </m:nary>
              </m:oMath>
            </m:oMathPara>
          </w:p>
        </w:tc>
      </w:tr>
      <w:tr w:rsidR="00ED6EB7" w:rsidRPr="00B54CC0" w:rsidTr="00ED6EB7">
        <w:tc>
          <w:tcPr>
            <w:tcW w:w="9242" w:type="dxa"/>
          </w:tcPr>
          <w:p w:rsidR="00ED6EB7" w:rsidRPr="00B54CC0" w:rsidRDefault="0066024D" w:rsidP="00CE5A8F">
            <w:pPr>
              <w:spacing w:line="360" w:lineRule="auto"/>
              <w:rPr>
                <w:rFonts w:ascii="Times New Roman" w:eastAsia="Calibri" w:hAnsi="Times New Roman" w:cs="Times New Roman"/>
                <w:sz w:val="24"/>
                <w:szCs w:val="24"/>
              </w:rPr>
            </w:pPr>
            <m:oMathPara>
              <m:oMathParaPr>
                <m:jc m:val="left"/>
              </m:oMathParaPr>
              <m:oMath>
                <m:f>
                  <m:fPr>
                    <m:ctrlPr>
                      <w:rPr>
                        <w:rFonts w:ascii="Cambria Math" w:eastAsiaTheme="minorEastAsia" w:hAnsi="Times New Roman" w:cs="Times New Roman"/>
                        <w:i/>
                        <w:sz w:val="24"/>
                        <w:szCs w:val="24"/>
                      </w:rPr>
                    </m:ctrlPr>
                  </m:fPr>
                  <m:num>
                    <m:r>
                      <w:rPr>
                        <w:rFonts w:ascii="Cambria Math" w:eastAsiaTheme="minorEastAsia" w:hAnsi="Cambria Math" w:cs="Times New Roman"/>
                        <w:sz w:val="24"/>
                        <w:szCs w:val="24"/>
                      </w:rPr>
                      <m:t>∂</m:t>
                    </m:r>
                    <m:r>
                      <m:rPr>
                        <m:sty m:val="p"/>
                      </m:rPr>
                      <w:rPr>
                        <w:rFonts w:ascii="Times New Roman" w:hAnsi="Times New Roman" w:cs="Times New Roman"/>
                        <w:sz w:val="24"/>
                        <w:szCs w:val="24"/>
                      </w:rPr>
                      <m:t>Π</m:t>
                    </m:r>
                    <m:ctrlPr>
                      <w:rPr>
                        <w:rFonts w:ascii="Cambria Math" w:hAnsi="Times New Roman" w:cs="Times New Roman"/>
                        <w:sz w:val="24"/>
                        <w:szCs w:val="24"/>
                      </w:rPr>
                    </m:ctrlPr>
                  </m:num>
                  <m:den>
                    <m:r>
                      <w:rPr>
                        <w:rFonts w:ascii="Cambria Math" w:eastAsiaTheme="minorEastAsia" w:hAnsi="Cambria Math" w:cs="Times New Roman"/>
                        <w:sz w:val="24"/>
                        <w:szCs w:val="24"/>
                      </w:rPr>
                      <m:t>∂b</m:t>
                    </m:r>
                  </m:den>
                </m:f>
                <m:r>
                  <w:rPr>
                    <w:rFonts w:ascii="Cambria Math" w:eastAsiaTheme="minorEastAsia" w:hAnsi="Times New Roman" w:cs="Times New Roman"/>
                    <w:sz w:val="24"/>
                    <w:szCs w:val="24"/>
                  </w:rPr>
                  <m:t>=2</m:t>
                </m:r>
                <m:nary>
                  <m:naryPr>
                    <m:chr m:val="∑"/>
                    <m:grow m:val="on"/>
                    <m:ctrlPr>
                      <w:rPr>
                        <w:rFonts w:ascii="Cambria Math" w:hAnsi="Times New Roman" w:cs="Times New Roman"/>
                        <w:sz w:val="24"/>
                        <w:szCs w:val="24"/>
                      </w:rPr>
                    </m:ctrlPr>
                  </m:naryPr>
                  <m:sub>
                    <m:r>
                      <w:rPr>
                        <w:rFonts w:ascii="Cambria Math" w:hAnsi="Cambria Math" w:cs="Times New Roman"/>
                        <w:sz w:val="24"/>
                        <w:szCs w:val="24"/>
                      </w:rPr>
                      <m:t>i</m:t>
                    </m:r>
                    <m:r>
                      <w:rPr>
                        <w:rFonts w:ascii="Cambria Math" w:hAnsi="Times New Roman" w:cs="Times New Roman"/>
                        <w:sz w:val="24"/>
                        <w:szCs w:val="24"/>
                      </w:rPr>
                      <m:t>=1</m:t>
                    </m:r>
                  </m:sub>
                  <m:sup>
                    <m:r>
                      <w:rPr>
                        <w:rFonts w:ascii="Cambria Math" w:hAnsi="Cambria Math" w:cs="Times New Roman"/>
                        <w:sz w:val="24"/>
                        <w:szCs w:val="24"/>
                      </w:rPr>
                      <m:t>n</m:t>
                    </m:r>
                  </m:sup>
                  <m:e>
                    <m:sSub>
                      <m:sSubPr>
                        <m:ctrlPr>
                          <w:rPr>
                            <w:rFonts w:ascii="Cambria Math" w:hAnsi="Times New Roman" w:cs="Times New Roman"/>
                            <w:sz w:val="24"/>
                            <w:szCs w:val="24"/>
                          </w:rPr>
                        </m:ctrlPr>
                      </m:sSubPr>
                      <m:e>
                        <m:r>
                          <m:rPr>
                            <m:sty m:val="p"/>
                          </m:rPr>
                          <w:rPr>
                            <w:rFonts w:ascii="Cambria Math" w:hAnsi="Times New Roman" w:cs="Times New Roman"/>
                            <w:sz w:val="24"/>
                            <w:szCs w:val="24"/>
                          </w:rPr>
                          <m:t>x</m:t>
                        </m:r>
                      </m:e>
                      <m:sub>
                        <m:r>
                          <m:rPr>
                            <m:sty m:val="p"/>
                          </m:rPr>
                          <w:rPr>
                            <w:rFonts w:ascii="Cambria Math" w:hAnsi="Times New Roman" w:cs="Times New Roman"/>
                            <w:sz w:val="24"/>
                            <w:szCs w:val="24"/>
                          </w:rPr>
                          <m:t>i</m:t>
                        </m:r>
                      </m:sub>
                    </m:sSub>
                    <m:d>
                      <m:dPr>
                        <m:begChr m:val="["/>
                        <m:endChr m:val="]"/>
                        <m:ctrlPr>
                          <w:rPr>
                            <w:rFonts w:ascii="Cambria Math" w:hAnsi="Times New Roman" w:cs="Times New Roman"/>
                            <w:sz w:val="24"/>
                            <w:szCs w:val="24"/>
                          </w:rPr>
                        </m:ctrlPr>
                      </m:dPr>
                      <m:e>
                        <m:sSub>
                          <m:sSubPr>
                            <m:ctrlPr>
                              <w:rPr>
                                <w:rFonts w:ascii="Cambria Math" w:hAnsi="Times New Roman" w:cs="Times New Roman"/>
                                <w:sz w:val="24"/>
                                <w:szCs w:val="24"/>
                              </w:rPr>
                            </m:ctrlPr>
                          </m:sSubPr>
                          <m:e>
                            <m:r>
                              <m:rPr>
                                <m:sty m:val="p"/>
                              </m:rPr>
                              <w:rPr>
                                <w:rFonts w:ascii="Cambria Math" w:hAnsi="Times New Roman" w:cs="Times New Roman"/>
                                <w:sz w:val="24"/>
                                <w:szCs w:val="24"/>
                              </w:rPr>
                              <m:t>y</m:t>
                            </m:r>
                          </m:e>
                          <m:sub>
                            <m:r>
                              <m:rPr>
                                <m:sty m:val="p"/>
                              </m:rPr>
                              <w:rPr>
                                <w:rFonts w:ascii="Cambria Math" w:hAnsi="Times New Roman" w:cs="Times New Roman"/>
                                <w:sz w:val="24"/>
                                <w:szCs w:val="24"/>
                              </w:rPr>
                              <m:t>i</m:t>
                            </m:r>
                          </m:sub>
                        </m:sSub>
                        <m:r>
                          <m:rPr>
                            <m:sty m:val="p"/>
                          </m:rPr>
                          <w:rPr>
                            <w:rFonts w:ascii="Times New Roman" w:hAnsi="Times New Roman" w:cs="Times New Roman"/>
                            <w:sz w:val="24"/>
                            <w:szCs w:val="24"/>
                          </w:rPr>
                          <m:t>-</m:t>
                        </m:r>
                        <m:d>
                          <m:dPr>
                            <m:ctrlPr>
                              <w:rPr>
                                <w:rFonts w:ascii="Cambria Math" w:hAnsi="Times New Roman" w:cs="Times New Roman"/>
                                <w:sz w:val="24"/>
                                <w:szCs w:val="24"/>
                              </w:rPr>
                            </m:ctrlPr>
                          </m:dPr>
                          <m:e>
                            <m:r>
                              <m:rPr>
                                <m:sty m:val="p"/>
                              </m:rPr>
                              <w:rPr>
                                <w:rFonts w:ascii="Cambria Math" w:hAnsi="Times New Roman" w:cs="Times New Roman"/>
                                <w:sz w:val="24"/>
                                <w:szCs w:val="24"/>
                              </w:rPr>
                              <m:t>a+</m:t>
                            </m:r>
                            <m:sSub>
                              <m:sSubPr>
                                <m:ctrlPr>
                                  <w:rPr>
                                    <w:rFonts w:ascii="Cambria Math" w:hAnsi="Times New Roman" w:cs="Times New Roman"/>
                                    <w:sz w:val="24"/>
                                    <w:szCs w:val="24"/>
                                  </w:rPr>
                                </m:ctrlPr>
                              </m:sSubPr>
                              <m:e>
                                <m:r>
                                  <m:rPr>
                                    <m:sty m:val="p"/>
                                  </m:rPr>
                                  <w:rPr>
                                    <w:rFonts w:ascii="Cambria Math" w:hAnsi="Times New Roman" w:cs="Times New Roman"/>
                                    <w:sz w:val="24"/>
                                    <w:szCs w:val="24"/>
                                  </w:rPr>
                                  <m:t>bx</m:t>
                                </m:r>
                              </m:e>
                              <m:sub>
                                <m:r>
                                  <m:rPr>
                                    <m:sty m:val="p"/>
                                  </m:rPr>
                                  <w:rPr>
                                    <w:rFonts w:ascii="Cambria Math" w:hAnsi="Times New Roman" w:cs="Times New Roman"/>
                                    <w:sz w:val="24"/>
                                    <w:szCs w:val="24"/>
                                  </w:rPr>
                                  <m:t>i</m:t>
                                </m:r>
                              </m:sub>
                            </m:sSub>
                            <m:r>
                              <m:rPr>
                                <m:sty m:val="p"/>
                              </m:rPr>
                              <w:rPr>
                                <w:rFonts w:ascii="Cambria Math" w:hAnsi="Times New Roman" w:cs="Times New Roman"/>
                                <w:sz w:val="24"/>
                                <w:szCs w:val="24"/>
                              </w:rPr>
                              <m:t>+</m:t>
                            </m:r>
                            <m:sSup>
                              <m:sSupPr>
                                <m:ctrlPr>
                                  <w:rPr>
                                    <w:rFonts w:ascii="Cambria Math" w:hAnsi="Times New Roman" w:cs="Times New Roman"/>
                                    <w:sz w:val="24"/>
                                    <w:szCs w:val="24"/>
                                  </w:rPr>
                                </m:ctrlPr>
                              </m:sSupPr>
                              <m:e>
                                <m:sSub>
                                  <m:sSubPr>
                                    <m:ctrlPr>
                                      <w:rPr>
                                        <w:rFonts w:ascii="Cambria Math" w:hAnsi="Times New Roman" w:cs="Times New Roman"/>
                                        <w:sz w:val="24"/>
                                        <w:szCs w:val="24"/>
                                      </w:rPr>
                                    </m:ctrlPr>
                                  </m:sSubPr>
                                  <m:e>
                                    <m:r>
                                      <m:rPr>
                                        <m:sty m:val="p"/>
                                      </m:rPr>
                                      <w:rPr>
                                        <w:rFonts w:ascii="Cambria Math" w:hAnsi="Times New Roman" w:cs="Times New Roman"/>
                                        <w:sz w:val="24"/>
                                        <w:szCs w:val="24"/>
                                      </w:rPr>
                                      <m:t>cx</m:t>
                                    </m:r>
                                  </m:e>
                                  <m:sub>
                                    <m:r>
                                      <m:rPr>
                                        <m:sty m:val="p"/>
                                      </m:rPr>
                                      <w:rPr>
                                        <w:rFonts w:ascii="Cambria Math" w:hAnsi="Times New Roman" w:cs="Times New Roman"/>
                                        <w:sz w:val="24"/>
                                        <w:szCs w:val="24"/>
                                      </w:rPr>
                                      <m:t>i</m:t>
                                    </m:r>
                                  </m:sub>
                                </m:sSub>
                              </m:e>
                              <m:sup>
                                <m:r>
                                  <m:rPr>
                                    <m:sty m:val="p"/>
                                  </m:rPr>
                                  <w:rPr>
                                    <w:rFonts w:ascii="Cambria Math" w:hAnsi="Times New Roman" w:cs="Times New Roman"/>
                                    <w:sz w:val="24"/>
                                    <w:szCs w:val="24"/>
                                  </w:rPr>
                                  <m:t>2</m:t>
                                </m:r>
                              </m:sup>
                            </m:sSup>
                          </m:e>
                        </m:d>
                      </m:e>
                    </m:d>
                    <m:r>
                      <m:rPr>
                        <m:sty m:val="p"/>
                      </m:rPr>
                      <w:rPr>
                        <w:rFonts w:ascii="Cambria Math" w:hAnsi="Times New Roman" w:cs="Times New Roman"/>
                        <w:sz w:val="24"/>
                        <w:szCs w:val="24"/>
                      </w:rPr>
                      <m:t>=0</m:t>
                    </m:r>
                  </m:e>
                </m:nary>
              </m:oMath>
            </m:oMathPara>
          </w:p>
        </w:tc>
      </w:tr>
      <w:tr w:rsidR="00ED6EB7" w:rsidRPr="00B54CC0" w:rsidTr="00ED6EB7">
        <w:tc>
          <w:tcPr>
            <w:tcW w:w="9242" w:type="dxa"/>
          </w:tcPr>
          <w:p w:rsidR="00ED6EB7" w:rsidRPr="00B54CC0" w:rsidRDefault="0066024D" w:rsidP="00CE5A8F">
            <w:pPr>
              <w:spacing w:line="360" w:lineRule="auto"/>
              <w:rPr>
                <w:rFonts w:ascii="Times New Roman" w:eastAsia="Calibri" w:hAnsi="Times New Roman" w:cs="Times New Roman"/>
                <w:sz w:val="24"/>
                <w:szCs w:val="24"/>
              </w:rPr>
            </w:pPr>
            <m:oMathPara>
              <m:oMathParaPr>
                <m:jc m:val="left"/>
              </m:oMathParaPr>
              <m:oMath>
                <m:f>
                  <m:fPr>
                    <m:ctrlPr>
                      <w:rPr>
                        <w:rFonts w:ascii="Cambria Math" w:eastAsiaTheme="minorEastAsia" w:hAnsi="Times New Roman" w:cs="Times New Roman"/>
                        <w:i/>
                        <w:sz w:val="24"/>
                        <w:szCs w:val="24"/>
                      </w:rPr>
                    </m:ctrlPr>
                  </m:fPr>
                  <m:num>
                    <m:r>
                      <w:rPr>
                        <w:rFonts w:ascii="Cambria Math" w:eastAsiaTheme="minorEastAsia" w:hAnsi="Cambria Math" w:cs="Times New Roman"/>
                        <w:sz w:val="24"/>
                        <w:szCs w:val="24"/>
                      </w:rPr>
                      <m:t>∂</m:t>
                    </m:r>
                    <m:r>
                      <m:rPr>
                        <m:sty m:val="p"/>
                      </m:rPr>
                      <w:rPr>
                        <w:rFonts w:ascii="Times New Roman" w:hAnsi="Times New Roman" w:cs="Times New Roman"/>
                        <w:sz w:val="24"/>
                        <w:szCs w:val="24"/>
                      </w:rPr>
                      <m:t>Π</m:t>
                    </m:r>
                    <m:ctrlPr>
                      <w:rPr>
                        <w:rFonts w:ascii="Cambria Math" w:hAnsi="Times New Roman" w:cs="Times New Roman"/>
                        <w:sz w:val="24"/>
                        <w:szCs w:val="24"/>
                      </w:rPr>
                    </m:ctrlPr>
                  </m:num>
                  <m:den>
                    <m:r>
                      <w:rPr>
                        <w:rFonts w:ascii="Cambria Math" w:eastAsiaTheme="minorEastAsia" w:hAnsi="Cambria Math" w:cs="Times New Roman"/>
                        <w:sz w:val="24"/>
                        <w:szCs w:val="24"/>
                      </w:rPr>
                      <m:t>∂c</m:t>
                    </m:r>
                  </m:den>
                </m:f>
                <m:r>
                  <w:rPr>
                    <w:rFonts w:ascii="Cambria Math" w:eastAsiaTheme="minorEastAsia" w:hAnsi="Times New Roman" w:cs="Times New Roman"/>
                    <w:sz w:val="24"/>
                    <w:szCs w:val="24"/>
                  </w:rPr>
                  <m:t>=2</m:t>
                </m:r>
                <m:nary>
                  <m:naryPr>
                    <m:chr m:val="∑"/>
                    <m:grow m:val="on"/>
                    <m:ctrlPr>
                      <w:rPr>
                        <w:rFonts w:ascii="Cambria Math" w:hAnsi="Times New Roman" w:cs="Times New Roman"/>
                        <w:sz w:val="24"/>
                        <w:szCs w:val="24"/>
                      </w:rPr>
                    </m:ctrlPr>
                  </m:naryPr>
                  <m:sub>
                    <m:r>
                      <w:rPr>
                        <w:rFonts w:ascii="Cambria Math" w:hAnsi="Cambria Math" w:cs="Times New Roman"/>
                        <w:sz w:val="24"/>
                        <w:szCs w:val="24"/>
                      </w:rPr>
                      <m:t>i</m:t>
                    </m:r>
                    <m:r>
                      <w:rPr>
                        <w:rFonts w:ascii="Cambria Math" w:hAnsi="Times New Roman" w:cs="Times New Roman"/>
                        <w:sz w:val="24"/>
                        <w:szCs w:val="24"/>
                      </w:rPr>
                      <m:t>=1</m:t>
                    </m:r>
                  </m:sub>
                  <m:sup>
                    <m:r>
                      <w:rPr>
                        <w:rFonts w:ascii="Cambria Math" w:hAnsi="Cambria Math" w:cs="Times New Roman"/>
                        <w:sz w:val="24"/>
                        <w:szCs w:val="24"/>
                      </w:rPr>
                      <m:t>n</m:t>
                    </m:r>
                  </m:sup>
                  <m:e>
                    <m:sSup>
                      <m:sSupPr>
                        <m:ctrlPr>
                          <w:rPr>
                            <w:rFonts w:ascii="Cambria Math" w:hAnsi="Times New Roman" w:cs="Times New Roman"/>
                            <w:sz w:val="24"/>
                            <w:szCs w:val="24"/>
                          </w:rPr>
                        </m:ctrlPr>
                      </m:sSupPr>
                      <m:e>
                        <m:sSub>
                          <m:sSubPr>
                            <m:ctrlPr>
                              <w:rPr>
                                <w:rFonts w:ascii="Cambria Math" w:hAnsi="Times New Roman" w:cs="Times New Roman"/>
                                <w:sz w:val="24"/>
                                <w:szCs w:val="24"/>
                              </w:rPr>
                            </m:ctrlPr>
                          </m:sSubPr>
                          <m:e>
                            <m:r>
                              <m:rPr>
                                <m:sty m:val="p"/>
                              </m:rPr>
                              <w:rPr>
                                <w:rFonts w:ascii="Cambria Math" w:hAnsi="Times New Roman" w:cs="Times New Roman"/>
                                <w:sz w:val="24"/>
                                <w:szCs w:val="24"/>
                              </w:rPr>
                              <m:t>x</m:t>
                            </m:r>
                          </m:e>
                          <m:sub>
                            <m:r>
                              <m:rPr>
                                <m:sty m:val="p"/>
                              </m:rPr>
                              <w:rPr>
                                <w:rFonts w:ascii="Cambria Math" w:hAnsi="Times New Roman" w:cs="Times New Roman"/>
                                <w:sz w:val="24"/>
                                <w:szCs w:val="24"/>
                              </w:rPr>
                              <m:t>i</m:t>
                            </m:r>
                          </m:sub>
                        </m:sSub>
                      </m:e>
                      <m:sup>
                        <m:r>
                          <m:rPr>
                            <m:sty m:val="p"/>
                          </m:rPr>
                          <w:rPr>
                            <w:rFonts w:ascii="Cambria Math" w:hAnsi="Times New Roman" w:cs="Times New Roman"/>
                            <w:sz w:val="24"/>
                            <w:szCs w:val="24"/>
                          </w:rPr>
                          <m:t>2</m:t>
                        </m:r>
                      </m:sup>
                    </m:sSup>
                    <m:d>
                      <m:dPr>
                        <m:begChr m:val="["/>
                        <m:endChr m:val="]"/>
                        <m:ctrlPr>
                          <w:rPr>
                            <w:rFonts w:ascii="Cambria Math" w:hAnsi="Times New Roman" w:cs="Times New Roman"/>
                            <w:sz w:val="24"/>
                            <w:szCs w:val="24"/>
                          </w:rPr>
                        </m:ctrlPr>
                      </m:dPr>
                      <m:e>
                        <m:sSub>
                          <m:sSubPr>
                            <m:ctrlPr>
                              <w:rPr>
                                <w:rFonts w:ascii="Cambria Math" w:hAnsi="Times New Roman" w:cs="Times New Roman"/>
                                <w:sz w:val="24"/>
                                <w:szCs w:val="24"/>
                              </w:rPr>
                            </m:ctrlPr>
                          </m:sSubPr>
                          <m:e>
                            <m:r>
                              <m:rPr>
                                <m:sty m:val="p"/>
                              </m:rPr>
                              <w:rPr>
                                <w:rFonts w:ascii="Cambria Math" w:hAnsi="Times New Roman" w:cs="Times New Roman"/>
                                <w:sz w:val="24"/>
                                <w:szCs w:val="24"/>
                              </w:rPr>
                              <m:t>y</m:t>
                            </m:r>
                          </m:e>
                          <m:sub>
                            <m:r>
                              <m:rPr>
                                <m:sty m:val="p"/>
                              </m:rPr>
                              <w:rPr>
                                <w:rFonts w:ascii="Cambria Math" w:hAnsi="Times New Roman" w:cs="Times New Roman"/>
                                <w:sz w:val="24"/>
                                <w:szCs w:val="24"/>
                              </w:rPr>
                              <m:t>i</m:t>
                            </m:r>
                          </m:sub>
                        </m:sSub>
                        <m:r>
                          <m:rPr>
                            <m:sty m:val="p"/>
                          </m:rPr>
                          <w:rPr>
                            <w:rFonts w:ascii="Times New Roman" w:hAnsi="Times New Roman" w:cs="Times New Roman"/>
                            <w:sz w:val="24"/>
                            <w:szCs w:val="24"/>
                          </w:rPr>
                          <m:t>-</m:t>
                        </m:r>
                        <m:d>
                          <m:dPr>
                            <m:ctrlPr>
                              <w:rPr>
                                <w:rFonts w:ascii="Cambria Math" w:hAnsi="Times New Roman" w:cs="Times New Roman"/>
                                <w:sz w:val="24"/>
                                <w:szCs w:val="24"/>
                              </w:rPr>
                            </m:ctrlPr>
                          </m:dPr>
                          <m:e>
                            <m:r>
                              <m:rPr>
                                <m:sty m:val="p"/>
                              </m:rPr>
                              <w:rPr>
                                <w:rFonts w:ascii="Cambria Math" w:hAnsi="Times New Roman" w:cs="Times New Roman"/>
                                <w:sz w:val="24"/>
                                <w:szCs w:val="24"/>
                              </w:rPr>
                              <m:t>a+</m:t>
                            </m:r>
                            <m:sSub>
                              <m:sSubPr>
                                <m:ctrlPr>
                                  <w:rPr>
                                    <w:rFonts w:ascii="Cambria Math" w:hAnsi="Times New Roman" w:cs="Times New Roman"/>
                                    <w:sz w:val="24"/>
                                    <w:szCs w:val="24"/>
                                  </w:rPr>
                                </m:ctrlPr>
                              </m:sSubPr>
                              <m:e>
                                <m:r>
                                  <m:rPr>
                                    <m:sty m:val="p"/>
                                  </m:rPr>
                                  <w:rPr>
                                    <w:rFonts w:ascii="Cambria Math" w:hAnsi="Times New Roman" w:cs="Times New Roman"/>
                                    <w:sz w:val="24"/>
                                    <w:szCs w:val="24"/>
                                  </w:rPr>
                                  <m:t>bx</m:t>
                                </m:r>
                              </m:e>
                              <m:sub>
                                <m:r>
                                  <m:rPr>
                                    <m:sty m:val="p"/>
                                  </m:rPr>
                                  <w:rPr>
                                    <w:rFonts w:ascii="Cambria Math" w:hAnsi="Times New Roman" w:cs="Times New Roman"/>
                                    <w:sz w:val="24"/>
                                    <w:szCs w:val="24"/>
                                  </w:rPr>
                                  <m:t>i</m:t>
                                </m:r>
                              </m:sub>
                            </m:sSub>
                            <m:r>
                              <m:rPr>
                                <m:sty m:val="p"/>
                              </m:rPr>
                              <w:rPr>
                                <w:rFonts w:ascii="Cambria Math" w:hAnsi="Times New Roman" w:cs="Times New Roman"/>
                                <w:sz w:val="24"/>
                                <w:szCs w:val="24"/>
                              </w:rPr>
                              <m:t>+</m:t>
                            </m:r>
                            <m:sSup>
                              <m:sSupPr>
                                <m:ctrlPr>
                                  <w:rPr>
                                    <w:rFonts w:ascii="Cambria Math" w:hAnsi="Times New Roman" w:cs="Times New Roman"/>
                                    <w:sz w:val="24"/>
                                    <w:szCs w:val="24"/>
                                  </w:rPr>
                                </m:ctrlPr>
                              </m:sSupPr>
                              <m:e>
                                <m:sSub>
                                  <m:sSubPr>
                                    <m:ctrlPr>
                                      <w:rPr>
                                        <w:rFonts w:ascii="Cambria Math" w:hAnsi="Times New Roman" w:cs="Times New Roman"/>
                                        <w:sz w:val="24"/>
                                        <w:szCs w:val="24"/>
                                      </w:rPr>
                                    </m:ctrlPr>
                                  </m:sSubPr>
                                  <m:e>
                                    <m:r>
                                      <m:rPr>
                                        <m:sty m:val="p"/>
                                      </m:rPr>
                                      <w:rPr>
                                        <w:rFonts w:ascii="Cambria Math" w:hAnsi="Times New Roman" w:cs="Times New Roman"/>
                                        <w:sz w:val="24"/>
                                        <w:szCs w:val="24"/>
                                      </w:rPr>
                                      <m:t>cx</m:t>
                                    </m:r>
                                  </m:e>
                                  <m:sub>
                                    <m:r>
                                      <m:rPr>
                                        <m:sty m:val="p"/>
                                      </m:rPr>
                                      <w:rPr>
                                        <w:rFonts w:ascii="Cambria Math" w:hAnsi="Times New Roman" w:cs="Times New Roman"/>
                                        <w:sz w:val="24"/>
                                        <w:szCs w:val="24"/>
                                      </w:rPr>
                                      <m:t>i</m:t>
                                    </m:r>
                                  </m:sub>
                                </m:sSub>
                              </m:e>
                              <m:sup>
                                <m:r>
                                  <m:rPr>
                                    <m:sty m:val="p"/>
                                  </m:rPr>
                                  <w:rPr>
                                    <w:rFonts w:ascii="Cambria Math" w:hAnsi="Times New Roman" w:cs="Times New Roman"/>
                                    <w:sz w:val="24"/>
                                    <w:szCs w:val="24"/>
                                  </w:rPr>
                                  <m:t>2</m:t>
                                </m:r>
                              </m:sup>
                            </m:sSup>
                          </m:e>
                        </m:d>
                      </m:e>
                    </m:d>
                    <m:r>
                      <m:rPr>
                        <m:sty m:val="p"/>
                      </m:rPr>
                      <w:rPr>
                        <w:rFonts w:ascii="Cambria Math" w:hAnsi="Times New Roman" w:cs="Times New Roman"/>
                        <w:sz w:val="24"/>
                        <w:szCs w:val="24"/>
                      </w:rPr>
                      <m:t>=0</m:t>
                    </m:r>
                  </m:e>
                </m:nary>
              </m:oMath>
            </m:oMathPara>
          </w:p>
        </w:tc>
      </w:tr>
    </w:tbl>
    <w:p w:rsidR="00BD7028" w:rsidRPr="00B54CC0" w:rsidRDefault="00BD7028" w:rsidP="00CE5A8F">
      <w:pPr>
        <w:keepNext/>
        <w:spacing w:line="360" w:lineRule="auto"/>
        <w:rPr>
          <w:rFonts w:ascii="Times New Roman" w:hAnsi="Times New Roman" w:cs="Times New Roman"/>
          <w:sz w:val="24"/>
          <w:szCs w:val="24"/>
        </w:rPr>
      </w:pPr>
      <w:r w:rsidRPr="00B54CC0">
        <w:rPr>
          <w:rFonts w:ascii="Times New Roman" w:hAnsi="Times New Roman" w:cs="Times New Roman"/>
          <w:sz w:val="24"/>
          <w:szCs w:val="24"/>
        </w:rPr>
        <w:t>Expanding the above equations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2"/>
      </w:tblGrid>
      <w:tr w:rsidR="00624126" w:rsidRPr="00B54CC0" w:rsidTr="00B4517C">
        <w:tc>
          <w:tcPr>
            <w:tcW w:w="9242" w:type="dxa"/>
          </w:tcPr>
          <w:p w:rsidR="00624126" w:rsidRPr="00B54CC0" w:rsidRDefault="0066024D" w:rsidP="00CE5A8F">
            <w:pPr>
              <w:spacing w:line="360" w:lineRule="auto"/>
              <w:rPr>
                <w:rFonts w:ascii="Times New Roman" w:eastAsia="Calibri" w:hAnsi="Times New Roman" w:cs="Times New Roman"/>
                <w:sz w:val="24"/>
                <w:szCs w:val="24"/>
              </w:rPr>
            </w:pPr>
            <m:oMathPara>
              <m:oMathParaPr>
                <m:jc m:val="left"/>
              </m:oMathParaPr>
              <m:oMath>
                <m:nary>
                  <m:naryPr>
                    <m:chr m:val="∑"/>
                    <m:limLoc m:val="undOvr"/>
                    <m:ctrlPr>
                      <w:rPr>
                        <w:rFonts w:ascii="Cambria Math" w:eastAsiaTheme="minorEastAsia" w:hAnsi="Times New Roman" w:cs="Times New Roman"/>
                        <w:i/>
                        <w:sz w:val="24"/>
                        <w:szCs w:val="24"/>
                      </w:rPr>
                    </m:ctrlPr>
                  </m:naryPr>
                  <m:sub>
                    <m:r>
                      <w:rPr>
                        <w:rFonts w:ascii="Cambria Math" w:eastAsiaTheme="minorEastAsia" w:hAnsi="Cambria Math" w:cs="Times New Roman"/>
                        <w:sz w:val="24"/>
                        <w:szCs w:val="24"/>
                      </w:rPr>
                      <m:t>i</m:t>
                    </m:r>
                    <m:r>
                      <w:rPr>
                        <w:rFonts w:ascii="Cambria Math" w:eastAsiaTheme="minorEastAsia" w:hAnsi="Times New Roman" w:cs="Times New Roman"/>
                        <w:sz w:val="24"/>
                        <w:szCs w:val="24"/>
                      </w:rPr>
                      <m:t>=1</m:t>
                    </m:r>
                  </m:sub>
                  <m:sup>
                    <m:r>
                      <w:rPr>
                        <w:rFonts w:ascii="Cambria Math" w:eastAsiaTheme="minorEastAsia" w:hAnsi="Cambria Math" w:cs="Times New Roman"/>
                        <w:sz w:val="24"/>
                        <w:szCs w:val="24"/>
                      </w:rPr>
                      <m:t>n</m:t>
                    </m:r>
                  </m:sup>
                  <m:e>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e>
                </m:nary>
                <m:r>
                  <w:rPr>
                    <w:rFonts w:ascii="Cambria Math" w:eastAsiaTheme="minorEastAsia" w:hAnsi="Times New Roman" w:cs="Times New Roman"/>
                    <w:sz w:val="24"/>
                    <w:szCs w:val="24"/>
                  </w:rPr>
                  <m:t>=</m:t>
                </m:r>
                <m:r>
                  <w:rPr>
                    <w:rFonts w:ascii="Cambria Math" w:eastAsiaTheme="minorEastAsia" w:hAnsi="Cambria Math" w:cs="Times New Roman"/>
                    <w:sz w:val="24"/>
                    <w:szCs w:val="24"/>
                  </w:rPr>
                  <m:t>a</m:t>
                </m:r>
                <m:nary>
                  <m:naryPr>
                    <m:chr m:val="∑"/>
                    <m:grow m:val="on"/>
                    <m:ctrlPr>
                      <w:rPr>
                        <w:rFonts w:ascii="Cambria Math" w:hAnsi="Times New Roman" w:cs="Times New Roman"/>
                        <w:sz w:val="24"/>
                        <w:szCs w:val="24"/>
                      </w:rPr>
                    </m:ctrlPr>
                  </m:naryPr>
                  <m:sub>
                    <m:r>
                      <w:rPr>
                        <w:rFonts w:ascii="Cambria Math" w:hAnsi="Cambria Math" w:cs="Times New Roman"/>
                        <w:sz w:val="24"/>
                        <w:szCs w:val="24"/>
                      </w:rPr>
                      <m:t>i</m:t>
                    </m:r>
                    <m:r>
                      <w:rPr>
                        <w:rFonts w:ascii="Cambria Math" w:hAnsi="Times New Roman" w:cs="Times New Roman"/>
                        <w:sz w:val="24"/>
                        <w:szCs w:val="24"/>
                      </w:rPr>
                      <m:t>=1</m:t>
                    </m:r>
                  </m:sub>
                  <m:sup>
                    <m:r>
                      <w:rPr>
                        <w:rFonts w:ascii="Cambria Math" w:hAnsi="Cambria Math" w:cs="Times New Roman"/>
                        <w:sz w:val="24"/>
                        <w:szCs w:val="24"/>
                      </w:rPr>
                      <m:t>n</m:t>
                    </m:r>
                  </m:sup>
                  <m:e>
                    <m:r>
                      <m:rPr>
                        <m:sty m:val="p"/>
                      </m:rPr>
                      <w:rPr>
                        <w:rFonts w:ascii="Cambria Math" w:hAnsi="Times New Roman" w:cs="Times New Roman"/>
                        <w:sz w:val="24"/>
                        <w:szCs w:val="24"/>
                      </w:rPr>
                      <m:t>1</m:t>
                    </m:r>
                  </m:e>
                </m:nary>
                <m:r>
                  <m:rPr>
                    <m:sty m:val="p"/>
                  </m:rPr>
                  <w:rPr>
                    <w:rFonts w:ascii="Cambria Math" w:hAnsi="Times New Roman" w:cs="Times New Roman"/>
                    <w:sz w:val="24"/>
                    <w:szCs w:val="24"/>
                  </w:rPr>
                  <m:t>+</m:t>
                </m:r>
                <m:r>
                  <w:rPr>
                    <w:rFonts w:ascii="Cambria Math" w:eastAsiaTheme="minorEastAsia" w:hAnsi="Cambria Math" w:cs="Times New Roman"/>
                    <w:sz w:val="24"/>
                    <w:szCs w:val="24"/>
                  </w:rPr>
                  <m:t>b</m:t>
                </m:r>
                <m:nary>
                  <m:naryPr>
                    <m:chr m:val="∑"/>
                    <m:grow m:val="on"/>
                    <m:ctrlPr>
                      <w:rPr>
                        <w:rFonts w:ascii="Cambria Math" w:hAnsi="Times New Roman" w:cs="Times New Roman"/>
                        <w:sz w:val="24"/>
                        <w:szCs w:val="24"/>
                      </w:rPr>
                    </m:ctrlPr>
                  </m:naryPr>
                  <m:sub>
                    <m:r>
                      <w:rPr>
                        <w:rFonts w:ascii="Cambria Math" w:hAnsi="Cambria Math" w:cs="Times New Roman"/>
                        <w:sz w:val="24"/>
                        <w:szCs w:val="24"/>
                      </w:rPr>
                      <m:t>i</m:t>
                    </m:r>
                    <m:r>
                      <w:rPr>
                        <w:rFonts w:ascii="Cambria Math" w:hAnsi="Times New Roman" w:cs="Times New Roman"/>
                        <w:sz w:val="24"/>
                        <w:szCs w:val="24"/>
                      </w:rPr>
                      <m:t>=1</m:t>
                    </m:r>
                  </m:sub>
                  <m:sup>
                    <m:r>
                      <w:rPr>
                        <w:rFonts w:ascii="Cambria Math" w:hAnsi="Cambria Math" w:cs="Times New Roman"/>
                        <w:sz w:val="24"/>
                        <w:szCs w:val="24"/>
                      </w:rPr>
                      <m:t>n</m:t>
                    </m:r>
                  </m:sup>
                  <m:e>
                    <m:sSub>
                      <m:sSubPr>
                        <m:ctrlPr>
                          <w:rPr>
                            <w:rFonts w:ascii="Cambria Math" w:hAnsi="Times New Roman" w:cs="Times New Roman"/>
                            <w:sz w:val="24"/>
                            <w:szCs w:val="24"/>
                          </w:rPr>
                        </m:ctrlPr>
                      </m:sSubPr>
                      <m:e>
                        <m:r>
                          <m:rPr>
                            <m:sty m:val="p"/>
                          </m:rPr>
                          <w:rPr>
                            <w:rFonts w:ascii="Cambria Math" w:hAnsi="Times New Roman" w:cs="Times New Roman"/>
                            <w:sz w:val="24"/>
                            <w:szCs w:val="24"/>
                          </w:rPr>
                          <m:t>x</m:t>
                        </m:r>
                      </m:e>
                      <m:sub>
                        <m:r>
                          <m:rPr>
                            <m:sty m:val="p"/>
                          </m:rPr>
                          <w:rPr>
                            <w:rFonts w:ascii="Cambria Math" w:hAnsi="Times New Roman" w:cs="Times New Roman"/>
                            <w:sz w:val="24"/>
                            <w:szCs w:val="24"/>
                          </w:rPr>
                          <m:t>i</m:t>
                        </m:r>
                      </m:sub>
                    </m:sSub>
                  </m:e>
                </m:nary>
                <m:r>
                  <m:rPr>
                    <m:sty m:val="p"/>
                  </m:rPr>
                  <w:rPr>
                    <w:rFonts w:ascii="Cambria Math" w:hAnsi="Times New Roman" w:cs="Times New Roman"/>
                    <w:sz w:val="24"/>
                    <w:szCs w:val="24"/>
                  </w:rPr>
                  <m:t>+</m:t>
                </m:r>
                <m:r>
                  <w:rPr>
                    <w:rFonts w:ascii="Cambria Math" w:eastAsiaTheme="minorEastAsia" w:hAnsi="Cambria Math" w:cs="Times New Roman"/>
                    <w:sz w:val="24"/>
                    <w:szCs w:val="24"/>
                  </w:rPr>
                  <m:t>c</m:t>
                </m:r>
                <m:nary>
                  <m:naryPr>
                    <m:chr m:val="∑"/>
                    <m:grow m:val="on"/>
                    <m:ctrlPr>
                      <w:rPr>
                        <w:rFonts w:ascii="Cambria Math" w:hAnsi="Times New Roman" w:cs="Times New Roman"/>
                        <w:sz w:val="24"/>
                        <w:szCs w:val="24"/>
                      </w:rPr>
                    </m:ctrlPr>
                  </m:naryPr>
                  <m:sub>
                    <m:r>
                      <w:rPr>
                        <w:rFonts w:ascii="Cambria Math" w:hAnsi="Cambria Math" w:cs="Times New Roman"/>
                        <w:sz w:val="24"/>
                        <w:szCs w:val="24"/>
                      </w:rPr>
                      <m:t>i</m:t>
                    </m:r>
                    <m:r>
                      <w:rPr>
                        <w:rFonts w:ascii="Cambria Math" w:hAnsi="Times New Roman" w:cs="Times New Roman"/>
                        <w:sz w:val="24"/>
                        <w:szCs w:val="24"/>
                      </w:rPr>
                      <m:t>=1</m:t>
                    </m:r>
                  </m:sub>
                  <m:sup>
                    <m:r>
                      <w:rPr>
                        <w:rFonts w:ascii="Cambria Math" w:hAnsi="Cambria Math" w:cs="Times New Roman"/>
                        <w:sz w:val="24"/>
                        <w:szCs w:val="24"/>
                      </w:rPr>
                      <m:t>n</m:t>
                    </m:r>
                  </m:sup>
                  <m:e>
                    <m:sSup>
                      <m:sSupPr>
                        <m:ctrlPr>
                          <w:rPr>
                            <w:rFonts w:ascii="Cambria Math" w:hAnsi="Times New Roman" w:cs="Times New Roman"/>
                            <w:sz w:val="24"/>
                            <w:szCs w:val="24"/>
                          </w:rPr>
                        </m:ctrlPr>
                      </m:sSupPr>
                      <m:e>
                        <m:sSub>
                          <m:sSubPr>
                            <m:ctrlPr>
                              <w:rPr>
                                <w:rFonts w:ascii="Cambria Math" w:hAnsi="Times New Roman" w:cs="Times New Roman"/>
                                <w:sz w:val="24"/>
                                <w:szCs w:val="24"/>
                              </w:rPr>
                            </m:ctrlPr>
                          </m:sSubPr>
                          <m:e>
                            <m:r>
                              <m:rPr>
                                <m:sty m:val="p"/>
                              </m:rPr>
                              <w:rPr>
                                <w:rFonts w:ascii="Cambria Math" w:hAnsi="Times New Roman" w:cs="Times New Roman"/>
                                <w:sz w:val="24"/>
                                <w:szCs w:val="24"/>
                              </w:rPr>
                              <m:t>x</m:t>
                            </m:r>
                          </m:e>
                          <m:sub>
                            <m:r>
                              <m:rPr>
                                <m:sty m:val="p"/>
                              </m:rPr>
                              <w:rPr>
                                <w:rFonts w:ascii="Cambria Math" w:hAnsi="Times New Roman" w:cs="Times New Roman"/>
                                <w:sz w:val="24"/>
                                <w:szCs w:val="24"/>
                              </w:rPr>
                              <m:t>i</m:t>
                            </m:r>
                          </m:sub>
                        </m:sSub>
                      </m:e>
                      <m:sup>
                        <m:r>
                          <m:rPr>
                            <m:sty m:val="p"/>
                          </m:rPr>
                          <w:rPr>
                            <w:rFonts w:ascii="Cambria Math" w:hAnsi="Times New Roman" w:cs="Times New Roman"/>
                            <w:sz w:val="24"/>
                            <w:szCs w:val="24"/>
                          </w:rPr>
                          <m:t>2</m:t>
                        </m:r>
                      </m:sup>
                    </m:sSup>
                  </m:e>
                </m:nary>
              </m:oMath>
            </m:oMathPara>
          </w:p>
        </w:tc>
      </w:tr>
      <w:tr w:rsidR="00624126" w:rsidRPr="00B54CC0" w:rsidTr="00B4517C">
        <w:tc>
          <w:tcPr>
            <w:tcW w:w="9242" w:type="dxa"/>
          </w:tcPr>
          <w:p w:rsidR="00624126" w:rsidRPr="00B54CC0" w:rsidRDefault="0066024D" w:rsidP="00CE5A8F">
            <w:pPr>
              <w:spacing w:line="360" w:lineRule="auto"/>
              <w:rPr>
                <w:rFonts w:ascii="Times New Roman" w:eastAsia="Calibri" w:hAnsi="Times New Roman" w:cs="Times New Roman"/>
                <w:sz w:val="24"/>
                <w:szCs w:val="24"/>
              </w:rPr>
            </w:pPr>
            <m:oMathPara>
              <m:oMathParaPr>
                <m:jc m:val="left"/>
              </m:oMathParaPr>
              <m:oMath>
                <m:nary>
                  <m:naryPr>
                    <m:chr m:val="∑"/>
                    <m:limLoc m:val="undOvr"/>
                    <m:ctrlPr>
                      <w:rPr>
                        <w:rFonts w:ascii="Cambria Math" w:eastAsiaTheme="minorEastAsia" w:hAnsi="Times New Roman" w:cs="Times New Roman"/>
                        <w:i/>
                        <w:sz w:val="24"/>
                        <w:szCs w:val="24"/>
                      </w:rPr>
                    </m:ctrlPr>
                  </m:naryPr>
                  <m:sub>
                    <m:r>
                      <w:rPr>
                        <w:rFonts w:ascii="Cambria Math" w:eastAsiaTheme="minorEastAsia" w:hAnsi="Cambria Math" w:cs="Times New Roman"/>
                        <w:sz w:val="24"/>
                        <w:szCs w:val="24"/>
                      </w:rPr>
                      <m:t>i</m:t>
                    </m:r>
                    <m:r>
                      <w:rPr>
                        <w:rFonts w:ascii="Cambria Math" w:eastAsiaTheme="minorEastAsia" w:hAnsi="Times New Roman" w:cs="Times New Roman"/>
                        <w:sz w:val="24"/>
                        <w:szCs w:val="24"/>
                      </w:rPr>
                      <m:t>=1</m:t>
                    </m:r>
                  </m:sub>
                  <m:sup>
                    <m:r>
                      <w:rPr>
                        <w:rFonts w:ascii="Cambria Math" w:eastAsiaTheme="minorEastAsia" w:hAnsi="Cambria Math" w:cs="Times New Roman"/>
                        <w:sz w:val="24"/>
                        <w:szCs w:val="24"/>
                      </w:rPr>
                      <m:t>n</m:t>
                    </m:r>
                  </m:sup>
                  <m:e>
                    <m:sSub>
                      <m:sSubPr>
                        <m:ctrlPr>
                          <w:rPr>
                            <w:rFonts w:ascii="Cambria Math" w:eastAsiaTheme="minorEastAsia" w:hAnsi="Times New Roman" w:cs="Times New Roman"/>
                            <w:i/>
                            <w:sz w:val="24"/>
                            <w:szCs w:val="24"/>
                          </w:rPr>
                        </m:ctrlPr>
                      </m:sSubPr>
                      <m:e>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e>
                </m:nary>
                <m:r>
                  <w:rPr>
                    <w:rFonts w:ascii="Cambria Math" w:eastAsiaTheme="minorEastAsia" w:hAnsi="Times New Roman" w:cs="Times New Roman"/>
                    <w:sz w:val="24"/>
                    <w:szCs w:val="24"/>
                  </w:rPr>
                  <m:t>=</m:t>
                </m:r>
                <m:r>
                  <w:rPr>
                    <w:rFonts w:ascii="Cambria Math" w:eastAsiaTheme="minorEastAsia" w:hAnsi="Cambria Math" w:cs="Times New Roman"/>
                    <w:sz w:val="24"/>
                    <w:szCs w:val="24"/>
                  </w:rPr>
                  <m:t>a</m:t>
                </m:r>
                <m:nary>
                  <m:naryPr>
                    <m:chr m:val="∑"/>
                    <m:grow m:val="on"/>
                    <m:ctrlPr>
                      <w:rPr>
                        <w:rFonts w:ascii="Cambria Math" w:hAnsi="Times New Roman" w:cs="Times New Roman"/>
                        <w:sz w:val="24"/>
                        <w:szCs w:val="24"/>
                      </w:rPr>
                    </m:ctrlPr>
                  </m:naryPr>
                  <m:sub>
                    <m:r>
                      <w:rPr>
                        <w:rFonts w:ascii="Cambria Math" w:hAnsi="Cambria Math" w:cs="Times New Roman"/>
                        <w:sz w:val="24"/>
                        <w:szCs w:val="24"/>
                      </w:rPr>
                      <m:t>i</m:t>
                    </m:r>
                    <m:r>
                      <w:rPr>
                        <w:rFonts w:ascii="Cambria Math" w:hAnsi="Times New Roman" w:cs="Times New Roman"/>
                        <w:sz w:val="24"/>
                        <w:szCs w:val="24"/>
                      </w:rPr>
                      <m:t>=1</m:t>
                    </m:r>
                  </m:sub>
                  <m:sup>
                    <m:r>
                      <w:rPr>
                        <w:rFonts w:ascii="Cambria Math" w:hAnsi="Cambria Math" w:cs="Times New Roman"/>
                        <w:sz w:val="24"/>
                        <w:szCs w:val="24"/>
                      </w:rPr>
                      <m:t>n</m:t>
                    </m:r>
                  </m:sup>
                  <m:e>
                    <m:sSub>
                      <m:sSubPr>
                        <m:ctrlPr>
                          <w:rPr>
                            <w:rFonts w:ascii="Cambria Math" w:hAnsi="Times New Roman" w:cs="Times New Roman"/>
                            <w:sz w:val="24"/>
                            <w:szCs w:val="24"/>
                          </w:rPr>
                        </m:ctrlPr>
                      </m:sSubPr>
                      <m:e>
                        <m:r>
                          <m:rPr>
                            <m:sty m:val="p"/>
                          </m:rPr>
                          <w:rPr>
                            <w:rFonts w:ascii="Cambria Math" w:hAnsi="Times New Roman" w:cs="Times New Roman"/>
                            <w:sz w:val="24"/>
                            <w:szCs w:val="24"/>
                          </w:rPr>
                          <m:t>x</m:t>
                        </m:r>
                      </m:e>
                      <m:sub>
                        <m:r>
                          <m:rPr>
                            <m:sty m:val="p"/>
                          </m:rPr>
                          <w:rPr>
                            <w:rFonts w:ascii="Cambria Math" w:hAnsi="Times New Roman" w:cs="Times New Roman"/>
                            <w:sz w:val="24"/>
                            <w:szCs w:val="24"/>
                          </w:rPr>
                          <m:t>i</m:t>
                        </m:r>
                      </m:sub>
                    </m:sSub>
                  </m:e>
                </m:nary>
                <m:r>
                  <m:rPr>
                    <m:sty m:val="p"/>
                  </m:rPr>
                  <w:rPr>
                    <w:rFonts w:ascii="Cambria Math" w:hAnsi="Times New Roman" w:cs="Times New Roman"/>
                    <w:sz w:val="24"/>
                    <w:szCs w:val="24"/>
                  </w:rPr>
                  <m:t>+</m:t>
                </m:r>
                <m:r>
                  <w:rPr>
                    <w:rFonts w:ascii="Cambria Math" w:eastAsiaTheme="minorEastAsia" w:hAnsi="Cambria Math" w:cs="Times New Roman"/>
                    <w:sz w:val="24"/>
                    <w:szCs w:val="24"/>
                  </w:rPr>
                  <m:t>b</m:t>
                </m:r>
                <m:nary>
                  <m:naryPr>
                    <m:chr m:val="∑"/>
                    <m:grow m:val="on"/>
                    <m:ctrlPr>
                      <w:rPr>
                        <w:rFonts w:ascii="Cambria Math" w:hAnsi="Times New Roman" w:cs="Times New Roman"/>
                        <w:sz w:val="24"/>
                        <w:szCs w:val="24"/>
                      </w:rPr>
                    </m:ctrlPr>
                  </m:naryPr>
                  <m:sub>
                    <m:r>
                      <w:rPr>
                        <w:rFonts w:ascii="Cambria Math" w:hAnsi="Cambria Math" w:cs="Times New Roman"/>
                        <w:sz w:val="24"/>
                        <w:szCs w:val="24"/>
                      </w:rPr>
                      <m:t>i</m:t>
                    </m:r>
                    <m:r>
                      <w:rPr>
                        <w:rFonts w:ascii="Cambria Math" w:hAnsi="Times New Roman" w:cs="Times New Roman"/>
                        <w:sz w:val="24"/>
                        <w:szCs w:val="24"/>
                      </w:rPr>
                      <m:t>=1</m:t>
                    </m:r>
                  </m:sub>
                  <m:sup>
                    <m:r>
                      <w:rPr>
                        <w:rFonts w:ascii="Cambria Math" w:hAnsi="Cambria Math" w:cs="Times New Roman"/>
                        <w:sz w:val="24"/>
                        <w:szCs w:val="24"/>
                      </w:rPr>
                      <m:t>n</m:t>
                    </m:r>
                  </m:sup>
                  <m:e>
                    <m:sSup>
                      <m:sSupPr>
                        <m:ctrlPr>
                          <w:rPr>
                            <w:rFonts w:ascii="Cambria Math" w:eastAsiaTheme="minorEastAsia" w:hAnsi="Times New Roman" w:cs="Times New Roman"/>
                            <w:i/>
                            <w:sz w:val="24"/>
                            <w:szCs w:val="24"/>
                          </w:rPr>
                        </m:ctrlPr>
                      </m:sSupPr>
                      <m:e>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sup>
                        <m:r>
                          <w:rPr>
                            <w:rFonts w:ascii="Cambria Math" w:eastAsiaTheme="minorEastAsia" w:hAnsi="Times New Roman" w:cs="Times New Roman"/>
                            <w:sz w:val="24"/>
                            <w:szCs w:val="24"/>
                          </w:rPr>
                          <m:t>2</m:t>
                        </m:r>
                      </m:sup>
                    </m:sSup>
                  </m:e>
                </m:nary>
                <m:r>
                  <m:rPr>
                    <m:sty m:val="p"/>
                  </m:rPr>
                  <w:rPr>
                    <w:rFonts w:ascii="Cambria Math" w:hAnsi="Times New Roman" w:cs="Times New Roman"/>
                    <w:sz w:val="24"/>
                    <w:szCs w:val="24"/>
                  </w:rPr>
                  <m:t>+</m:t>
                </m:r>
                <m:r>
                  <w:rPr>
                    <w:rFonts w:ascii="Cambria Math" w:eastAsiaTheme="minorEastAsia" w:hAnsi="Cambria Math" w:cs="Times New Roman"/>
                    <w:sz w:val="24"/>
                    <w:szCs w:val="24"/>
                  </w:rPr>
                  <m:t>c</m:t>
                </m:r>
                <m:nary>
                  <m:naryPr>
                    <m:chr m:val="∑"/>
                    <m:grow m:val="on"/>
                    <m:ctrlPr>
                      <w:rPr>
                        <w:rFonts w:ascii="Cambria Math" w:hAnsi="Times New Roman" w:cs="Times New Roman"/>
                        <w:sz w:val="24"/>
                        <w:szCs w:val="24"/>
                      </w:rPr>
                    </m:ctrlPr>
                  </m:naryPr>
                  <m:sub>
                    <m:r>
                      <w:rPr>
                        <w:rFonts w:ascii="Cambria Math" w:hAnsi="Cambria Math" w:cs="Times New Roman"/>
                        <w:sz w:val="24"/>
                        <w:szCs w:val="24"/>
                      </w:rPr>
                      <m:t>i</m:t>
                    </m:r>
                    <m:r>
                      <w:rPr>
                        <w:rFonts w:ascii="Cambria Math" w:hAnsi="Times New Roman" w:cs="Times New Roman"/>
                        <w:sz w:val="24"/>
                        <w:szCs w:val="24"/>
                      </w:rPr>
                      <m:t>=1</m:t>
                    </m:r>
                  </m:sub>
                  <m:sup>
                    <m:r>
                      <w:rPr>
                        <w:rFonts w:ascii="Cambria Math" w:hAnsi="Cambria Math" w:cs="Times New Roman"/>
                        <w:sz w:val="24"/>
                        <w:szCs w:val="24"/>
                      </w:rPr>
                      <m:t>n</m:t>
                    </m:r>
                  </m:sup>
                  <m:e>
                    <m:sSup>
                      <m:sSupPr>
                        <m:ctrlPr>
                          <w:rPr>
                            <w:rFonts w:ascii="Cambria Math" w:hAnsi="Times New Roman" w:cs="Times New Roman"/>
                            <w:sz w:val="24"/>
                            <w:szCs w:val="24"/>
                          </w:rPr>
                        </m:ctrlPr>
                      </m:sSupPr>
                      <m:e>
                        <m:sSub>
                          <m:sSubPr>
                            <m:ctrlPr>
                              <w:rPr>
                                <w:rFonts w:ascii="Cambria Math" w:hAnsi="Times New Roman" w:cs="Times New Roman"/>
                                <w:sz w:val="24"/>
                                <w:szCs w:val="24"/>
                              </w:rPr>
                            </m:ctrlPr>
                          </m:sSubPr>
                          <m:e>
                            <m:r>
                              <m:rPr>
                                <m:sty m:val="p"/>
                              </m:rPr>
                              <w:rPr>
                                <w:rFonts w:ascii="Cambria Math" w:hAnsi="Times New Roman" w:cs="Times New Roman"/>
                                <w:sz w:val="24"/>
                                <w:szCs w:val="24"/>
                              </w:rPr>
                              <m:t>x</m:t>
                            </m:r>
                          </m:e>
                          <m:sub>
                            <m:r>
                              <m:rPr>
                                <m:sty m:val="p"/>
                              </m:rPr>
                              <w:rPr>
                                <w:rFonts w:ascii="Cambria Math" w:hAnsi="Times New Roman" w:cs="Times New Roman"/>
                                <w:sz w:val="24"/>
                                <w:szCs w:val="24"/>
                              </w:rPr>
                              <m:t>i</m:t>
                            </m:r>
                          </m:sub>
                        </m:sSub>
                      </m:e>
                      <m:sup>
                        <m:r>
                          <m:rPr>
                            <m:sty m:val="p"/>
                          </m:rPr>
                          <w:rPr>
                            <w:rFonts w:ascii="Cambria Math" w:hAnsi="Times New Roman" w:cs="Times New Roman"/>
                            <w:sz w:val="24"/>
                            <w:szCs w:val="24"/>
                          </w:rPr>
                          <m:t>3</m:t>
                        </m:r>
                      </m:sup>
                    </m:sSup>
                  </m:e>
                </m:nary>
              </m:oMath>
            </m:oMathPara>
          </w:p>
        </w:tc>
      </w:tr>
      <w:tr w:rsidR="00624126" w:rsidRPr="00B54CC0" w:rsidTr="00B4517C">
        <w:tc>
          <w:tcPr>
            <w:tcW w:w="9242" w:type="dxa"/>
          </w:tcPr>
          <w:p w:rsidR="00624126" w:rsidRPr="00B54CC0" w:rsidRDefault="0066024D" w:rsidP="00CE5A8F">
            <w:pPr>
              <w:spacing w:line="360" w:lineRule="auto"/>
              <w:rPr>
                <w:rFonts w:ascii="Times New Roman" w:eastAsia="Calibri" w:hAnsi="Times New Roman" w:cs="Times New Roman"/>
                <w:sz w:val="24"/>
                <w:szCs w:val="24"/>
              </w:rPr>
            </w:pPr>
            <m:oMathPara>
              <m:oMathParaPr>
                <m:jc m:val="left"/>
              </m:oMathParaPr>
              <m:oMath>
                <m:nary>
                  <m:naryPr>
                    <m:chr m:val="∑"/>
                    <m:limLoc m:val="undOvr"/>
                    <m:ctrlPr>
                      <w:rPr>
                        <w:rFonts w:ascii="Cambria Math" w:eastAsiaTheme="minorEastAsia" w:hAnsi="Times New Roman" w:cs="Times New Roman"/>
                        <w:i/>
                        <w:sz w:val="24"/>
                        <w:szCs w:val="24"/>
                      </w:rPr>
                    </m:ctrlPr>
                  </m:naryPr>
                  <m:sub>
                    <m:r>
                      <w:rPr>
                        <w:rFonts w:ascii="Cambria Math" w:eastAsiaTheme="minorEastAsia" w:hAnsi="Cambria Math" w:cs="Times New Roman"/>
                        <w:sz w:val="24"/>
                        <w:szCs w:val="24"/>
                      </w:rPr>
                      <m:t>i</m:t>
                    </m:r>
                    <m:r>
                      <w:rPr>
                        <w:rFonts w:ascii="Cambria Math" w:eastAsiaTheme="minorEastAsia" w:hAnsi="Times New Roman" w:cs="Times New Roman"/>
                        <w:sz w:val="24"/>
                        <w:szCs w:val="24"/>
                      </w:rPr>
                      <m:t>=1</m:t>
                    </m:r>
                  </m:sub>
                  <m:sup>
                    <m:r>
                      <w:rPr>
                        <w:rFonts w:ascii="Cambria Math" w:eastAsiaTheme="minorEastAsia" w:hAnsi="Cambria Math" w:cs="Times New Roman"/>
                        <w:sz w:val="24"/>
                        <w:szCs w:val="24"/>
                      </w:rPr>
                      <m:t>n</m:t>
                    </m:r>
                  </m:sup>
                  <m:e>
                    <m:sSub>
                      <m:sSubPr>
                        <m:ctrlPr>
                          <w:rPr>
                            <w:rFonts w:ascii="Cambria Math" w:eastAsiaTheme="minorEastAsia" w:hAnsi="Times New Roman" w:cs="Times New Roman"/>
                            <w:i/>
                            <w:sz w:val="24"/>
                            <w:szCs w:val="24"/>
                          </w:rPr>
                        </m:ctrlPr>
                      </m:sSubPr>
                      <m:e>
                        <m:sSup>
                          <m:sSupPr>
                            <m:ctrlPr>
                              <w:rPr>
                                <w:rFonts w:ascii="Cambria Math" w:eastAsiaTheme="minorEastAsia" w:hAnsi="Times New Roman" w:cs="Times New Roman"/>
                                <w:i/>
                                <w:sz w:val="24"/>
                                <w:szCs w:val="24"/>
                              </w:rPr>
                            </m:ctrlPr>
                          </m:sSupPr>
                          <m:e>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sup>
                            <m:r>
                              <w:rPr>
                                <w:rFonts w:ascii="Cambria Math" w:eastAsiaTheme="minorEastAsia" w:hAnsi="Times New Roman" w:cs="Times New Roman"/>
                                <w:sz w:val="24"/>
                                <w:szCs w:val="24"/>
                              </w:rPr>
                              <m:t>2</m:t>
                            </m:r>
                          </m:sup>
                        </m:sSup>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e>
                </m:nary>
                <m:r>
                  <w:rPr>
                    <w:rFonts w:ascii="Cambria Math" w:eastAsiaTheme="minorEastAsia" w:hAnsi="Times New Roman" w:cs="Times New Roman"/>
                    <w:sz w:val="24"/>
                    <w:szCs w:val="24"/>
                  </w:rPr>
                  <m:t>=</m:t>
                </m:r>
                <m:r>
                  <w:rPr>
                    <w:rFonts w:ascii="Cambria Math" w:eastAsiaTheme="minorEastAsia" w:hAnsi="Cambria Math" w:cs="Times New Roman"/>
                    <w:sz w:val="24"/>
                    <w:szCs w:val="24"/>
                  </w:rPr>
                  <m:t>a</m:t>
                </m:r>
                <m:nary>
                  <m:naryPr>
                    <m:chr m:val="∑"/>
                    <m:grow m:val="on"/>
                    <m:ctrlPr>
                      <w:rPr>
                        <w:rFonts w:ascii="Cambria Math" w:hAnsi="Times New Roman" w:cs="Times New Roman"/>
                        <w:sz w:val="24"/>
                        <w:szCs w:val="24"/>
                      </w:rPr>
                    </m:ctrlPr>
                  </m:naryPr>
                  <m:sub>
                    <m:r>
                      <w:rPr>
                        <w:rFonts w:ascii="Cambria Math" w:hAnsi="Cambria Math" w:cs="Times New Roman"/>
                        <w:sz w:val="24"/>
                        <w:szCs w:val="24"/>
                      </w:rPr>
                      <m:t>i</m:t>
                    </m:r>
                    <m:r>
                      <w:rPr>
                        <w:rFonts w:ascii="Cambria Math" w:hAnsi="Times New Roman" w:cs="Times New Roman"/>
                        <w:sz w:val="24"/>
                        <w:szCs w:val="24"/>
                      </w:rPr>
                      <m:t>=1</m:t>
                    </m:r>
                  </m:sub>
                  <m:sup>
                    <m:r>
                      <w:rPr>
                        <w:rFonts w:ascii="Cambria Math" w:hAnsi="Cambria Math" w:cs="Times New Roman"/>
                        <w:sz w:val="24"/>
                        <w:szCs w:val="24"/>
                      </w:rPr>
                      <m:t>n</m:t>
                    </m:r>
                  </m:sup>
                  <m:e>
                    <m:sSup>
                      <m:sSupPr>
                        <m:ctrlPr>
                          <w:rPr>
                            <w:rFonts w:ascii="Cambria Math" w:eastAsiaTheme="minorEastAsia" w:hAnsi="Times New Roman" w:cs="Times New Roman"/>
                            <w:i/>
                            <w:sz w:val="24"/>
                            <w:szCs w:val="24"/>
                          </w:rPr>
                        </m:ctrlPr>
                      </m:sSupPr>
                      <m:e>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sup>
                        <m:r>
                          <w:rPr>
                            <w:rFonts w:ascii="Cambria Math" w:eastAsiaTheme="minorEastAsia" w:hAnsi="Times New Roman" w:cs="Times New Roman"/>
                            <w:sz w:val="24"/>
                            <w:szCs w:val="24"/>
                          </w:rPr>
                          <m:t>2</m:t>
                        </m:r>
                      </m:sup>
                    </m:sSup>
                  </m:e>
                </m:nary>
                <m:r>
                  <m:rPr>
                    <m:sty m:val="p"/>
                  </m:rPr>
                  <w:rPr>
                    <w:rFonts w:ascii="Cambria Math" w:hAnsi="Times New Roman" w:cs="Times New Roman"/>
                    <w:sz w:val="24"/>
                    <w:szCs w:val="24"/>
                  </w:rPr>
                  <m:t>+</m:t>
                </m:r>
                <m:r>
                  <w:rPr>
                    <w:rFonts w:ascii="Cambria Math" w:eastAsiaTheme="minorEastAsia" w:hAnsi="Cambria Math" w:cs="Times New Roman"/>
                    <w:sz w:val="24"/>
                    <w:szCs w:val="24"/>
                  </w:rPr>
                  <m:t>b</m:t>
                </m:r>
                <m:nary>
                  <m:naryPr>
                    <m:chr m:val="∑"/>
                    <m:grow m:val="on"/>
                    <m:ctrlPr>
                      <w:rPr>
                        <w:rFonts w:ascii="Cambria Math" w:hAnsi="Times New Roman" w:cs="Times New Roman"/>
                        <w:sz w:val="24"/>
                        <w:szCs w:val="24"/>
                      </w:rPr>
                    </m:ctrlPr>
                  </m:naryPr>
                  <m:sub>
                    <m:r>
                      <w:rPr>
                        <w:rFonts w:ascii="Cambria Math" w:hAnsi="Cambria Math" w:cs="Times New Roman"/>
                        <w:sz w:val="24"/>
                        <w:szCs w:val="24"/>
                      </w:rPr>
                      <m:t>i</m:t>
                    </m:r>
                    <m:r>
                      <w:rPr>
                        <w:rFonts w:ascii="Cambria Math" w:hAnsi="Times New Roman" w:cs="Times New Roman"/>
                        <w:sz w:val="24"/>
                        <w:szCs w:val="24"/>
                      </w:rPr>
                      <m:t>=1</m:t>
                    </m:r>
                  </m:sub>
                  <m:sup>
                    <m:r>
                      <w:rPr>
                        <w:rFonts w:ascii="Cambria Math" w:hAnsi="Cambria Math" w:cs="Times New Roman"/>
                        <w:sz w:val="24"/>
                        <w:szCs w:val="24"/>
                      </w:rPr>
                      <m:t>n</m:t>
                    </m:r>
                  </m:sup>
                  <m:e>
                    <m:sSup>
                      <m:sSupPr>
                        <m:ctrlPr>
                          <w:rPr>
                            <w:rFonts w:ascii="Cambria Math" w:eastAsiaTheme="minorEastAsia" w:hAnsi="Times New Roman" w:cs="Times New Roman"/>
                            <w:i/>
                            <w:sz w:val="24"/>
                            <w:szCs w:val="24"/>
                          </w:rPr>
                        </m:ctrlPr>
                      </m:sSupPr>
                      <m:e>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sup>
                        <m:r>
                          <w:rPr>
                            <w:rFonts w:ascii="Cambria Math" w:eastAsiaTheme="minorEastAsia" w:hAnsi="Times New Roman" w:cs="Times New Roman"/>
                            <w:sz w:val="24"/>
                            <w:szCs w:val="24"/>
                          </w:rPr>
                          <m:t>3</m:t>
                        </m:r>
                      </m:sup>
                    </m:sSup>
                  </m:e>
                </m:nary>
                <m:r>
                  <m:rPr>
                    <m:sty m:val="p"/>
                  </m:rPr>
                  <w:rPr>
                    <w:rFonts w:ascii="Cambria Math" w:hAnsi="Times New Roman" w:cs="Times New Roman"/>
                    <w:sz w:val="24"/>
                    <w:szCs w:val="24"/>
                  </w:rPr>
                  <m:t>+</m:t>
                </m:r>
                <m:r>
                  <w:rPr>
                    <w:rFonts w:ascii="Cambria Math" w:eastAsiaTheme="minorEastAsia" w:hAnsi="Cambria Math" w:cs="Times New Roman"/>
                    <w:sz w:val="24"/>
                    <w:szCs w:val="24"/>
                  </w:rPr>
                  <m:t>c</m:t>
                </m:r>
                <m:nary>
                  <m:naryPr>
                    <m:chr m:val="∑"/>
                    <m:grow m:val="on"/>
                    <m:ctrlPr>
                      <w:rPr>
                        <w:rFonts w:ascii="Cambria Math" w:hAnsi="Times New Roman" w:cs="Times New Roman"/>
                        <w:sz w:val="24"/>
                        <w:szCs w:val="24"/>
                      </w:rPr>
                    </m:ctrlPr>
                  </m:naryPr>
                  <m:sub>
                    <m:r>
                      <w:rPr>
                        <w:rFonts w:ascii="Cambria Math" w:hAnsi="Cambria Math" w:cs="Times New Roman"/>
                        <w:sz w:val="24"/>
                        <w:szCs w:val="24"/>
                      </w:rPr>
                      <m:t>i</m:t>
                    </m:r>
                    <m:r>
                      <w:rPr>
                        <w:rFonts w:ascii="Cambria Math" w:hAnsi="Times New Roman" w:cs="Times New Roman"/>
                        <w:sz w:val="24"/>
                        <w:szCs w:val="24"/>
                      </w:rPr>
                      <m:t>=1</m:t>
                    </m:r>
                  </m:sub>
                  <m:sup>
                    <m:r>
                      <w:rPr>
                        <w:rFonts w:ascii="Cambria Math" w:hAnsi="Cambria Math" w:cs="Times New Roman"/>
                        <w:sz w:val="24"/>
                        <w:szCs w:val="24"/>
                      </w:rPr>
                      <m:t>n</m:t>
                    </m:r>
                  </m:sup>
                  <m:e>
                    <m:sSup>
                      <m:sSupPr>
                        <m:ctrlPr>
                          <w:rPr>
                            <w:rFonts w:ascii="Cambria Math" w:hAnsi="Times New Roman" w:cs="Times New Roman"/>
                            <w:sz w:val="24"/>
                            <w:szCs w:val="24"/>
                          </w:rPr>
                        </m:ctrlPr>
                      </m:sSupPr>
                      <m:e>
                        <m:sSub>
                          <m:sSubPr>
                            <m:ctrlPr>
                              <w:rPr>
                                <w:rFonts w:ascii="Cambria Math" w:hAnsi="Times New Roman" w:cs="Times New Roman"/>
                                <w:sz w:val="24"/>
                                <w:szCs w:val="24"/>
                              </w:rPr>
                            </m:ctrlPr>
                          </m:sSubPr>
                          <m:e>
                            <m:r>
                              <m:rPr>
                                <m:sty m:val="p"/>
                              </m:rPr>
                              <w:rPr>
                                <w:rFonts w:ascii="Cambria Math" w:hAnsi="Times New Roman" w:cs="Times New Roman"/>
                                <w:sz w:val="24"/>
                                <w:szCs w:val="24"/>
                              </w:rPr>
                              <m:t>x</m:t>
                            </m:r>
                          </m:e>
                          <m:sub>
                            <m:r>
                              <m:rPr>
                                <m:sty m:val="p"/>
                              </m:rPr>
                              <w:rPr>
                                <w:rFonts w:ascii="Cambria Math" w:hAnsi="Times New Roman" w:cs="Times New Roman"/>
                                <w:sz w:val="24"/>
                                <w:szCs w:val="24"/>
                              </w:rPr>
                              <m:t>i</m:t>
                            </m:r>
                          </m:sub>
                        </m:sSub>
                      </m:e>
                      <m:sup>
                        <m:r>
                          <m:rPr>
                            <m:sty m:val="p"/>
                          </m:rPr>
                          <w:rPr>
                            <w:rFonts w:ascii="Cambria Math" w:hAnsi="Times New Roman" w:cs="Times New Roman"/>
                            <w:sz w:val="24"/>
                            <w:szCs w:val="24"/>
                          </w:rPr>
                          <m:t>4</m:t>
                        </m:r>
                      </m:sup>
                    </m:sSup>
                  </m:e>
                </m:nary>
              </m:oMath>
            </m:oMathPara>
          </w:p>
        </w:tc>
      </w:tr>
    </w:tbl>
    <w:p w:rsidR="006157B0" w:rsidRPr="00B54CC0" w:rsidRDefault="006157B0" w:rsidP="00CE5A8F">
      <w:pPr>
        <w:spacing w:line="360" w:lineRule="auto"/>
        <w:rPr>
          <w:rFonts w:ascii="Times New Roman" w:hAnsi="Times New Roman" w:cs="Times New Roman"/>
          <w:sz w:val="24"/>
          <w:szCs w:val="24"/>
        </w:rPr>
      </w:pPr>
      <w:r w:rsidRPr="00B54CC0">
        <w:rPr>
          <w:rFonts w:ascii="Times New Roman" w:hAnsi="Times New Roman" w:cs="Times New Roman"/>
          <w:sz w:val="24"/>
          <w:szCs w:val="24"/>
        </w:rPr>
        <w:t xml:space="preserve">Once the </w:t>
      </w:r>
      <w:r w:rsidR="008B4BC6" w:rsidRPr="00B54CC0">
        <w:rPr>
          <w:rFonts w:ascii="Times New Roman" w:hAnsi="Times New Roman" w:cs="Times New Roman"/>
          <w:sz w:val="24"/>
          <w:szCs w:val="24"/>
        </w:rPr>
        <w:t>3</w:t>
      </w:r>
      <w:r w:rsidRPr="00B54CC0">
        <w:rPr>
          <w:rFonts w:ascii="Times New Roman" w:hAnsi="Times New Roman" w:cs="Times New Roman"/>
          <w:sz w:val="24"/>
          <w:szCs w:val="24"/>
        </w:rPr>
        <w:t xml:space="preserve">x3 </w:t>
      </w:r>
      <w:r w:rsidR="005C2E01" w:rsidRPr="00B54CC0">
        <w:rPr>
          <w:rFonts w:ascii="Times New Roman" w:hAnsi="Times New Roman" w:cs="Times New Roman"/>
          <w:sz w:val="24"/>
          <w:szCs w:val="24"/>
        </w:rPr>
        <w:t>matrix (</w:t>
      </w:r>
      <w:r w:rsidR="006B7041" w:rsidRPr="00B54CC0">
        <w:rPr>
          <w:rFonts w:ascii="Times New Roman" w:hAnsi="Times New Roman" w:cs="Times New Roman"/>
          <w:sz w:val="24"/>
          <w:szCs w:val="24"/>
        </w:rPr>
        <w:t>A)</w:t>
      </w:r>
      <w:r w:rsidRPr="00B54CC0">
        <w:rPr>
          <w:rFonts w:ascii="Times New Roman" w:hAnsi="Times New Roman" w:cs="Times New Roman"/>
          <w:sz w:val="24"/>
          <w:szCs w:val="24"/>
        </w:rPr>
        <w:t xml:space="preserve"> and </w:t>
      </w:r>
      <w:r w:rsidR="005C2E01" w:rsidRPr="00B54CC0">
        <w:rPr>
          <w:rFonts w:ascii="Times New Roman" w:hAnsi="Times New Roman" w:cs="Times New Roman"/>
          <w:sz w:val="24"/>
          <w:szCs w:val="24"/>
        </w:rPr>
        <w:t>1x3matrix (</w:t>
      </w:r>
      <w:r w:rsidR="006B7041" w:rsidRPr="00B54CC0">
        <w:rPr>
          <w:rFonts w:ascii="Times New Roman" w:hAnsi="Times New Roman" w:cs="Times New Roman"/>
          <w:sz w:val="24"/>
          <w:szCs w:val="24"/>
        </w:rPr>
        <w:t xml:space="preserve">B) are obtained, a simple calculation is performed to obtain </w:t>
      </w:r>
      <w:r w:rsidR="005C2E01" w:rsidRPr="00B54CC0">
        <w:rPr>
          <w:rFonts w:ascii="Times New Roman" w:hAnsi="Times New Roman" w:cs="Times New Roman"/>
          <w:i/>
          <w:sz w:val="24"/>
          <w:szCs w:val="24"/>
        </w:rPr>
        <w:t>a</w:t>
      </w:r>
      <w:r w:rsidR="005C2E01" w:rsidRPr="00B54CC0">
        <w:rPr>
          <w:rFonts w:ascii="Times New Roman" w:hAnsi="Times New Roman" w:cs="Times New Roman"/>
          <w:sz w:val="24"/>
          <w:szCs w:val="24"/>
        </w:rPr>
        <w:t>,</w:t>
      </w:r>
      <w:r w:rsidR="005C2E01">
        <w:rPr>
          <w:rFonts w:ascii="Times New Roman" w:hAnsi="Times New Roman" w:cs="Times New Roman"/>
          <w:sz w:val="24"/>
          <w:szCs w:val="24"/>
        </w:rPr>
        <w:t xml:space="preserve"> </w:t>
      </w:r>
      <w:r w:rsidR="005C2E01" w:rsidRPr="00B54CC0">
        <w:rPr>
          <w:rFonts w:ascii="Times New Roman" w:hAnsi="Times New Roman" w:cs="Times New Roman"/>
          <w:i/>
          <w:sz w:val="24"/>
          <w:szCs w:val="24"/>
        </w:rPr>
        <w:t>b</w:t>
      </w:r>
      <w:r w:rsidR="005C2E01" w:rsidRPr="00B54CC0">
        <w:rPr>
          <w:rFonts w:ascii="Times New Roman" w:hAnsi="Times New Roman" w:cs="Times New Roman"/>
          <w:sz w:val="24"/>
          <w:szCs w:val="24"/>
        </w:rPr>
        <w:t>,</w:t>
      </w:r>
      <w:r w:rsidR="005C2E01">
        <w:rPr>
          <w:rFonts w:ascii="Times New Roman" w:hAnsi="Times New Roman" w:cs="Times New Roman"/>
          <w:sz w:val="24"/>
          <w:szCs w:val="24"/>
        </w:rPr>
        <w:t xml:space="preserve"> </w:t>
      </w:r>
      <w:r w:rsidR="005C2E01" w:rsidRPr="00B54CC0">
        <w:rPr>
          <w:rFonts w:ascii="Times New Roman" w:hAnsi="Times New Roman" w:cs="Times New Roman"/>
          <w:i/>
          <w:sz w:val="24"/>
          <w:szCs w:val="24"/>
        </w:rPr>
        <w:t>c</w:t>
      </w:r>
      <w:r w:rsidR="006B7041" w:rsidRPr="00B54CC0">
        <w:rPr>
          <w:rFonts w:ascii="Times New Roman" w:hAnsi="Times New Roman" w:cs="Times New Roman"/>
          <w:sz w:val="24"/>
          <w:szCs w:val="24"/>
        </w:rPr>
        <w:t xml:space="preserve"> matrix (C)</w:t>
      </w:r>
    </w:p>
    <w:p w:rsidR="00344038" w:rsidRPr="00B54CC0" w:rsidRDefault="0066024D" w:rsidP="00CE5A8F">
      <w:pPr>
        <w:spacing w:line="360" w:lineRule="auto"/>
        <w:rPr>
          <w:rFonts w:ascii="Times New Roman" w:hAnsi="Times New Roman" w:cs="Times New Roman"/>
          <w:sz w:val="24"/>
          <w:szCs w:val="24"/>
        </w:rPr>
      </w:pPr>
      <m:oMathPara>
        <m:oMathParaPr>
          <m:jc m:val="left"/>
        </m:oMathParaPr>
        <m:oMath>
          <m:sSup>
            <m:sSupPr>
              <m:ctrlPr>
                <w:rPr>
                  <w:rFonts w:ascii="Cambria Math" w:eastAsiaTheme="minorEastAsia" w:hAnsi="Times New Roman" w:cs="Times New Roman"/>
                  <w:i/>
                  <w:sz w:val="24"/>
                  <w:szCs w:val="24"/>
                </w:rPr>
              </m:ctrlPr>
            </m:sSupPr>
            <m:e>
              <m:r>
                <w:rPr>
                  <w:rFonts w:ascii="Cambria Math" w:eastAsiaTheme="minorEastAsia" w:hAnsi="Cambria Math" w:cs="Times New Roman"/>
                  <w:sz w:val="24"/>
                  <w:szCs w:val="24"/>
                </w:rPr>
                <m:t>A</m:t>
              </m:r>
            </m:e>
            <m:sup>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1</m:t>
              </m:r>
            </m:sup>
          </m:sSup>
          <m:r>
            <w:rPr>
              <w:rFonts w:ascii="Times New Roman" w:eastAsiaTheme="minorEastAsia" w:hAnsi="Times New Roman" w:cs="Times New Roman"/>
              <w:sz w:val="24"/>
              <w:szCs w:val="24"/>
            </w:rPr>
            <m:t>×</m:t>
          </m:r>
          <m:r>
            <w:rPr>
              <w:rFonts w:ascii="Cambria Math" w:eastAsiaTheme="minorEastAsia" w:hAnsi="Cambria Math" w:cs="Times New Roman"/>
              <w:sz w:val="24"/>
              <w:szCs w:val="24"/>
            </w:rPr>
            <m:t>B</m:t>
          </m:r>
          <m:r>
            <w:rPr>
              <w:rFonts w:ascii="Cambria Math" w:eastAsiaTheme="minorEastAsia" w:hAnsi="Times New Roman" w:cs="Times New Roman"/>
              <w:sz w:val="24"/>
              <w:szCs w:val="24"/>
            </w:rPr>
            <m:t>=</m:t>
          </m:r>
          <m:r>
            <w:rPr>
              <w:rFonts w:ascii="Cambria Math" w:eastAsiaTheme="minorEastAsia" w:hAnsi="Cambria Math" w:cs="Times New Roman"/>
              <w:sz w:val="24"/>
              <w:szCs w:val="24"/>
            </w:rPr>
            <m:t>C</m:t>
          </m:r>
        </m:oMath>
      </m:oMathPara>
      <w:r w:rsidR="00A92CE6" w:rsidRPr="00B54CC0">
        <w:rPr>
          <w:rFonts w:ascii="Times New Roman" w:eastAsiaTheme="minorEastAsia" w:hAnsi="Times New Roman" w:cs="Times New Roman"/>
          <w:sz w:val="24"/>
          <w:szCs w:val="24"/>
        </w:rPr>
        <w:br/>
      </w:r>
      <w:r w:rsidR="006B7041" w:rsidRPr="00B54CC0">
        <w:rPr>
          <w:rFonts w:ascii="Times New Roman" w:hAnsi="Times New Roman" w:cs="Times New Roman"/>
          <w:sz w:val="24"/>
          <w:szCs w:val="24"/>
        </w:rPr>
        <w:t xml:space="preserve">Once </w:t>
      </w:r>
      <w:r w:rsidR="005C2E01" w:rsidRPr="00B54CC0">
        <w:rPr>
          <w:rFonts w:ascii="Times New Roman" w:hAnsi="Times New Roman" w:cs="Times New Roman"/>
          <w:i/>
          <w:sz w:val="24"/>
          <w:szCs w:val="24"/>
        </w:rPr>
        <w:t>a</w:t>
      </w:r>
      <w:r w:rsidR="005C2E01" w:rsidRPr="00B54CC0">
        <w:rPr>
          <w:rFonts w:ascii="Times New Roman" w:hAnsi="Times New Roman" w:cs="Times New Roman"/>
          <w:sz w:val="24"/>
          <w:szCs w:val="24"/>
        </w:rPr>
        <w:t>,</w:t>
      </w:r>
      <w:r w:rsidR="005C2E01">
        <w:rPr>
          <w:rFonts w:ascii="Times New Roman" w:hAnsi="Times New Roman" w:cs="Times New Roman"/>
          <w:sz w:val="24"/>
          <w:szCs w:val="24"/>
        </w:rPr>
        <w:t xml:space="preserve"> </w:t>
      </w:r>
      <w:r w:rsidR="005C2E01" w:rsidRPr="00B54CC0">
        <w:rPr>
          <w:rFonts w:ascii="Times New Roman" w:hAnsi="Times New Roman" w:cs="Times New Roman"/>
          <w:i/>
          <w:sz w:val="24"/>
          <w:szCs w:val="24"/>
        </w:rPr>
        <w:t>b</w:t>
      </w:r>
      <w:r w:rsidR="005C2E01" w:rsidRPr="00B54CC0">
        <w:rPr>
          <w:rFonts w:ascii="Times New Roman" w:hAnsi="Times New Roman" w:cs="Times New Roman"/>
          <w:sz w:val="24"/>
          <w:szCs w:val="24"/>
        </w:rPr>
        <w:t>,</w:t>
      </w:r>
      <w:r w:rsidR="005C2E01">
        <w:rPr>
          <w:rFonts w:ascii="Times New Roman" w:hAnsi="Times New Roman" w:cs="Times New Roman"/>
          <w:sz w:val="24"/>
          <w:szCs w:val="24"/>
        </w:rPr>
        <w:t xml:space="preserve"> </w:t>
      </w:r>
      <w:r w:rsidR="005C2E01" w:rsidRPr="00B54CC0">
        <w:rPr>
          <w:rFonts w:ascii="Times New Roman" w:hAnsi="Times New Roman" w:cs="Times New Roman"/>
          <w:i/>
          <w:sz w:val="24"/>
          <w:szCs w:val="24"/>
        </w:rPr>
        <w:t>c</w:t>
      </w:r>
      <w:r w:rsidR="006B7041" w:rsidRPr="00B54CC0">
        <w:rPr>
          <w:rFonts w:ascii="Times New Roman" w:hAnsi="Times New Roman" w:cs="Times New Roman"/>
          <w:i/>
          <w:sz w:val="24"/>
          <w:szCs w:val="24"/>
        </w:rPr>
        <w:t xml:space="preserve"> </w:t>
      </w:r>
      <w:r w:rsidR="006B7041" w:rsidRPr="00B54CC0">
        <w:rPr>
          <w:rFonts w:ascii="Times New Roman" w:hAnsi="Times New Roman" w:cs="Times New Roman"/>
          <w:sz w:val="24"/>
          <w:szCs w:val="24"/>
        </w:rPr>
        <w:t xml:space="preserve">are obtained, you can find the </w:t>
      </w:r>
      <w:r w:rsidR="00544B64" w:rsidRPr="00B54CC0">
        <w:rPr>
          <w:rFonts w:ascii="Times New Roman" w:hAnsi="Times New Roman" w:cs="Times New Roman"/>
          <w:sz w:val="24"/>
          <w:szCs w:val="24"/>
        </w:rPr>
        <w:t>trend line</w:t>
      </w:r>
      <w:r w:rsidR="006B7041" w:rsidRPr="00B54CC0">
        <w:rPr>
          <w:rFonts w:ascii="Times New Roman" w:hAnsi="Times New Roman" w:cs="Times New Roman"/>
          <w:sz w:val="24"/>
          <w:szCs w:val="24"/>
        </w:rPr>
        <w:t xml:space="preserve"> for any amount of data and draw the line using the equation </w:t>
      </w:r>
      <w:r w:rsidR="00A92CE6" w:rsidRPr="00B54CC0">
        <w:rPr>
          <w:rFonts w:ascii="Times New Roman" w:eastAsiaTheme="minorEastAsia" w:hAnsi="Times New Roman" w:cs="Times New Roman"/>
          <w:sz w:val="24"/>
          <w:szCs w:val="24"/>
        </w:rPr>
        <w:br/>
      </w:r>
      <m:oMathPara>
        <m:oMathParaPr>
          <m:jc m:val="left"/>
        </m:oMathParaPr>
        <m:oMath>
          <m:r>
            <w:rPr>
              <w:rFonts w:ascii="Cambria Math" w:eastAsiaTheme="minorEastAsia" w:hAnsi="Cambria Math" w:cs="Times New Roman"/>
              <w:sz w:val="24"/>
              <w:szCs w:val="24"/>
            </w:rPr>
            <m:t>y</m:t>
          </m:r>
          <m:r>
            <w:rPr>
              <w:rFonts w:ascii="Cambria Math" w:eastAsiaTheme="minorEastAsia" w:hAnsi="Times New Roman" w:cs="Times New Roman"/>
              <w:sz w:val="24"/>
              <w:szCs w:val="24"/>
            </w:rPr>
            <m:t>=</m:t>
          </m:r>
          <m:sSup>
            <m:sSupPr>
              <m:ctrlPr>
                <w:rPr>
                  <w:rFonts w:ascii="Cambria Math" w:eastAsiaTheme="minorEastAsia" w:hAnsi="Times New Roman" w:cs="Times New Roman"/>
                  <w:i/>
                  <w:sz w:val="24"/>
                  <w:szCs w:val="24"/>
                </w:rPr>
              </m:ctrlPr>
            </m:sSupPr>
            <m:e>
              <m:r>
                <w:rPr>
                  <w:rFonts w:ascii="Cambria Math" w:eastAsiaTheme="minorEastAsia" w:hAnsi="Cambria Math" w:cs="Times New Roman"/>
                  <w:sz w:val="24"/>
                  <w:szCs w:val="24"/>
                </w:rPr>
                <m:t>ax</m:t>
              </m:r>
            </m:e>
            <m:sup>
              <m:r>
                <w:rPr>
                  <w:rFonts w:ascii="Cambria Math" w:eastAsiaTheme="minorEastAsia" w:hAnsi="Times New Roman" w:cs="Times New Roman"/>
                  <w:sz w:val="24"/>
                  <w:szCs w:val="24"/>
                </w:rPr>
                <m:t>2</m:t>
              </m:r>
            </m:sup>
          </m:sSup>
          <m:r>
            <w:rPr>
              <w:rFonts w:ascii="Cambria Math" w:eastAsiaTheme="minorEastAsia" w:hAnsi="Times New Roman" w:cs="Times New Roman"/>
              <w:sz w:val="24"/>
              <w:szCs w:val="24"/>
            </w:rPr>
            <m:t>+</m:t>
          </m:r>
          <m:r>
            <w:rPr>
              <w:rFonts w:ascii="Cambria Math" w:eastAsiaTheme="minorEastAsia" w:hAnsi="Cambria Math" w:cs="Times New Roman"/>
              <w:sz w:val="24"/>
              <w:szCs w:val="24"/>
            </w:rPr>
            <m:t>bx</m:t>
          </m:r>
          <m:r>
            <w:rPr>
              <w:rFonts w:ascii="Cambria Math" w:eastAsiaTheme="minorEastAsia" w:hAnsi="Times New Roman" w:cs="Times New Roman"/>
              <w:sz w:val="24"/>
              <w:szCs w:val="24"/>
            </w:rPr>
            <m:t>+</m:t>
          </m:r>
          <m:r>
            <w:rPr>
              <w:rFonts w:ascii="Cambria Math" w:eastAsiaTheme="minorEastAsia" w:hAnsi="Cambria Math" w:cs="Times New Roman"/>
              <w:sz w:val="24"/>
              <w:szCs w:val="24"/>
            </w:rPr>
            <m:t>c</m:t>
          </m:r>
        </m:oMath>
      </m:oMathPara>
      <w:r w:rsidR="008B4BC6" w:rsidRPr="00B54CC0">
        <w:rPr>
          <w:rFonts w:ascii="Times New Roman" w:hAnsi="Times New Roman" w:cs="Times New Roman"/>
          <w:sz w:val="24"/>
          <w:szCs w:val="24"/>
        </w:rPr>
        <w:br/>
      </w:r>
    </w:p>
    <w:p w:rsidR="00344038" w:rsidRPr="00B54CC0" w:rsidRDefault="00344038" w:rsidP="00CE5A8F">
      <w:pPr>
        <w:spacing w:line="360" w:lineRule="auto"/>
        <w:rPr>
          <w:rFonts w:ascii="Times New Roman" w:hAnsi="Times New Roman" w:cs="Times New Roman"/>
          <w:sz w:val="24"/>
          <w:szCs w:val="24"/>
        </w:rPr>
      </w:pPr>
    </w:p>
    <w:tbl>
      <w:tblPr>
        <w:tblW w:w="10806" w:type="dxa"/>
        <w:jc w:val="center"/>
        <w:tblInd w:w="103" w:type="dxa"/>
        <w:tblLayout w:type="fixed"/>
        <w:tblLook w:val="04A0"/>
      </w:tblPr>
      <w:tblGrid>
        <w:gridCol w:w="745"/>
        <w:gridCol w:w="1480"/>
        <w:gridCol w:w="1479"/>
        <w:gridCol w:w="258"/>
        <w:gridCol w:w="927"/>
        <w:gridCol w:w="1029"/>
        <w:gridCol w:w="1029"/>
        <w:gridCol w:w="246"/>
        <w:gridCol w:w="1245"/>
        <w:gridCol w:w="433"/>
        <w:gridCol w:w="899"/>
        <w:gridCol w:w="435"/>
        <w:gridCol w:w="601"/>
      </w:tblGrid>
      <w:tr w:rsidR="00E64AD3" w:rsidRPr="00B54CC0" w:rsidTr="00F50AF5">
        <w:trPr>
          <w:trHeight w:val="599"/>
          <w:jc w:val="center"/>
        </w:trPr>
        <w:tc>
          <w:tcPr>
            <w:tcW w:w="74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E64AD3" w:rsidRPr="00F50AF5" w:rsidRDefault="008B4BC6" w:rsidP="00F50AF5">
            <w:pPr>
              <w:rPr>
                <w:rFonts w:eastAsia="Times New Roman"/>
                <w:lang w:eastAsia="en-NZ"/>
              </w:rPr>
            </w:pPr>
            <w:r w:rsidRPr="00F50AF5">
              <w:lastRenderedPageBreak/>
              <w:br w:type="page"/>
            </w:r>
            <w:r w:rsidR="00E64AD3" w:rsidRPr="00F50AF5">
              <w:rPr>
                <w:rFonts w:eastAsia="Times New Roman"/>
                <w:lang w:eastAsia="en-NZ"/>
              </w:rPr>
              <w:t>Age</w:t>
            </w:r>
          </w:p>
        </w:tc>
        <w:tc>
          <w:tcPr>
            <w:tcW w:w="1480" w:type="dxa"/>
            <w:tcBorders>
              <w:top w:val="single" w:sz="4" w:space="0" w:color="auto"/>
              <w:left w:val="nil"/>
              <w:bottom w:val="single" w:sz="4" w:space="0" w:color="auto"/>
              <w:right w:val="single" w:sz="4" w:space="0" w:color="auto"/>
            </w:tcBorders>
            <w:shd w:val="clear" w:color="000000" w:fill="FFFF00"/>
            <w:vAlign w:val="bottom"/>
            <w:hideMark/>
          </w:tcPr>
          <w:p w:rsidR="00E64AD3" w:rsidRPr="00F50AF5" w:rsidRDefault="00E64AD3" w:rsidP="00F50AF5">
            <w:pPr>
              <w:rPr>
                <w:rFonts w:eastAsia="Times New Roman"/>
                <w:lang w:eastAsia="en-NZ"/>
              </w:rPr>
            </w:pPr>
            <w:r w:rsidRPr="00F50AF5">
              <w:rPr>
                <w:rFonts w:eastAsia="Times New Roman"/>
                <w:lang w:eastAsia="en-NZ"/>
              </w:rPr>
              <w:t>Performance</w:t>
            </w:r>
          </w:p>
        </w:tc>
        <w:tc>
          <w:tcPr>
            <w:tcW w:w="1479" w:type="dxa"/>
            <w:tcBorders>
              <w:top w:val="single" w:sz="4" w:space="0" w:color="auto"/>
              <w:left w:val="nil"/>
              <w:bottom w:val="single" w:sz="4" w:space="0" w:color="auto"/>
              <w:right w:val="single" w:sz="4" w:space="0" w:color="auto"/>
            </w:tcBorders>
            <w:shd w:val="clear" w:color="000000" w:fill="FFFF00"/>
            <w:vAlign w:val="bottom"/>
            <w:hideMark/>
          </w:tcPr>
          <w:p w:rsidR="00E64AD3" w:rsidRPr="00F50AF5" w:rsidRDefault="00E64AD3" w:rsidP="00F50AF5">
            <w:pPr>
              <w:rPr>
                <w:rFonts w:eastAsia="Times New Roman"/>
                <w:lang w:eastAsia="en-NZ"/>
              </w:rPr>
            </w:pPr>
            <w:r w:rsidRPr="00F50AF5">
              <w:rPr>
                <w:rFonts w:eastAsia="Times New Roman"/>
                <w:lang w:eastAsia="en-NZ"/>
              </w:rPr>
              <w:t>Predicted Performance</w:t>
            </w:r>
          </w:p>
        </w:tc>
        <w:tc>
          <w:tcPr>
            <w:tcW w:w="258"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c>
          <w:tcPr>
            <w:tcW w:w="927"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c>
          <w:tcPr>
            <w:tcW w:w="1029"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c>
          <w:tcPr>
            <w:tcW w:w="1029"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c>
          <w:tcPr>
            <w:tcW w:w="246"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c>
          <w:tcPr>
            <w:tcW w:w="1678" w:type="dxa"/>
            <w:gridSpan w:val="2"/>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c>
          <w:tcPr>
            <w:tcW w:w="1334" w:type="dxa"/>
            <w:gridSpan w:val="2"/>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c>
          <w:tcPr>
            <w:tcW w:w="600"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r>
      <w:tr w:rsidR="00E64AD3" w:rsidRPr="00B54CC0" w:rsidTr="00F50AF5">
        <w:trPr>
          <w:trHeight w:val="300"/>
          <w:jc w:val="center"/>
        </w:trPr>
        <w:tc>
          <w:tcPr>
            <w:tcW w:w="745"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14.6</w:t>
            </w:r>
          </w:p>
        </w:tc>
        <w:tc>
          <w:tcPr>
            <w:tcW w:w="1480"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1.70</w:t>
            </w:r>
          </w:p>
        </w:tc>
        <w:tc>
          <w:tcPr>
            <w:tcW w:w="1479"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1.61</w:t>
            </w:r>
          </w:p>
        </w:tc>
        <w:tc>
          <w:tcPr>
            <w:tcW w:w="258"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c>
          <w:tcPr>
            <w:tcW w:w="2985" w:type="dxa"/>
            <w:gridSpan w:val="3"/>
            <w:tcBorders>
              <w:top w:val="nil"/>
              <w:left w:val="nil"/>
              <w:bottom w:val="single" w:sz="4" w:space="0" w:color="auto"/>
              <w:right w:val="nil"/>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MATRIX 3x3 (A)</w:t>
            </w:r>
          </w:p>
        </w:tc>
        <w:tc>
          <w:tcPr>
            <w:tcW w:w="246"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c>
          <w:tcPr>
            <w:tcW w:w="3613" w:type="dxa"/>
            <w:gridSpan w:val="5"/>
            <w:tcBorders>
              <w:top w:val="nil"/>
              <w:left w:val="nil"/>
              <w:bottom w:val="single" w:sz="4" w:space="0" w:color="auto"/>
              <w:right w:val="nil"/>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INVERSE MATRIX 3x3 (A)</w:t>
            </w:r>
          </w:p>
        </w:tc>
      </w:tr>
      <w:tr w:rsidR="00E64AD3" w:rsidRPr="00B54CC0" w:rsidTr="00F50AF5">
        <w:trPr>
          <w:trHeight w:val="300"/>
          <w:jc w:val="center"/>
        </w:trPr>
        <w:tc>
          <w:tcPr>
            <w:tcW w:w="745"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15</w:t>
            </w:r>
          </w:p>
        </w:tc>
        <w:tc>
          <w:tcPr>
            <w:tcW w:w="1480"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1.50</w:t>
            </w:r>
          </w:p>
        </w:tc>
        <w:tc>
          <w:tcPr>
            <w:tcW w:w="1479"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1.71</w:t>
            </w:r>
          </w:p>
        </w:tc>
        <w:tc>
          <w:tcPr>
            <w:tcW w:w="258"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c>
          <w:tcPr>
            <w:tcW w:w="927" w:type="dxa"/>
            <w:tcBorders>
              <w:top w:val="nil"/>
              <w:left w:val="single" w:sz="4" w:space="0" w:color="auto"/>
              <w:bottom w:val="single" w:sz="4" w:space="0" w:color="auto"/>
              <w:right w:val="single" w:sz="4" w:space="0" w:color="auto"/>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10</w:t>
            </w:r>
          </w:p>
        </w:tc>
        <w:tc>
          <w:tcPr>
            <w:tcW w:w="1029" w:type="dxa"/>
            <w:tcBorders>
              <w:top w:val="nil"/>
              <w:left w:val="nil"/>
              <w:bottom w:val="single" w:sz="4" w:space="0" w:color="auto"/>
              <w:right w:val="single" w:sz="4" w:space="0" w:color="auto"/>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163.3</w:t>
            </w:r>
          </w:p>
        </w:tc>
        <w:tc>
          <w:tcPr>
            <w:tcW w:w="1029" w:type="dxa"/>
            <w:tcBorders>
              <w:top w:val="nil"/>
              <w:left w:val="nil"/>
              <w:bottom w:val="single" w:sz="4" w:space="0" w:color="auto"/>
              <w:right w:val="single" w:sz="4" w:space="0" w:color="auto"/>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2678.87</w:t>
            </w:r>
          </w:p>
        </w:tc>
        <w:tc>
          <w:tcPr>
            <w:tcW w:w="246"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c>
          <w:tcPr>
            <w:tcW w:w="1245" w:type="dxa"/>
            <w:tcBorders>
              <w:top w:val="nil"/>
              <w:left w:val="single" w:sz="4" w:space="0" w:color="auto"/>
              <w:bottom w:val="single" w:sz="4" w:space="0" w:color="auto"/>
              <w:right w:val="single" w:sz="4" w:space="0" w:color="auto"/>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-0.193708</w:t>
            </w:r>
          </w:p>
        </w:tc>
        <w:tc>
          <w:tcPr>
            <w:tcW w:w="1332" w:type="dxa"/>
            <w:gridSpan w:val="2"/>
            <w:tcBorders>
              <w:top w:val="nil"/>
              <w:left w:val="nil"/>
              <w:bottom w:val="single" w:sz="4" w:space="0" w:color="auto"/>
              <w:right w:val="single" w:sz="4" w:space="0" w:color="auto"/>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-0.0751258</w:t>
            </w:r>
          </w:p>
        </w:tc>
        <w:tc>
          <w:tcPr>
            <w:tcW w:w="1035" w:type="dxa"/>
            <w:gridSpan w:val="2"/>
            <w:tcBorders>
              <w:top w:val="nil"/>
              <w:left w:val="nil"/>
              <w:bottom w:val="single" w:sz="4" w:space="0" w:color="auto"/>
              <w:right w:val="single" w:sz="4" w:space="0" w:color="auto"/>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0.00567</w:t>
            </w:r>
          </w:p>
        </w:tc>
      </w:tr>
      <w:tr w:rsidR="00E64AD3" w:rsidRPr="00B54CC0" w:rsidTr="00F50AF5">
        <w:trPr>
          <w:trHeight w:val="300"/>
          <w:jc w:val="center"/>
        </w:trPr>
        <w:tc>
          <w:tcPr>
            <w:tcW w:w="745"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15.2</w:t>
            </w:r>
          </w:p>
        </w:tc>
        <w:tc>
          <w:tcPr>
            <w:tcW w:w="1480"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1.83</w:t>
            </w:r>
          </w:p>
        </w:tc>
        <w:tc>
          <w:tcPr>
            <w:tcW w:w="1479"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1.76</w:t>
            </w:r>
          </w:p>
        </w:tc>
        <w:tc>
          <w:tcPr>
            <w:tcW w:w="258"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c>
          <w:tcPr>
            <w:tcW w:w="927" w:type="dxa"/>
            <w:tcBorders>
              <w:top w:val="nil"/>
              <w:left w:val="single" w:sz="4" w:space="0" w:color="auto"/>
              <w:bottom w:val="single" w:sz="4" w:space="0" w:color="auto"/>
              <w:right w:val="single" w:sz="4" w:space="0" w:color="auto"/>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163.3</w:t>
            </w:r>
          </w:p>
        </w:tc>
        <w:tc>
          <w:tcPr>
            <w:tcW w:w="1029" w:type="dxa"/>
            <w:tcBorders>
              <w:top w:val="nil"/>
              <w:left w:val="nil"/>
              <w:bottom w:val="single" w:sz="4" w:space="0" w:color="auto"/>
              <w:right w:val="single" w:sz="4" w:space="0" w:color="auto"/>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2678.87</w:t>
            </w:r>
          </w:p>
        </w:tc>
        <w:tc>
          <w:tcPr>
            <w:tcW w:w="1029" w:type="dxa"/>
            <w:tcBorders>
              <w:top w:val="nil"/>
              <w:left w:val="nil"/>
              <w:bottom w:val="single" w:sz="4" w:space="0" w:color="auto"/>
              <w:right w:val="single" w:sz="4" w:space="0" w:color="auto"/>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41030.1</w:t>
            </w:r>
          </w:p>
        </w:tc>
        <w:tc>
          <w:tcPr>
            <w:tcW w:w="246"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c>
          <w:tcPr>
            <w:tcW w:w="1245" w:type="dxa"/>
            <w:tcBorders>
              <w:top w:val="nil"/>
              <w:left w:val="single" w:sz="4" w:space="0" w:color="auto"/>
              <w:bottom w:val="single" w:sz="4" w:space="0" w:color="auto"/>
              <w:right w:val="single" w:sz="4" w:space="0" w:color="auto"/>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-0.075125</w:t>
            </w:r>
          </w:p>
        </w:tc>
        <w:tc>
          <w:tcPr>
            <w:tcW w:w="1332" w:type="dxa"/>
            <w:gridSpan w:val="2"/>
            <w:tcBorders>
              <w:top w:val="nil"/>
              <w:left w:val="nil"/>
              <w:bottom w:val="single" w:sz="4" w:space="0" w:color="auto"/>
              <w:right w:val="single" w:sz="4" w:space="0" w:color="auto"/>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0.00991158</w:t>
            </w:r>
          </w:p>
        </w:tc>
        <w:tc>
          <w:tcPr>
            <w:tcW w:w="1035" w:type="dxa"/>
            <w:gridSpan w:val="2"/>
            <w:tcBorders>
              <w:top w:val="nil"/>
              <w:left w:val="nil"/>
              <w:bottom w:val="single" w:sz="4" w:space="0" w:color="auto"/>
              <w:right w:val="single" w:sz="4" w:space="0" w:color="auto"/>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-0.0003</w:t>
            </w:r>
          </w:p>
        </w:tc>
      </w:tr>
      <w:tr w:rsidR="00E64AD3" w:rsidRPr="00B54CC0" w:rsidTr="00F50AF5">
        <w:trPr>
          <w:trHeight w:val="300"/>
          <w:jc w:val="center"/>
        </w:trPr>
        <w:tc>
          <w:tcPr>
            <w:tcW w:w="745"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15.8</w:t>
            </w:r>
          </w:p>
        </w:tc>
        <w:tc>
          <w:tcPr>
            <w:tcW w:w="1480"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2.00</w:t>
            </w:r>
          </w:p>
        </w:tc>
        <w:tc>
          <w:tcPr>
            <w:tcW w:w="1479"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1.88</w:t>
            </w:r>
          </w:p>
        </w:tc>
        <w:tc>
          <w:tcPr>
            <w:tcW w:w="258"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c>
          <w:tcPr>
            <w:tcW w:w="927" w:type="dxa"/>
            <w:tcBorders>
              <w:top w:val="nil"/>
              <w:left w:val="single" w:sz="4" w:space="0" w:color="auto"/>
              <w:bottom w:val="single" w:sz="4" w:space="0" w:color="auto"/>
              <w:right w:val="single" w:sz="4" w:space="0" w:color="auto"/>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2678.8</w:t>
            </w:r>
          </w:p>
        </w:tc>
        <w:tc>
          <w:tcPr>
            <w:tcW w:w="1029" w:type="dxa"/>
            <w:tcBorders>
              <w:top w:val="nil"/>
              <w:left w:val="nil"/>
              <w:bottom w:val="single" w:sz="4" w:space="0" w:color="auto"/>
              <w:right w:val="single" w:sz="4" w:space="0" w:color="auto"/>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41030.1</w:t>
            </w:r>
          </w:p>
        </w:tc>
        <w:tc>
          <w:tcPr>
            <w:tcW w:w="1029" w:type="dxa"/>
            <w:tcBorders>
              <w:top w:val="nil"/>
              <w:left w:val="nil"/>
              <w:bottom w:val="single" w:sz="4" w:space="0" w:color="auto"/>
              <w:right w:val="single" w:sz="4" w:space="0" w:color="auto"/>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634491</w:t>
            </w:r>
          </w:p>
        </w:tc>
        <w:tc>
          <w:tcPr>
            <w:tcW w:w="246"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c>
          <w:tcPr>
            <w:tcW w:w="1245" w:type="dxa"/>
            <w:tcBorders>
              <w:top w:val="nil"/>
              <w:left w:val="single" w:sz="4" w:space="0" w:color="auto"/>
              <w:bottom w:val="single" w:sz="4" w:space="0" w:color="auto"/>
              <w:right w:val="single" w:sz="4" w:space="0" w:color="auto"/>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0.0056759</w:t>
            </w:r>
          </w:p>
        </w:tc>
        <w:tc>
          <w:tcPr>
            <w:tcW w:w="1332" w:type="dxa"/>
            <w:gridSpan w:val="2"/>
            <w:tcBorders>
              <w:top w:val="nil"/>
              <w:left w:val="nil"/>
              <w:bottom w:val="single" w:sz="4" w:space="0" w:color="auto"/>
              <w:right w:val="single" w:sz="4" w:space="0" w:color="auto"/>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-0.0003237</w:t>
            </w:r>
          </w:p>
        </w:tc>
        <w:tc>
          <w:tcPr>
            <w:tcW w:w="1035" w:type="dxa"/>
            <w:gridSpan w:val="2"/>
            <w:tcBorders>
              <w:top w:val="nil"/>
              <w:left w:val="nil"/>
              <w:bottom w:val="single" w:sz="4" w:space="0" w:color="auto"/>
              <w:right w:val="single" w:sz="4" w:space="0" w:color="auto"/>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-1.5E-06</w:t>
            </w:r>
          </w:p>
        </w:tc>
      </w:tr>
      <w:tr w:rsidR="00E64AD3" w:rsidRPr="00B54CC0" w:rsidTr="00F50AF5">
        <w:trPr>
          <w:trHeight w:val="300"/>
          <w:jc w:val="center"/>
        </w:trPr>
        <w:tc>
          <w:tcPr>
            <w:tcW w:w="745"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16.2</w:t>
            </w:r>
          </w:p>
        </w:tc>
        <w:tc>
          <w:tcPr>
            <w:tcW w:w="1480"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1.90</w:t>
            </w:r>
          </w:p>
        </w:tc>
        <w:tc>
          <w:tcPr>
            <w:tcW w:w="1479"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1.95</w:t>
            </w:r>
          </w:p>
        </w:tc>
        <w:tc>
          <w:tcPr>
            <w:tcW w:w="258"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c>
          <w:tcPr>
            <w:tcW w:w="927"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c>
          <w:tcPr>
            <w:tcW w:w="1029"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c>
          <w:tcPr>
            <w:tcW w:w="1029"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c>
          <w:tcPr>
            <w:tcW w:w="246"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c>
          <w:tcPr>
            <w:tcW w:w="1245"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c>
          <w:tcPr>
            <w:tcW w:w="1332" w:type="dxa"/>
            <w:gridSpan w:val="2"/>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c>
          <w:tcPr>
            <w:tcW w:w="1035" w:type="dxa"/>
            <w:gridSpan w:val="2"/>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r>
      <w:tr w:rsidR="00E64AD3" w:rsidRPr="00B54CC0" w:rsidTr="00F50AF5">
        <w:trPr>
          <w:trHeight w:val="300"/>
          <w:jc w:val="center"/>
        </w:trPr>
        <w:tc>
          <w:tcPr>
            <w:tcW w:w="745"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16.5</w:t>
            </w:r>
          </w:p>
        </w:tc>
        <w:tc>
          <w:tcPr>
            <w:tcW w:w="1480"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1.93</w:t>
            </w:r>
          </w:p>
        </w:tc>
        <w:tc>
          <w:tcPr>
            <w:tcW w:w="1479"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1.99</w:t>
            </w:r>
          </w:p>
        </w:tc>
        <w:tc>
          <w:tcPr>
            <w:tcW w:w="258"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c>
          <w:tcPr>
            <w:tcW w:w="2985" w:type="dxa"/>
            <w:gridSpan w:val="3"/>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MATRIX 1x3 (B)</w:t>
            </w:r>
          </w:p>
        </w:tc>
        <w:tc>
          <w:tcPr>
            <w:tcW w:w="246"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c>
          <w:tcPr>
            <w:tcW w:w="2577" w:type="dxa"/>
            <w:gridSpan w:val="3"/>
            <w:tcBorders>
              <w:top w:val="nil"/>
              <w:left w:val="nil"/>
              <w:bottom w:val="single" w:sz="4" w:space="0" w:color="auto"/>
              <w:right w:val="nil"/>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MATRIX 1x3 (C)</w:t>
            </w:r>
          </w:p>
        </w:tc>
        <w:tc>
          <w:tcPr>
            <w:tcW w:w="1035" w:type="dxa"/>
            <w:gridSpan w:val="2"/>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r>
      <w:tr w:rsidR="00E64AD3" w:rsidRPr="00B54CC0" w:rsidTr="00F50AF5">
        <w:trPr>
          <w:trHeight w:val="300"/>
          <w:jc w:val="center"/>
        </w:trPr>
        <w:tc>
          <w:tcPr>
            <w:tcW w:w="745"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17.1</w:t>
            </w:r>
          </w:p>
        </w:tc>
        <w:tc>
          <w:tcPr>
            <w:tcW w:w="1480"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2.05</w:t>
            </w:r>
          </w:p>
        </w:tc>
        <w:tc>
          <w:tcPr>
            <w:tcW w:w="1479"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2.04</w:t>
            </w:r>
          </w:p>
        </w:tc>
        <w:tc>
          <w:tcPr>
            <w:tcW w:w="258"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c>
          <w:tcPr>
            <w:tcW w:w="927"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19.12</w:t>
            </w:r>
          </w:p>
        </w:tc>
        <w:tc>
          <w:tcPr>
            <w:tcW w:w="1029"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c>
          <w:tcPr>
            <w:tcW w:w="246"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c>
          <w:tcPr>
            <w:tcW w:w="1245" w:type="dxa"/>
            <w:tcBorders>
              <w:top w:val="nil"/>
              <w:left w:val="single" w:sz="4" w:space="0" w:color="auto"/>
              <w:bottom w:val="single" w:sz="4" w:space="0" w:color="auto"/>
              <w:right w:val="single" w:sz="4" w:space="0" w:color="auto"/>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a</w:t>
            </w:r>
          </w:p>
        </w:tc>
        <w:tc>
          <w:tcPr>
            <w:tcW w:w="1332" w:type="dxa"/>
            <w:gridSpan w:val="2"/>
            <w:tcBorders>
              <w:top w:val="nil"/>
              <w:left w:val="nil"/>
              <w:bottom w:val="single" w:sz="4" w:space="0" w:color="auto"/>
              <w:right w:val="single" w:sz="4" w:space="0" w:color="auto"/>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-0.0432872</w:t>
            </w:r>
          </w:p>
        </w:tc>
        <w:tc>
          <w:tcPr>
            <w:tcW w:w="1035" w:type="dxa"/>
            <w:gridSpan w:val="2"/>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r>
      <w:tr w:rsidR="00E64AD3" w:rsidRPr="00B54CC0" w:rsidTr="00F50AF5">
        <w:trPr>
          <w:trHeight w:val="300"/>
          <w:jc w:val="center"/>
        </w:trPr>
        <w:tc>
          <w:tcPr>
            <w:tcW w:w="745"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17.4</w:t>
            </w:r>
          </w:p>
        </w:tc>
        <w:tc>
          <w:tcPr>
            <w:tcW w:w="1480"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2.12</w:t>
            </w:r>
          </w:p>
        </w:tc>
        <w:tc>
          <w:tcPr>
            <w:tcW w:w="1479"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2.06</w:t>
            </w:r>
          </w:p>
        </w:tc>
        <w:tc>
          <w:tcPr>
            <w:tcW w:w="258"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c>
          <w:tcPr>
            <w:tcW w:w="927"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c>
          <w:tcPr>
            <w:tcW w:w="1029" w:type="dxa"/>
            <w:tcBorders>
              <w:top w:val="nil"/>
              <w:left w:val="single" w:sz="4" w:space="0" w:color="auto"/>
              <w:bottom w:val="single" w:sz="4" w:space="0" w:color="auto"/>
              <w:right w:val="single" w:sz="4" w:space="0" w:color="auto"/>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313.89</w:t>
            </w:r>
          </w:p>
        </w:tc>
        <w:tc>
          <w:tcPr>
            <w:tcW w:w="1029"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c>
          <w:tcPr>
            <w:tcW w:w="246"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c>
          <w:tcPr>
            <w:tcW w:w="1245" w:type="dxa"/>
            <w:tcBorders>
              <w:top w:val="nil"/>
              <w:left w:val="single" w:sz="4" w:space="0" w:color="auto"/>
              <w:bottom w:val="single" w:sz="4" w:space="0" w:color="auto"/>
              <w:right w:val="single" w:sz="4" w:space="0" w:color="auto"/>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b</w:t>
            </w:r>
          </w:p>
        </w:tc>
        <w:tc>
          <w:tcPr>
            <w:tcW w:w="1332" w:type="dxa"/>
            <w:gridSpan w:val="2"/>
            <w:tcBorders>
              <w:top w:val="nil"/>
              <w:left w:val="nil"/>
              <w:bottom w:val="single" w:sz="4" w:space="0" w:color="auto"/>
              <w:right w:val="single" w:sz="4" w:space="0" w:color="auto"/>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1.54499912</w:t>
            </w:r>
          </w:p>
        </w:tc>
        <w:tc>
          <w:tcPr>
            <w:tcW w:w="1035" w:type="dxa"/>
            <w:gridSpan w:val="2"/>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r>
      <w:tr w:rsidR="00E64AD3" w:rsidRPr="00B54CC0" w:rsidTr="00F50AF5">
        <w:trPr>
          <w:trHeight w:val="300"/>
          <w:jc w:val="center"/>
        </w:trPr>
        <w:tc>
          <w:tcPr>
            <w:tcW w:w="745"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17.6</w:t>
            </w:r>
          </w:p>
        </w:tc>
        <w:tc>
          <w:tcPr>
            <w:tcW w:w="1480"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2.07</w:t>
            </w:r>
          </w:p>
        </w:tc>
        <w:tc>
          <w:tcPr>
            <w:tcW w:w="1479"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2.06</w:t>
            </w:r>
          </w:p>
        </w:tc>
        <w:tc>
          <w:tcPr>
            <w:tcW w:w="258"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c>
          <w:tcPr>
            <w:tcW w:w="927"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c>
          <w:tcPr>
            <w:tcW w:w="1029" w:type="dxa"/>
            <w:tcBorders>
              <w:top w:val="nil"/>
              <w:left w:val="single" w:sz="4" w:space="0" w:color="auto"/>
              <w:bottom w:val="single" w:sz="4" w:space="0" w:color="auto"/>
              <w:right w:val="single" w:sz="4" w:space="0" w:color="auto"/>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5175.75</w:t>
            </w:r>
          </w:p>
        </w:tc>
        <w:tc>
          <w:tcPr>
            <w:tcW w:w="1029"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c>
          <w:tcPr>
            <w:tcW w:w="246"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c>
          <w:tcPr>
            <w:tcW w:w="1245" w:type="dxa"/>
            <w:tcBorders>
              <w:top w:val="nil"/>
              <w:left w:val="single" w:sz="4" w:space="0" w:color="auto"/>
              <w:bottom w:val="single" w:sz="4" w:space="0" w:color="auto"/>
              <w:right w:val="single" w:sz="4" w:space="0" w:color="auto"/>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c</w:t>
            </w:r>
          </w:p>
        </w:tc>
        <w:tc>
          <w:tcPr>
            <w:tcW w:w="1332" w:type="dxa"/>
            <w:gridSpan w:val="2"/>
            <w:tcBorders>
              <w:top w:val="nil"/>
              <w:left w:val="nil"/>
              <w:bottom w:val="single" w:sz="4" w:space="0" w:color="auto"/>
              <w:right w:val="single" w:sz="4" w:space="0" w:color="auto"/>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-11.721756</w:t>
            </w:r>
          </w:p>
        </w:tc>
        <w:tc>
          <w:tcPr>
            <w:tcW w:w="1035" w:type="dxa"/>
            <w:gridSpan w:val="2"/>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r>
      <w:tr w:rsidR="00E64AD3" w:rsidRPr="00B54CC0" w:rsidTr="00F50AF5">
        <w:trPr>
          <w:trHeight w:val="300"/>
          <w:jc w:val="center"/>
        </w:trPr>
        <w:tc>
          <w:tcPr>
            <w:tcW w:w="745" w:type="dxa"/>
            <w:tcBorders>
              <w:top w:val="nil"/>
              <w:left w:val="nil"/>
              <w:bottom w:val="nil"/>
              <w:right w:val="nil"/>
            </w:tcBorders>
            <w:shd w:val="clear" w:color="auto" w:fill="auto"/>
            <w:noWrap/>
            <w:vAlign w:val="bottom"/>
            <w:hideMark/>
          </w:tcPr>
          <w:p w:rsidR="00E64AD3" w:rsidRPr="00F50AF5" w:rsidRDefault="00F50AF5" w:rsidP="00F50AF5">
            <w:pPr>
              <w:rPr>
                <w:rFonts w:eastAsia="Times New Roman"/>
                <w:lang w:eastAsia="en-NZ"/>
              </w:rPr>
            </w:pPr>
            <w:r w:rsidRPr="00F50AF5">
              <w:rPr>
                <w:rFonts w:eastAsia="Times New Roman"/>
                <w:noProof/>
                <w:lang w:val="en-US" w:eastAsia="zh-TW"/>
              </w:rPr>
              <w:pict>
                <v:shape id="_x0000_s1074" type="#_x0000_t202" style="position:absolute;margin-left:10.65pt;margin-top:22.55pt;width:505.25pt;height:25.05pt;z-index:251723776;mso-position-horizontal-relative:text;mso-position-vertical-relative:text;mso-width-relative:margin;mso-height-relative:margin" filled="f" stroked="f">
                  <v:textbox style="mso-next-textbox:#_x0000_s1074">
                    <w:txbxContent>
                      <w:p w:rsidR="00BE29BB" w:rsidRPr="00F50AF5" w:rsidRDefault="00BE29BB" w:rsidP="00F50AF5">
                        <w:pPr>
                          <w:jc w:val="center"/>
                          <w:rPr>
                            <w:b/>
                            <w:sz w:val="18"/>
                            <w:szCs w:val="18"/>
                          </w:rPr>
                        </w:pPr>
                        <w:r w:rsidRPr="00F50AF5">
                          <w:rPr>
                            <w:b/>
                            <w:sz w:val="18"/>
                            <w:szCs w:val="18"/>
                          </w:rPr>
                          <w:t>Figure 9.1.1 Tables showing the calculations over a dataset</w:t>
                        </w:r>
                      </w:p>
                    </w:txbxContent>
                  </v:textbox>
                </v:shape>
              </w:pict>
            </w:r>
            <w:r w:rsidR="00E64AD3" w:rsidRPr="00F50AF5">
              <w:rPr>
                <w:rFonts w:eastAsia="Times New Roman"/>
                <w:lang w:eastAsia="en-NZ"/>
              </w:rPr>
              <w:t>17.9</w:t>
            </w:r>
          </w:p>
        </w:tc>
        <w:tc>
          <w:tcPr>
            <w:tcW w:w="1480"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2.02</w:t>
            </w:r>
          </w:p>
        </w:tc>
        <w:tc>
          <w:tcPr>
            <w:tcW w:w="1479"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r w:rsidRPr="00F50AF5">
              <w:rPr>
                <w:rFonts w:eastAsia="Times New Roman"/>
                <w:lang w:eastAsia="en-NZ"/>
              </w:rPr>
              <w:t>2.06</w:t>
            </w:r>
          </w:p>
        </w:tc>
        <w:tc>
          <w:tcPr>
            <w:tcW w:w="258"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c>
          <w:tcPr>
            <w:tcW w:w="927"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c>
          <w:tcPr>
            <w:tcW w:w="1029"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c>
          <w:tcPr>
            <w:tcW w:w="1029"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c>
          <w:tcPr>
            <w:tcW w:w="246"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c>
          <w:tcPr>
            <w:tcW w:w="1245" w:type="dxa"/>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c>
          <w:tcPr>
            <w:tcW w:w="1332" w:type="dxa"/>
            <w:gridSpan w:val="2"/>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c>
          <w:tcPr>
            <w:tcW w:w="1035" w:type="dxa"/>
            <w:gridSpan w:val="2"/>
            <w:tcBorders>
              <w:top w:val="nil"/>
              <w:left w:val="nil"/>
              <w:bottom w:val="nil"/>
              <w:right w:val="nil"/>
            </w:tcBorders>
            <w:shd w:val="clear" w:color="auto" w:fill="auto"/>
            <w:noWrap/>
            <w:vAlign w:val="bottom"/>
            <w:hideMark/>
          </w:tcPr>
          <w:p w:rsidR="00E64AD3" w:rsidRPr="00F50AF5" w:rsidRDefault="00E64AD3" w:rsidP="00F50AF5">
            <w:pPr>
              <w:rPr>
                <w:rFonts w:eastAsia="Times New Roman"/>
                <w:lang w:eastAsia="en-NZ"/>
              </w:rPr>
            </w:pPr>
          </w:p>
        </w:tc>
      </w:tr>
    </w:tbl>
    <w:p w:rsidR="008B4BC6" w:rsidRPr="00B54CC0" w:rsidRDefault="008B4BC6" w:rsidP="00CE5A8F">
      <w:pPr>
        <w:spacing w:line="360" w:lineRule="auto"/>
        <w:rPr>
          <w:rFonts w:ascii="Times New Roman" w:hAnsi="Times New Roman" w:cs="Times New Roman"/>
          <w:sz w:val="24"/>
          <w:szCs w:val="24"/>
        </w:rPr>
      </w:pPr>
    </w:p>
    <w:p w:rsidR="00D6536F" w:rsidRPr="00B54CC0" w:rsidRDefault="00314160" w:rsidP="00CE5A8F">
      <w:pPr>
        <w:spacing w:line="360" w:lineRule="auto"/>
        <w:rPr>
          <w:rFonts w:ascii="Times New Roman" w:hAnsi="Times New Roman" w:cs="Times New Roman"/>
          <w:sz w:val="24"/>
          <w:szCs w:val="24"/>
        </w:rPr>
      </w:pPr>
      <w:r>
        <w:rPr>
          <w:noProof/>
        </w:rPr>
        <w:pict>
          <v:shape id="_x0000_s1075" type="#_x0000_t202" style="position:absolute;margin-left:139.5pt;margin-top:370.2pt;width:166.5pt;height:.05pt;z-index:251725824" stroked="f">
            <v:textbox style="mso-next-textbox:#_x0000_s1075;mso-fit-shape-to-text:t" inset="0,0,0,0">
              <w:txbxContent>
                <w:p w:rsidR="00BE29BB" w:rsidRPr="00314160" w:rsidRDefault="00BE29BB" w:rsidP="00314160">
                  <w:pPr>
                    <w:pStyle w:val="Caption"/>
                    <w:jc w:val="center"/>
                    <w:rPr>
                      <w:rFonts w:ascii="Times New Roman" w:eastAsiaTheme="majorEastAsia" w:hAnsi="Times New Roman" w:cs="Times New Roman"/>
                      <w:noProof/>
                      <w:color w:val="auto"/>
                      <w:sz w:val="24"/>
                      <w:szCs w:val="24"/>
                    </w:rPr>
                  </w:pPr>
                  <w:r w:rsidRPr="00314160">
                    <w:rPr>
                      <w:color w:val="auto"/>
                    </w:rPr>
                    <w:t>Figure 9.1.2 Plotted data from Figure 9.1.1 calculation</w:t>
                  </w:r>
                </w:p>
              </w:txbxContent>
            </v:textbox>
          </v:shape>
        </w:pict>
      </w:r>
      <w:r>
        <w:rPr>
          <w:rFonts w:ascii="Times New Roman" w:eastAsiaTheme="majorEastAsia" w:hAnsi="Times New Roman" w:cs="Times New Roman"/>
          <w:b/>
          <w:bCs/>
          <w:noProof/>
          <w:sz w:val="24"/>
          <w:szCs w:val="24"/>
          <w:lang w:eastAsia="en-NZ"/>
        </w:rPr>
        <w:drawing>
          <wp:anchor distT="0" distB="0" distL="114300" distR="114300" simplePos="0" relativeHeight="251691008" behindDoc="0" locked="0" layoutInCell="1" allowOverlap="1">
            <wp:simplePos x="0" y="0"/>
            <wp:positionH relativeFrom="column">
              <wp:posOffset>1771650</wp:posOffset>
            </wp:positionH>
            <wp:positionV relativeFrom="paragraph">
              <wp:posOffset>2367492</wp:posOffset>
            </wp:positionV>
            <wp:extent cx="2114550" cy="2277533"/>
            <wp:effectExtent l="19050" t="0" r="0" b="0"/>
            <wp:wrapNone/>
            <wp:docPr id="10" name="Picture 1" descr="C:\Users\MikelWhitehead\Pictures\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elWhitehead\Pictures\Untitled.bmp"/>
                    <pic:cNvPicPr>
                      <a:picLocks noChangeAspect="1" noChangeArrowheads="1"/>
                    </pic:cNvPicPr>
                  </pic:nvPicPr>
                  <pic:blipFill>
                    <a:blip r:embed="rId24" cstate="print"/>
                    <a:srcRect/>
                    <a:stretch>
                      <a:fillRect/>
                    </a:stretch>
                  </pic:blipFill>
                  <pic:spPr bwMode="auto">
                    <a:xfrm>
                      <a:off x="0" y="0"/>
                      <a:ext cx="2114550" cy="2277533"/>
                    </a:xfrm>
                    <a:prstGeom prst="rect">
                      <a:avLst/>
                    </a:prstGeom>
                    <a:noFill/>
                    <a:ln w="9525">
                      <a:noFill/>
                      <a:miter lim="800000"/>
                      <a:headEnd/>
                      <a:tailEnd/>
                    </a:ln>
                  </pic:spPr>
                </pic:pic>
              </a:graphicData>
            </a:graphic>
          </wp:anchor>
        </w:drawing>
      </w:r>
      <w:r w:rsidR="00003856" w:rsidRPr="00B54CC0">
        <w:rPr>
          <w:rStyle w:val="Heading3Char"/>
          <w:rFonts w:ascii="Times New Roman" w:hAnsi="Times New Roman" w:cs="Times New Roman"/>
          <w:color w:val="auto"/>
          <w:sz w:val="24"/>
          <w:szCs w:val="24"/>
        </w:rPr>
        <w:br/>
      </w:r>
      <w:r w:rsidR="004B63BE" w:rsidRPr="00B54CC0">
        <w:rPr>
          <w:rFonts w:ascii="Times New Roman" w:hAnsi="Times New Roman" w:cs="Times New Roman"/>
          <w:sz w:val="24"/>
          <w:szCs w:val="24"/>
        </w:rPr>
        <w:t>T</w:t>
      </w:r>
      <w:r w:rsidR="00003856" w:rsidRPr="00B54CC0">
        <w:rPr>
          <w:rFonts w:ascii="Times New Roman" w:hAnsi="Times New Roman" w:cs="Times New Roman"/>
          <w:sz w:val="24"/>
          <w:szCs w:val="24"/>
        </w:rPr>
        <w:t xml:space="preserve">he difference between the </w:t>
      </w:r>
      <w:r w:rsidR="00F50AF5">
        <w:rPr>
          <w:rFonts w:ascii="Times New Roman" w:hAnsi="Times New Roman" w:cs="Times New Roman"/>
          <w:sz w:val="24"/>
          <w:szCs w:val="24"/>
        </w:rPr>
        <w:t>above c</w:t>
      </w:r>
      <w:r w:rsidR="00003856" w:rsidRPr="00B54CC0">
        <w:rPr>
          <w:rFonts w:ascii="Times New Roman" w:hAnsi="Times New Roman" w:cs="Times New Roman"/>
          <w:sz w:val="24"/>
          <w:szCs w:val="24"/>
        </w:rPr>
        <w:t>alculat</w:t>
      </w:r>
      <w:r w:rsidR="00F50AF5">
        <w:rPr>
          <w:rFonts w:ascii="Times New Roman" w:hAnsi="Times New Roman" w:cs="Times New Roman"/>
          <w:sz w:val="24"/>
          <w:szCs w:val="24"/>
        </w:rPr>
        <w:t>ions to</w:t>
      </w:r>
      <w:r w:rsidR="00003856" w:rsidRPr="00B54CC0">
        <w:rPr>
          <w:rFonts w:ascii="Times New Roman" w:hAnsi="Times New Roman" w:cs="Times New Roman"/>
          <w:sz w:val="24"/>
          <w:szCs w:val="24"/>
        </w:rPr>
        <w:t xml:space="preserve"> draw the new </w:t>
      </w:r>
      <w:r w:rsidR="00F50AF5" w:rsidRPr="00B54CC0">
        <w:rPr>
          <w:rFonts w:ascii="Times New Roman" w:hAnsi="Times New Roman" w:cs="Times New Roman"/>
          <w:sz w:val="24"/>
          <w:szCs w:val="24"/>
        </w:rPr>
        <w:t>trend lines</w:t>
      </w:r>
      <w:r w:rsidR="00003856" w:rsidRPr="00B54CC0">
        <w:rPr>
          <w:rFonts w:ascii="Times New Roman" w:hAnsi="Times New Roman" w:cs="Times New Roman"/>
          <w:sz w:val="24"/>
          <w:szCs w:val="24"/>
        </w:rPr>
        <w:t xml:space="preserve"> in comparison to how Excel calculates the </w:t>
      </w:r>
      <w:r w:rsidR="00F50AF5" w:rsidRPr="00B54CC0">
        <w:rPr>
          <w:rFonts w:ascii="Times New Roman" w:hAnsi="Times New Roman" w:cs="Times New Roman"/>
          <w:sz w:val="24"/>
          <w:szCs w:val="24"/>
        </w:rPr>
        <w:t>trend lines</w:t>
      </w:r>
      <w:r w:rsidR="00003856" w:rsidRPr="00B54CC0">
        <w:rPr>
          <w:rFonts w:ascii="Times New Roman" w:hAnsi="Times New Roman" w:cs="Times New Roman"/>
          <w:sz w:val="24"/>
          <w:szCs w:val="24"/>
        </w:rPr>
        <w:t xml:space="preserve"> are very minute in difference. The graph below </w:t>
      </w:r>
      <w:r>
        <w:rPr>
          <w:rFonts w:ascii="Times New Roman" w:hAnsi="Times New Roman" w:cs="Times New Roman"/>
          <w:sz w:val="24"/>
          <w:szCs w:val="24"/>
        </w:rPr>
        <w:t xml:space="preserve">in Figure 9.1.2 </w:t>
      </w:r>
      <w:r w:rsidR="00003856" w:rsidRPr="00B54CC0">
        <w:rPr>
          <w:rFonts w:ascii="Times New Roman" w:hAnsi="Times New Roman" w:cs="Times New Roman"/>
          <w:sz w:val="24"/>
          <w:szCs w:val="24"/>
        </w:rPr>
        <w:t xml:space="preserve">shows an example of a plotted graph with random values. The green line shows a </w:t>
      </w:r>
      <w:r w:rsidR="00F50AF5" w:rsidRPr="00B54CC0">
        <w:rPr>
          <w:rFonts w:ascii="Times New Roman" w:hAnsi="Times New Roman" w:cs="Times New Roman"/>
          <w:sz w:val="24"/>
          <w:szCs w:val="24"/>
        </w:rPr>
        <w:t>trend line</w:t>
      </w:r>
      <w:r w:rsidR="00003856" w:rsidRPr="00B54CC0">
        <w:rPr>
          <w:rFonts w:ascii="Times New Roman" w:hAnsi="Times New Roman" w:cs="Times New Roman"/>
          <w:sz w:val="24"/>
          <w:szCs w:val="24"/>
        </w:rPr>
        <w:t xml:space="preserve"> drawn off the calculations that Excel has built in. The red line demonstrates the result from the </w:t>
      </w:r>
      <w:r>
        <w:rPr>
          <w:rFonts w:ascii="Times New Roman" w:hAnsi="Times New Roman" w:cs="Times New Roman"/>
          <w:sz w:val="24"/>
          <w:szCs w:val="24"/>
        </w:rPr>
        <w:t xml:space="preserve">before </w:t>
      </w:r>
      <w:r w:rsidR="00003856" w:rsidRPr="00B54CC0">
        <w:rPr>
          <w:rFonts w:ascii="Times New Roman" w:hAnsi="Times New Roman" w:cs="Times New Roman"/>
          <w:sz w:val="24"/>
          <w:szCs w:val="24"/>
        </w:rPr>
        <w:t xml:space="preserve">mentioned calculation. As you can see there is a slight difference in the dip of the graph as well as where the starting and ending points are drawn. </w:t>
      </w:r>
      <w:r w:rsidR="008B4BC6" w:rsidRPr="00B54CC0">
        <w:rPr>
          <w:rFonts w:ascii="Times New Roman" w:hAnsi="Times New Roman" w:cs="Times New Roman"/>
          <w:sz w:val="24"/>
          <w:szCs w:val="24"/>
        </w:rPr>
        <w:t xml:space="preserve">This can be explained </w:t>
      </w:r>
      <w:r w:rsidR="00D36D7E" w:rsidRPr="00B54CC0">
        <w:rPr>
          <w:rFonts w:ascii="Times New Roman" w:hAnsi="Times New Roman" w:cs="Times New Roman"/>
          <w:sz w:val="24"/>
          <w:szCs w:val="24"/>
        </w:rPr>
        <w:t xml:space="preserve">by the rounding of values Excel does. </w:t>
      </w:r>
      <w:r w:rsidR="00003856" w:rsidRPr="00B54CC0">
        <w:rPr>
          <w:rFonts w:ascii="Times New Roman" w:hAnsi="Times New Roman" w:cs="Times New Roman"/>
          <w:sz w:val="24"/>
          <w:szCs w:val="24"/>
        </w:rPr>
        <w:t xml:space="preserve">However the difference is so minute that it </w:t>
      </w:r>
      <w:r w:rsidR="00122A68">
        <w:rPr>
          <w:rFonts w:ascii="Times New Roman" w:hAnsi="Times New Roman" w:cs="Times New Roman"/>
          <w:sz w:val="24"/>
          <w:szCs w:val="24"/>
        </w:rPr>
        <w:t>will not</w:t>
      </w:r>
      <w:r w:rsidR="00003856" w:rsidRPr="00B54CC0">
        <w:rPr>
          <w:rFonts w:ascii="Times New Roman" w:hAnsi="Times New Roman" w:cs="Times New Roman"/>
          <w:sz w:val="24"/>
          <w:szCs w:val="24"/>
        </w:rPr>
        <w:t xml:space="preserve"> have an </w:t>
      </w:r>
      <w:r w:rsidRPr="00B54CC0">
        <w:rPr>
          <w:rFonts w:ascii="Times New Roman" w:hAnsi="Times New Roman" w:cs="Times New Roman"/>
          <w:sz w:val="24"/>
          <w:szCs w:val="24"/>
        </w:rPr>
        <w:t>effect</w:t>
      </w:r>
      <w:r w:rsidR="00003856" w:rsidRPr="00B54CC0">
        <w:rPr>
          <w:rFonts w:ascii="Times New Roman" w:hAnsi="Times New Roman" w:cs="Times New Roman"/>
          <w:sz w:val="24"/>
          <w:szCs w:val="24"/>
        </w:rPr>
        <w:t xml:space="preserve"> on the way the program functions at all. </w:t>
      </w:r>
    </w:p>
    <w:p w:rsidR="008441B3" w:rsidRPr="00B54CC0" w:rsidRDefault="008441B3" w:rsidP="00CE5A8F">
      <w:pPr>
        <w:spacing w:line="360" w:lineRule="auto"/>
        <w:rPr>
          <w:rFonts w:ascii="Times New Roman" w:hAnsi="Times New Roman" w:cs="Times New Roman"/>
          <w:sz w:val="24"/>
          <w:szCs w:val="24"/>
        </w:rPr>
      </w:pPr>
      <w:r w:rsidRPr="00B54CC0">
        <w:rPr>
          <w:rFonts w:ascii="Times New Roman" w:hAnsi="Times New Roman" w:cs="Times New Roman"/>
          <w:sz w:val="24"/>
          <w:szCs w:val="24"/>
        </w:rPr>
        <w:br w:type="page"/>
      </w:r>
    </w:p>
    <w:p w:rsidR="006B7041" w:rsidRPr="00B54CC0" w:rsidRDefault="00D36D7E" w:rsidP="00CE5A8F">
      <w:pPr>
        <w:spacing w:line="360" w:lineRule="auto"/>
        <w:rPr>
          <w:rFonts w:ascii="Times New Roman" w:hAnsi="Times New Roman" w:cs="Times New Roman"/>
          <w:sz w:val="24"/>
          <w:szCs w:val="24"/>
        </w:rPr>
      </w:pPr>
      <w:r w:rsidRPr="00B54CC0">
        <w:rPr>
          <w:rFonts w:ascii="Times New Roman" w:hAnsi="Times New Roman" w:cs="Times New Roman"/>
          <w:sz w:val="24"/>
          <w:szCs w:val="24"/>
        </w:rPr>
        <w:lastRenderedPageBreak/>
        <w:t>T</w:t>
      </w:r>
      <w:r w:rsidR="00003856" w:rsidRPr="00B54CC0">
        <w:rPr>
          <w:rFonts w:ascii="Times New Roman" w:hAnsi="Times New Roman" w:cs="Times New Roman"/>
          <w:sz w:val="24"/>
          <w:szCs w:val="24"/>
        </w:rPr>
        <w:t xml:space="preserve">he program works by giving you an estimate of the </w:t>
      </w:r>
      <w:r w:rsidR="00314160" w:rsidRPr="00B54CC0">
        <w:rPr>
          <w:rFonts w:ascii="Times New Roman" w:hAnsi="Times New Roman" w:cs="Times New Roman"/>
          <w:sz w:val="24"/>
          <w:szCs w:val="24"/>
        </w:rPr>
        <w:t>athlete’s</w:t>
      </w:r>
      <w:r w:rsidR="00003856" w:rsidRPr="00B54CC0">
        <w:rPr>
          <w:rFonts w:ascii="Times New Roman" w:hAnsi="Times New Roman" w:cs="Times New Roman"/>
          <w:sz w:val="24"/>
          <w:szCs w:val="24"/>
        </w:rPr>
        <w:t xml:space="preserve"> potential and is used for </w:t>
      </w:r>
      <w:r w:rsidR="005C2E01" w:rsidRPr="00B54CC0">
        <w:rPr>
          <w:rFonts w:ascii="Times New Roman" w:hAnsi="Times New Roman" w:cs="Times New Roman"/>
          <w:sz w:val="24"/>
          <w:szCs w:val="24"/>
        </w:rPr>
        <w:t>prediction</w:t>
      </w:r>
      <w:r w:rsidR="005C2E01">
        <w:rPr>
          <w:rFonts w:ascii="Times New Roman" w:hAnsi="Times New Roman" w:cs="Times New Roman"/>
          <w:sz w:val="24"/>
          <w:szCs w:val="24"/>
        </w:rPr>
        <w:t>;</w:t>
      </w:r>
      <w:r w:rsidR="00003856" w:rsidRPr="00B54CC0">
        <w:rPr>
          <w:rFonts w:ascii="Times New Roman" w:hAnsi="Times New Roman" w:cs="Times New Roman"/>
          <w:sz w:val="24"/>
          <w:szCs w:val="24"/>
        </w:rPr>
        <w:t xml:space="preserve"> there is no need for the graph to be 100% precise</w:t>
      </w:r>
      <w:r w:rsidR="00314160">
        <w:rPr>
          <w:rFonts w:ascii="Times New Roman" w:hAnsi="Times New Roman" w:cs="Times New Roman"/>
          <w:sz w:val="24"/>
          <w:szCs w:val="24"/>
        </w:rPr>
        <w:t>, 99% works just as well</w:t>
      </w:r>
      <w:r w:rsidR="00003856" w:rsidRPr="00B54CC0">
        <w:rPr>
          <w:rFonts w:ascii="Times New Roman" w:hAnsi="Times New Roman" w:cs="Times New Roman"/>
          <w:sz w:val="24"/>
          <w:szCs w:val="24"/>
        </w:rPr>
        <w:t>. The prediction has a standard deviation from the line</w:t>
      </w:r>
      <w:r w:rsidR="00636759" w:rsidRPr="00B54CC0">
        <w:rPr>
          <w:rFonts w:ascii="Times New Roman" w:hAnsi="Times New Roman" w:cs="Times New Roman"/>
          <w:sz w:val="24"/>
          <w:szCs w:val="24"/>
        </w:rPr>
        <w:t xml:space="preserve"> for error. The other reason is that the future version of the program will </w:t>
      </w:r>
      <w:r w:rsidRPr="00B54CC0">
        <w:rPr>
          <w:rFonts w:ascii="Times New Roman" w:hAnsi="Times New Roman" w:cs="Times New Roman"/>
          <w:sz w:val="24"/>
          <w:szCs w:val="24"/>
        </w:rPr>
        <w:t xml:space="preserve">include an </w:t>
      </w:r>
      <w:r w:rsidR="00636759" w:rsidRPr="00B54CC0">
        <w:rPr>
          <w:rFonts w:ascii="Times New Roman" w:hAnsi="Times New Roman" w:cs="Times New Roman"/>
          <w:sz w:val="24"/>
          <w:szCs w:val="24"/>
        </w:rPr>
        <w:t xml:space="preserve">error funnel </w:t>
      </w:r>
      <w:r w:rsidRPr="00B54CC0">
        <w:rPr>
          <w:rFonts w:ascii="Times New Roman" w:hAnsi="Times New Roman" w:cs="Times New Roman"/>
          <w:sz w:val="24"/>
          <w:szCs w:val="24"/>
        </w:rPr>
        <w:t xml:space="preserve">technique </w:t>
      </w:r>
      <w:r w:rsidR="00636759" w:rsidRPr="00B54CC0">
        <w:rPr>
          <w:rFonts w:ascii="Times New Roman" w:hAnsi="Times New Roman" w:cs="Times New Roman"/>
          <w:sz w:val="24"/>
          <w:szCs w:val="24"/>
        </w:rPr>
        <w:t xml:space="preserve">which </w:t>
      </w:r>
      <w:r w:rsidRPr="00B54CC0">
        <w:rPr>
          <w:rFonts w:ascii="Times New Roman" w:hAnsi="Times New Roman" w:cs="Times New Roman"/>
          <w:sz w:val="24"/>
          <w:szCs w:val="24"/>
        </w:rPr>
        <w:t>w</w:t>
      </w:r>
      <w:r w:rsidR="00122A68">
        <w:rPr>
          <w:rFonts w:ascii="Times New Roman" w:hAnsi="Times New Roman" w:cs="Times New Roman"/>
          <w:sz w:val="24"/>
          <w:szCs w:val="24"/>
        </w:rPr>
        <w:t>ill not</w:t>
      </w:r>
      <w:r w:rsidR="00636759" w:rsidRPr="00B54CC0">
        <w:rPr>
          <w:rFonts w:ascii="Times New Roman" w:hAnsi="Times New Roman" w:cs="Times New Roman"/>
          <w:sz w:val="24"/>
          <w:szCs w:val="24"/>
        </w:rPr>
        <w:t xml:space="preserve"> be affected by the slight difference in the </w:t>
      </w:r>
      <w:r w:rsidRPr="00B54CC0">
        <w:rPr>
          <w:rFonts w:ascii="Times New Roman" w:hAnsi="Times New Roman" w:cs="Times New Roman"/>
          <w:sz w:val="24"/>
          <w:szCs w:val="24"/>
        </w:rPr>
        <w:t>curve.</w:t>
      </w:r>
      <w:r w:rsidR="00021A20" w:rsidRPr="00B54CC0">
        <w:rPr>
          <w:rFonts w:ascii="Times New Roman" w:hAnsi="Times New Roman" w:cs="Times New Roman"/>
          <w:noProof/>
          <w:sz w:val="24"/>
          <w:szCs w:val="24"/>
          <w:lang w:eastAsia="en-NZ"/>
        </w:rPr>
        <w:t xml:space="preserve"> </w:t>
      </w:r>
    </w:p>
    <w:p w:rsidR="00314160" w:rsidRDefault="006B7041" w:rsidP="00314160">
      <w:pPr>
        <w:keepNext/>
        <w:spacing w:line="360" w:lineRule="auto"/>
        <w:jc w:val="center"/>
      </w:pPr>
      <w:r w:rsidRPr="00B54CC0">
        <w:rPr>
          <w:rFonts w:ascii="Times New Roman" w:hAnsi="Times New Roman" w:cs="Times New Roman"/>
          <w:noProof/>
          <w:sz w:val="24"/>
          <w:szCs w:val="24"/>
          <w:lang w:eastAsia="en-NZ"/>
        </w:rPr>
        <w:drawing>
          <wp:inline distT="0" distB="0" distL="0" distR="0">
            <wp:extent cx="4065681" cy="2796988"/>
            <wp:effectExtent l="19050" t="0" r="11019" b="3362"/>
            <wp:docPr id="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6B7041" w:rsidRPr="00314160" w:rsidRDefault="00314160" w:rsidP="00314160">
      <w:pPr>
        <w:pStyle w:val="Caption"/>
        <w:jc w:val="center"/>
        <w:rPr>
          <w:rFonts w:ascii="Times New Roman" w:hAnsi="Times New Roman" w:cs="Times New Roman"/>
          <w:color w:val="auto"/>
          <w:sz w:val="24"/>
          <w:szCs w:val="24"/>
        </w:rPr>
      </w:pPr>
      <w:r w:rsidRPr="00314160">
        <w:rPr>
          <w:color w:val="auto"/>
        </w:rPr>
        <w:t>Figure 9.1.3 Plotted Data comparing the calculation against Excels calculations</w:t>
      </w:r>
    </w:p>
    <w:p w:rsidR="00314160" w:rsidRDefault="00314160" w:rsidP="00CE5A8F">
      <w:pPr>
        <w:spacing w:line="360" w:lineRule="auto"/>
        <w:rPr>
          <w:rFonts w:ascii="Times New Roman" w:hAnsi="Times New Roman" w:cs="Times New Roman"/>
          <w:sz w:val="24"/>
          <w:szCs w:val="24"/>
        </w:rPr>
      </w:pPr>
    </w:p>
    <w:p w:rsidR="00BB1ECD" w:rsidRPr="00B54CC0" w:rsidRDefault="00BB1ECD" w:rsidP="00352695">
      <w:pPr>
        <w:spacing w:line="360" w:lineRule="auto"/>
        <w:rPr>
          <w:rFonts w:ascii="Times New Roman" w:eastAsiaTheme="majorEastAsia" w:hAnsi="Times New Roman" w:cs="Times New Roman"/>
          <w:b/>
          <w:bCs/>
          <w:sz w:val="24"/>
          <w:szCs w:val="24"/>
        </w:rPr>
      </w:pPr>
      <w:r w:rsidRPr="00B54CC0">
        <w:rPr>
          <w:rFonts w:ascii="Times New Roman" w:hAnsi="Times New Roman" w:cs="Times New Roman"/>
          <w:sz w:val="24"/>
          <w:szCs w:val="24"/>
        </w:rPr>
        <w:br w:type="page"/>
      </w:r>
    </w:p>
    <w:p w:rsidR="008F2FB8" w:rsidRDefault="00F60C41" w:rsidP="00F60C41">
      <w:pPr>
        <w:pStyle w:val="Heading2"/>
        <w:rPr>
          <w:color w:val="auto"/>
        </w:rPr>
      </w:pPr>
      <w:bookmarkStart w:id="32" w:name="_Toc338753410"/>
      <w:r w:rsidRPr="00B54CC0">
        <w:rPr>
          <w:color w:val="auto"/>
        </w:rPr>
        <w:lastRenderedPageBreak/>
        <w:t xml:space="preserve">9.2 </w:t>
      </w:r>
      <w:r w:rsidR="008F2FB8" w:rsidRPr="00B54CC0">
        <w:rPr>
          <w:color w:val="auto"/>
        </w:rPr>
        <w:t>Error Funnel</w:t>
      </w:r>
      <w:bookmarkEnd w:id="32"/>
    </w:p>
    <w:p w:rsidR="00314160" w:rsidRPr="00314160" w:rsidRDefault="00314160" w:rsidP="00314160">
      <w:pPr>
        <w:spacing w:line="360" w:lineRule="auto"/>
        <w:rPr>
          <w:rFonts w:ascii="Times New Roman" w:hAnsi="Times New Roman" w:cs="Times New Roman"/>
          <w:sz w:val="24"/>
          <w:szCs w:val="24"/>
        </w:rPr>
      </w:pPr>
      <w:r w:rsidRPr="00B54CC0">
        <w:rPr>
          <w:rFonts w:ascii="Times New Roman" w:hAnsi="Times New Roman" w:cs="Times New Roman"/>
          <w:sz w:val="24"/>
          <w:szCs w:val="24"/>
        </w:rPr>
        <w:t xml:space="preserve">Excel does very well in storing and displaying large sums of data however, there is a limit to how much it can display and hold. C# on the other hand is only limited by the computer’s ability to compute. One of the features that </w:t>
      </w:r>
      <w:r w:rsidR="005C2E01" w:rsidRPr="00B54CC0">
        <w:rPr>
          <w:rFonts w:ascii="Times New Roman" w:hAnsi="Times New Roman" w:cs="Times New Roman"/>
          <w:sz w:val="24"/>
          <w:szCs w:val="24"/>
        </w:rPr>
        <w:t>were</w:t>
      </w:r>
      <w:r w:rsidRPr="00B54CC0">
        <w:rPr>
          <w:rFonts w:ascii="Times New Roman" w:hAnsi="Times New Roman" w:cs="Times New Roman"/>
          <w:sz w:val="24"/>
          <w:szCs w:val="24"/>
        </w:rPr>
        <w:t xml:space="preserve"> sort after was an error funnel. </w:t>
      </w:r>
    </w:p>
    <w:p w:rsidR="0008549D" w:rsidRPr="00B54CC0" w:rsidRDefault="0008549D" w:rsidP="00CE5A8F">
      <w:pPr>
        <w:spacing w:line="360" w:lineRule="auto"/>
        <w:rPr>
          <w:rFonts w:ascii="Times New Roman" w:hAnsi="Times New Roman" w:cs="Times New Roman"/>
          <w:sz w:val="24"/>
          <w:szCs w:val="24"/>
        </w:rPr>
      </w:pPr>
      <w:r w:rsidRPr="00B54CC0">
        <w:rPr>
          <w:rFonts w:ascii="Times New Roman" w:hAnsi="Times New Roman" w:cs="Times New Roman"/>
          <w:sz w:val="24"/>
          <w:szCs w:val="24"/>
        </w:rPr>
        <w:t>The idea of the error funnel</w:t>
      </w:r>
      <w:r w:rsidR="002D5D8C" w:rsidRPr="00B54CC0">
        <w:rPr>
          <w:rFonts w:ascii="Times New Roman" w:hAnsi="Times New Roman" w:cs="Times New Roman"/>
          <w:sz w:val="24"/>
          <w:szCs w:val="24"/>
        </w:rPr>
        <w:t xml:space="preserve"> is to give users an indication of the potential future an athlete has if they continue to progress on the path they have chosen.</w:t>
      </w:r>
    </w:p>
    <w:p w:rsidR="00D6536F" w:rsidRPr="00B54CC0" w:rsidRDefault="002D5D8C" w:rsidP="00CE5A8F">
      <w:pPr>
        <w:spacing w:line="360" w:lineRule="auto"/>
        <w:rPr>
          <w:rFonts w:ascii="Times New Roman" w:hAnsi="Times New Roman" w:cs="Times New Roman"/>
          <w:noProof/>
          <w:sz w:val="24"/>
          <w:szCs w:val="24"/>
          <w:lang w:eastAsia="en-NZ"/>
        </w:rPr>
      </w:pPr>
      <w:r w:rsidRPr="00B54CC0">
        <w:rPr>
          <w:rFonts w:ascii="Times New Roman" w:hAnsi="Times New Roman" w:cs="Times New Roman"/>
          <w:sz w:val="24"/>
          <w:szCs w:val="24"/>
        </w:rPr>
        <w:t xml:space="preserve">There are two parts to the error funnel for this graph; one element is to do re-sampling to create a funnel </w:t>
      </w:r>
      <w:r w:rsidR="00927E3A">
        <w:rPr>
          <w:rFonts w:ascii="Times New Roman" w:hAnsi="Times New Roman" w:cs="Times New Roman"/>
          <w:sz w:val="24"/>
          <w:szCs w:val="24"/>
        </w:rPr>
        <w:t xml:space="preserve">similar to Figure 9.2.1 </w:t>
      </w:r>
      <w:r w:rsidRPr="00B54CC0">
        <w:rPr>
          <w:rFonts w:ascii="Times New Roman" w:hAnsi="Times New Roman" w:cs="Times New Roman"/>
          <w:sz w:val="24"/>
          <w:szCs w:val="24"/>
        </w:rPr>
        <w:t>below representing the 95% confidence interval of the data. The other element is to extrapolate the data to give a potential future of what the athlete may potentially do.</w:t>
      </w:r>
      <w:r w:rsidRPr="00B54CC0">
        <w:rPr>
          <w:rFonts w:ascii="Times New Roman" w:hAnsi="Times New Roman" w:cs="Times New Roman"/>
          <w:noProof/>
          <w:sz w:val="24"/>
          <w:szCs w:val="24"/>
          <w:lang w:eastAsia="en-NZ"/>
        </w:rPr>
        <w:t xml:space="preserve"> </w:t>
      </w:r>
    </w:p>
    <w:p w:rsidR="0008549D" w:rsidRPr="00B54CC0" w:rsidRDefault="00907DC1" w:rsidP="00CE5A8F">
      <w:pPr>
        <w:spacing w:line="360" w:lineRule="auto"/>
        <w:rPr>
          <w:rFonts w:ascii="Times New Roman" w:hAnsi="Times New Roman" w:cs="Times New Roman"/>
          <w:sz w:val="24"/>
          <w:szCs w:val="24"/>
        </w:rPr>
      </w:pPr>
      <w:r>
        <w:rPr>
          <w:noProof/>
        </w:rPr>
        <w:pict>
          <v:shape id="_x0000_s1076" type="#_x0000_t202" style="position:absolute;margin-left:68.6pt;margin-top:218.95pt;width:275.75pt;height:.05pt;z-index:251727872" stroked="f">
            <v:textbox style="mso-next-textbox:#_x0000_s1076;mso-fit-shape-to-text:t" inset="0,0,0,0">
              <w:txbxContent>
                <w:p w:rsidR="00BE29BB" w:rsidRPr="00907DC1" w:rsidRDefault="00BE29BB" w:rsidP="00907DC1">
                  <w:pPr>
                    <w:pStyle w:val="Caption"/>
                    <w:jc w:val="center"/>
                    <w:rPr>
                      <w:rFonts w:ascii="Times New Roman" w:hAnsi="Times New Roman" w:cs="Times New Roman"/>
                      <w:noProof/>
                      <w:color w:val="auto"/>
                      <w:sz w:val="24"/>
                      <w:szCs w:val="24"/>
                    </w:rPr>
                  </w:pPr>
                  <w:r w:rsidRPr="00907DC1">
                    <w:rPr>
                      <w:color w:val="auto"/>
                    </w:rPr>
                    <w:t>Figure 9.2.1 Error Funnel</w:t>
                  </w:r>
                </w:p>
              </w:txbxContent>
            </v:textbox>
          </v:shape>
        </w:pict>
      </w:r>
      <w:r w:rsidR="002D5D8C" w:rsidRPr="00B54CC0">
        <w:rPr>
          <w:rFonts w:ascii="Times New Roman" w:hAnsi="Times New Roman" w:cs="Times New Roman"/>
          <w:noProof/>
          <w:sz w:val="24"/>
          <w:szCs w:val="24"/>
          <w:lang w:eastAsia="en-NZ"/>
        </w:rPr>
        <w:drawing>
          <wp:anchor distT="0" distB="0" distL="114300" distR="114300" simplePos="0" relativeHeight="251692032" behindDoc="0" locked="0" layoutInCell="1" allowOverlap="1">
            <wp:simplePos x="0" y="0"/>
            <wp:positionH relativeFrom="column">
              <wp:posOffset>871805</wp:posOffset>
            </wp:positionH>
            <wp:positionV relativeFrom="paragraph">
              <wp:posOffset>1698</wp:posOffset>
            </wp:positionV>
            <wp:extent cx="3502446" cy="2722652"/>
            <wp:effectExtent l="19050" t="0" r="2754" b="0"/>
            <wp:wrapNone/>
            <wp:docPr id="9" name="Picture 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6" cstate="print"/>
                    <a:srcRect/>
                    <a:stretch>
                      <a:fillRect/>
                    </a:stretch>
                  </pic:blipFill>
                  <pic:spPr bwMode="auto">
                    <a:xfrm>
                      <a:off x="0" y="0"/>
                      <a:ext cx="3502446" cy="2722652"/>
                    </a:xfrm>
                    <a:prstGeom prst="rect">
                      <a:avLst/>
                    </a:prstGeom>
                    <a:noFill/>
                    <a:ln w="9525">
                      <a:noFill/>
                      <a:miter lim="800000"/>
                      <a:headEnd/>
                      <a:tailEnd/>
                    </a:ln>
                  </pic:spPr>
                </pic:pic>
              </a:graphicData>
            </a:graphic>
          </wp:anchor>
        </w:drawing>
      </w:r>
    </w:p>
    <w:p w:rsidR="00E22254" w:rsidRPr="00B54CC0" w:rsidRDefault="00E22254" w:rsidP="00CE5A8F">
      <w:pPr>
        <w:spacing w:line="360" w:lineRule="auto"/>
        <w:rPr>
          <w:rFonts w:ascii="Times New Roman" w:hAnsi="Times New Roman" w:cs="Times New Roman"/>
          <w:sz w:val="24"/>
          <w:szCs w:val="24"/>
        </w:rPr>
      </w:pPr>
    </w:p>
    <w:p w:rsidR="00E22254" w:rsidRPr="00B54CC0" w:rsidRDefault="00E22254" w:rsidP="00CE5A8F">
      <w:pPr>
        <w:spacing w:line="360" w:lineRule="auto"/>
        <w:rPr>
          <w:rFonts w:ascii="Times New Roman" w:hAnsi="Times New Roman" w:cs="Times New Roman"/>
          <w:sz w:val="24"/>
          <w:szCs w:val="24"/>
        </w:rPr>
      </w:pPr>
    </w:p>
    <w:p w:rsidR="00E22254" w:rsidRPr="00B54CC0" w:rsidRDefault="00E22254" w:rsidP="00CE5A8F">
      <w:pPr>
        <w:spacing w:line="360" w:lineRule="auto"/>
        <w:rPr>
          <w:rFonts w:ascii="Times New Roman" w:hAnsi="Times New Roman" w:cs="Times New Roman"/>
          <w:sz w:val="24"/>
          <w:szCs w:val="24"/>
        </w:rPr>
      </w:pPr>
    </w:p>
    <w:p w:rsidR="00E22254" w:rsidRPr="00B54CC0" w:rsidRDefault="00E22254" w:rsidP="00CE5A8F">
      <w:pPr>
        <w:spacing w:line="360" w:lineRule="auto"/>
        <w:rPr>
          <w:rFonts w:ascii="Times New Roman" w:hAnsi="Times New Roman" w:cs="Times New Roman"/>
          <w:sz w:val="24"/>
          <w:szCs w:val="24"/>
        </w:rPr>
      </w:pPr>
    </w:p>
    <w:p w:rsidR="00E22254" w:rsidRPr="00B54CC0" w:rsidRDefault="00E22254" w:rsidP="00CE5A8F">
      <w:pPr>
        <w:spacing w:line="360" w:lineRule="auto"/>
        <w:rPr>
          <w:rFonts w:ascii="Times New Roman" w:hAnsi="Times New Roman" w:cs="Times New Roman"/>
          <w:sz w:val="24"/>
          <w:szCs w:val="24"/>
        </w:rPr>
      </w:pPr>
    </w:p>
    <w:p w:rsidR="00E22254" w:rsidRPr="00B54CC0" w:rsidRDefault="00E22254" w:rsidP="00CE5A8F">
      <w:pPr>
        <w:spacing w:line="360" w:lineRule="auto"/>
        <w:rPr>
          <w:rFonts w:ascii="Times New Roman" w:hAnsi="Times New Roman" w:cs="Times New Roman"/>
          <w:sz w:val="24"/>
          <w:szCs w:val="24"/>
        </w:rPr>
      </w:pPr>
    </w:p>
    <w:p w:rsidR="00E22254" w:rsidRPr="00B54CC0" w:rsidRDefault="00E22254" w:rsidP="00CE5A8F">
      <w:pPr>
        <w:spacing w:line="360" w:lineRule="auto"/>
        <w:rPr>
          <w:rFonts w:ascii="Times New Roman" w:hAnsi="Times New Roman" w:cs="Times New Roman"/>
          <w:sz w:val="24"/>
          <w:szCs w:val="24"/>
        </w:rPr>
      </w:pPr>
    </w:p>
    <w:p w:rsidR="00E52F10" w:rsidRPr="00B54CC0" w:rsidRDefault="00E52F10" w:rsidP="00CE5A8F">
      <w:pPr>
        <w:spacing w:line="360" w:lineRule="auto"/>
        <w:rPr>
          <w:rFonts w:ascii="Times New Roman" w:hAnsi="Times New Roman" w:cs="Times New Roman"/>
          <w:sz w:val="24"/>
          <w:szCs w:val="24"/>
        </w:rPr>
      </w:pPr>
      <w:r w:rsidRPr="00B54CC0">
        <w:rPr>
          <w:rFonts w:ascii="Times New Roman" w:hAnsi="Times New Roman" w:cs="Times New Roman"/>
          <w:sz w:val="24"/>
          <w:szCs w:val="24"/>
        </w:rPr>
        <w:t xml:space="preserve">There are various ways to predict off the data. </w:t>
      </w:r>
      <w:r w:rsidR="00907DC1">
        <w:rPr>
          <w:rFonts w:ascii="Times New Roman" w:hAnsi="Times New Roman" w:cs="Times New Roman"/>
          <w:sz w:val="24"/>
          <w:szCs w:val="24"/>
        </w:rPr>
        <w:t>The chosen method is</w:t>
      </w:r>
      <w:r w:rsidRPr="00B54CC0">
        <w:rPr>
          <w:rFonts w:ascii="Times New Roman" w:hAnsi="Times New Roman" w:cs="Times New Roman"/>
          <w:sz w:val="24"/>
          <w:szCs w:val="24"/>
        </w:rPr>
        <w:t xml:space="preserve"> to use re</w:t>
      </w:r>
      <w:r w:rsidR="00D9240E" w:rsidRPr="00B54CC0">
        <w:rPr>
          <w:rFonts w:ascii="Times New Roman" w:hAnsi="Times New Roman" w:cs="Times New Roman"/>
          <w:sz w:val="24"/>
          <w:szCs w:val="24"/>
        </w:rPr>
        <w:t>-</w:t>
      </w:r>
      <w:r w:rsidRPr="00B54CC0">
        <w:rPr>
          <w:rFonts w:ascii="Times New Roman" w:hAnsi="Times New Roman" w:cs="Times New Roman"/>
          <w:sz w:val="24"/>
          <w:szCs w:val="24"/>
        </w:rPr>
        <w:t>sampling and extrapolation. The idea was to work off the data that was already collected off all the high performing athletes.</w:t>
      </w:r>
    </w:p>
    <w:p w:rsidR="00502BD7" w:rsidRPr="00B54CC0" w:rsidRDefault="00E52F10" w:rsidP="00CE5A8F">
      <w:pPr>
        <w:spacing w:line="360" w:lineRule="auto"/>
        <w:rPr>
          <w:rFonts w:ascii="Times New Roman" w:hAnsi="Times New Roman" w:cs="Times New Roman"/>
          <w:sz w:val="24"/>
          <w:szCs w:val="24"/>
        </w:rPr>
      </w:pPr>
      <w:r w:rsidRPr="00B54CC0">
        <w:rPr>
          <w:rFonts w:ascii="Times New Roman" w:hAnsi="Times New Roman" w:cs="Times New Roman"/>
          <w:sz w:val="24"/>
          <w:szCs w:val="24"/>
        </w:rPr>
        <w:t xml:space="preserve">How this would work is the end of the data that the user had put in would be the starting point of the future development. The program would then look at all the athletes from that age onwards and get an average quadratic line. That line would then be added to the end of the </w:t>
      </w:r>
      <w:r w:rsidR="00907DC1" w:rsidRPr="00B54CC0">
        <w:rPr>
          <w:rFonts w:ascii="Times New Roman" w:hAnsi="Times New Roman" w:cs="Times New Roman"/>
          <w:sz w:val="24"/>
          <w:szCs w:val="24"/>
        </w:rPr>
        <w:t>user’s</w:t>
      </w:r>
      <w:r w:rsidRPr="00B54CC0">
        <w:rPr>
          <w:rFonts w:ascii="Times New Roman" w:hAnsi="Times New Roman" w:cs="Times New Roman"/>
          <w:sz w:val="24"/>
          <w:szCs w:val="24"/>
        </w:rPr>
        <w:t xml:space="preserve"> athlete to give a prediction of what they may potentially do from that age onwards. This method to predict the </w:t>
      </w:r>
      <w:r w:rsidR="00907DC1" w:rsidRPr="00B54CC0">
        <w:rPr>
          <w:rFonts w:ascii="Times New Roman" w:hAnsi="Times New Roman" w:cs="Times New Roman"/>
          <w:sz w:val="24"/>
          <w:szCs w:val="24"/>
        </w:rPr>
        <w:t>athlete’s</w:t>
      </w:r>
      <w:r w:rsidRPr="00B54CC0">
        <w:rPr>
          <w:rFonts w:ascii="Times New Roman" w:hAnsi="Times New Roman" w:cs="Times New Roman"/>
          <w:sz w:val="24"/>
          <w:szCs w:val="24"/>
        </w:rPr>
        <w:t xml:space="preserve"> potential future had its </w:t>
      </w:r>
      <w:r w:rsidR="00907DC1">
        <w:rPr>
          <w:rFonts w:ascii="Times New Roman" w:hAnsi="Times New Roman" w:cs="Times New Roman"/>
          <w:sz w:val="24"/>
          <w:szCs w:val="24"/>
        </w:rPr>
        <w:t>positives</w:t>
      </w:r>
      <w:r w:rsidRPr="00B54CC0">
        <w:rPr>
          <w:rFonts w:ascii="Times New Roman" w:hAnsi="Times New Roman" w:cs="Times New Roman"/>
          <w:sz w:val="24"/>
          <w:szCs w:val="24"/>
        </w:rPr>
        <w:t>, however, as the program started heading towards having High Performing down to a College level of athletes using it, the prediction would</w:t>
      </w:r>
      <w:r w:rsidR="00122A68">
        <w:rPr>
          <w:rFonts w:ascii="Times New Roman" w:hAnsi="Times New Roman" w:cs="Times New Roman"/>
          <w:sz w:val="24"/>
          <w:szCs w:val="24"/>
        </w:rPr>
        <w:t xml:space="preserve"> </w:t>
      </w:r>
      <w:r w:rsidRPr="00B54CC0">
        <w:rPr>
          <w:rFonts w:ascii="Times New Roman" w:hAnsi="Times New Roman" w:cs="Times New Roman"/>
          <w:sz w:val="24"/>
          <w:szCs w:val="24"/>
        </w:rPr>
        <w:t>n</w:t>
      </w:r>
      <w:r w:rsidR="00122A68">
        <w:rPr>
          <w:rFonts w:ascii="Times New Roman" w:hAnsi="Times New Roman" w:cs="Times New Roman"/>
          <w:sz w:val="24"/>
          <w:szCs w:val="24"/>
        </w:rPr>
        <w:t>o</w:t>
      </w:r>
      <w:r w:rsidRPr="00B54CC0">
        <w:rPr>
          <w:rFonts w:ascii="Times New Roman" w:hAnsi="Times New Roman" w:cs="Times New Roman"/>
          <w:sz w:val="24"/>
          <w:szCs w:val="24"/>
        </w:rPr>
        <w:t xml:space="preserve">t work for all users. The younger </w:t>
      </w:r>
      <w:r w:rsidR="00021A20" w:rsidRPr="00B54CC0">
        <w:rPr>
          <w:rFonts w:ascii="Times New Roman" w:hAnsi="Times New Roman" w:cs="Times New Roman"/>
          <w:sz w:val="24"/>
          <w:szCs w:val="24"/>
        </w:rPr>
        <w:t>athlete’s</w:t>
      </w:r>
      <w:r w:rsidR="00502BD7" w:rsidRPr="00B54CC0">
        <w:rPr>
          <w:rFonts w:ascii="Times New Roman" w:hAnsi="Times New Roman" w:cs="Times New Roman"/>
          <w:sz w:val="24"/>
          <w:szCs w:val="24"/>
        </w:rPr>
        <w:t xml:space="preserve"> predictions would </w:t>
      </w:r>
      <w:r w:rsidR="00502BD7" w:rsidRPr="00B54CC0">
        <w:rPr>
          <w:rFonts w:ascii="Times New Roman" w:hAnsi="Times New Roman" w:cs="Times New Roman"/>
          <w:sz w:val="24"/>
          <w:szCs w:val="24"/>
        </w:rPr>
        <w:lastRenderedPageBreak/>
        <w:t>be highly inaccurate due to how young athletes develop. So the process would only be useful for the high performing level athletes. The other way of predicting athletes performances would be more individualised to the athlete, focussing on their performances rather than what other athletes have done.</w:t>
      </w:r>
    </w:p>
    <w:p w:rsidR="00F60C41" w:rsidRPr="00B54CC0" w:rsidRDefault="00F60C41" w:rsidP="00F60C41">
      <w:pPr>
        <w:pStyle w:val="Heading3"/>
        <w:spacing w:line="360" w:lineRule="auto"/>
        <w:rPr>
          <w:rFonts w:ascii="Times New Roman" w:hAnsi="Times New Roman" w:cs="Times New Roman"/>
          <w:b w:val="0"/>
          <w:color w:val="auto"/>
          <w:sz w:val="24"/>
          <w:szCs w:val="24"/>
        </w:rPr>
      </w:pPr>
      <w:bookmarkStart w:id="33" w:name="_Toc338753411"/>
      <w:r w:rsidRPr="00B54CC0">
        <w:rPr>
          <w:color w:val="auto"/>
        </w:rPr>
        <w:t>9.21 Re-sampling</w:t>
      </w:r>
      <w:r w:rsidRPr="00B54CC0">
        <w:rPr>
          <w:color w:val="auto"/>
        </w:rPr>
        <w:br/>
      </w:r>
      <w:r w:rsidR="00502BD7" w:rsidRPr="00B54CC0">
        <w:rPr>
          <w:rFonts w:ascii="Times New Roman" w:hAnsi="Times New Roman" w:cs="Times New Roman"/>
          <w:b w:val="0"/>
          <w:color w:val="auto"/>
          <w:sz w:val="24"/>
          <w:szCs w:val="24"/>
        </w:rPr>
        <w:t>Re</w:t>
      </w:r>
      <w:r w:rsidRPr="00B54CC0">
        <w:rPr>
          <w:rFonts w:ascii="Times New Roman" w:hAnsi="Times New Roman" w:cs="Times New Roman"/>
          <w:b w:val="0"/>
          <w:color w:val="auto"/>
          <w:sz w:val="24"/>
          <w:szCs w:val="24"/>
        </w:rPr>
        <w:t>-</w:t>
      </w:r>
      <w:r w:rsidR="00502BD7" w:rsidRPr="00B54CC0">
        <w:rPr>
          <w:rFonts w:ascii="Times New Roman" w:hAnsi="Times New Roman" w:cs="Times New Roman"/>
          <w:b w:val="0"/>
          <w:color w:val="auto"/>
          <w:sz w:val="24"/>
          <w:szCs w:val="24"/>
        </w:rPr>
        <w:t xml:space="preserve">sampling is achieving one of </w:t>
      </w:r>
      <w:r w:rsidR="00163BFE" w:rsidRPr="00B54CC0">
        <w:rPr>
          <w:rFonts w:ascii="Times New Roman" w:hAnsi="Times New Roman" w:cs="Times New Roman"/>
          <w:b w:val="0"/>
          <w:color w:val="auto"/>
          <w:sz w:val="24"/>
          <w:szCs w:val="24"/>
        </w:rPr>
        <w:t xml:space="preserve">three methods. For this issue the method of </w:t>
      </w:r>
      <w:r w:rsidR="00907DC1">
        <w:rPr>
          <w:rFonts w:ascii="Times New Roman" w:hAnsi="Times New Roman" w:cs="Times New Roman"/>
          <w:b w:val="0"/>
          <w:color w:val="auto"/>
          <w:sz w:val="24"/>
          <w:szCs w:val="24"/>
        </w:rPr>
        <w:t>e</w:t>
      </w:r>
      <w:r w:rsidR="00502BD7" w:rsidRPr="00B54CC0">
        <w:rPr>
          <w:rFonts w:ascii="Times New Roman" w:hAnsi="Times New Roman" w:cs="Times New Roman"/>
          <w:b w:val="0"/>
          <w:color w:val="auto"/>
          <w:sz w:val="24"/>
          <w:szCs w:val="24"/>
        </w:rPr>
        <w:t>stimating the precision of sample </w:t>
      </w:r>
      <w:hyperlink r:id="rId27" w:tooltip="Statistic" w:history="1">
        <w:r w:rsidR="00502BD7" w:rsidRPr="00B54CC0">
          <w:rPr>
            <w:rFonts w:ascii="Times New Roman" w:hAnsi="Times New Roman" w:cs="Times New Roman"/>
            <w:b w:val="0"/>
            <w:color w:val="auto"/>
            <w:sz w:val="24"/>
            <w:szCs w:val="24"/>
          </w:rPr>
          <w:t>statistics</w:t>
        </w:r>
      </w:hyperlink>
      <w:r w:rsidR="00502BD7" w:rsidRPr="00B54CC0">
        <w:rPr>
          <w:rFonts w:ascii="Times New Roman" w:hAnsi="Times New Roman" w:cs="Times New Roman"/>
          <w:b w:val="0"/>
          <w:color w:val="auto"/>
          <w:sz w:val="24"/>
          <w:szCs w:val="24"/>
        </w:rPr>
        <w:t> by using subsets of available data or drawing </w:t>
      </w:r>
      <w:hyperlink r:id="rId28" w:tooltip="Random" w:history="1">
        <w:r w:rsidR="00502BD7" w:rsidRPr="00B54CC0">
          <w:rPr>
            <w:rFonts w:ascii="Times New Roman" w:hAnsi="Times New Roman" w:cs="Times New Roman"/>
            <w:b w:val="0"/>
            <w:color w:val="auto"/>
            <w:sz w:val="24"/>
            <w:szCs w:val="24"/>
          </w:rPr>
          <w:t>randomly</w:t>
        </w:r>
      </w:hyperlink>
      <w:r w:rsidR="00502BD7" w:rsidRPr="00B54CC0">
        <w:rPr>
          <w:rFonts w:ascii="Times New Roman" w:hAnsi="Times New Roman" w:cs="Times New Roman"/>
          <w:b w:val="0"/>
          <w:color w:val="auto"/>
          <w:sz w:val="24"/>
          <w:szCs w:val="24"/>
        </w:rPr>
        <w:t> with replacement from a set of data points (</w:t>
      </w:r>
      <w:hyperlink r:id="rId29" w:tooltip="Bootstrapping (statistics)" w:history="1">
        <w:r w:rsidR="00502BD7" w:rsidRPr="00B54CC0">
          <w:rPr>
            <w:rFonts w:ascii="Times New Roman" w:hAnsi="Times New Roman" w:cs="Times New Roman"/>
            <w:b w:val="0"/>
            <w:color w:val="auto"/>
            <w:sz w:val="24"/>
            <w:szCs w:val="24"/>
          </w:rPr>
          <w:t>bootstrapping</w:t>
        </w:r>
      </w:hyperlink>
      <w:r w:rsidR="00502BD7" w:rsidRPr="00B54CC0">
        <w:rPr>
          <w:rFonts w:ascii="Times New Roman" w:hAnsi="Times New Roman" w:cs="Times New Roman"/>
          <w:b w:val="0"/>
          <w:color w:val="auto"/>
          <w:sz w:val="24"/>
          <w:szCs w:val="24"/>
        </w:rPr>
        <w:t>)</w:t>
      </w:r>
      <w:r w:rsidR="00163BFE" w:rsidRPr="00B54CC0">
        <w:rPr>
          <w:rFonts w:ascii="Times New Roman" w:hAnsi="Times New Roman" w:cs="Times New Roman"/>
          <w:b w:val="0"/>
          <w:color w:val="auto"/>
          <w:sz w:val="24"/>
          <w:szCs w:val="24"/>
        </w:rPr>
        <w:t xml:space="preserve">. This will give a funnel which will contain a 95% confidence interval of all the potential trend lines of the </w:t>
      </w:r>
      <w:r w:rsidR="00907DC1" w:rsidRPr="00B54CC0">
        <w:rPr>
          <w:rFonts w:ascii="Times New Roman" w:hAnsi="Times New Roman" w:cs="Times New Roman"/>
          <w:b w:val="0"/>
          <w:color w:val="auto"/>
          <w:sz w:val="24"/>
          <w:szCs w:val="24"/>
        </w:rPr>
        <w:t>user’s</w:t>
      </w:r>
      <w:r w:rsidR="00163BFE" w:rsidRPr="00B54CC0">
        <w:rPr>
          <w:rFonts w:ascii="Times New Roman" w:hAnsi="Times New Roman" w:cs="Times New Roman"/>
          <w:b w:val="0"/>
          <w:color w:val="auto"/>
          <w:sz w:val="24"/>
          <w:szCs w:val="24"/>
        </w:rPr>
        <w:t xml:space="preserve"> data to show where they could potentially go with their performances so far.</w:t>
      </w:r>
      <w:bookmarkEnd w:id="33"/>
    </w:p>
    <w:p w:rsidR="00F60C41" w:rsidRPr="00B54CC0" w:rsidRDefault="00F60C41" w:rsidP="00F60C41">
      <w:pPr>
        <w:pStyle w:val="Heading3"/>
        <w:spacing w:line="360" w:lineRule="auto"/>
        <w:rPr>
          <w:rFonts w:ascii="Times New Roman" w:hAnsi="Times New Roman" w:cs="Times New Roman"/>
          <w:b w:val="0"/>
          <w:color w:val="auto"/>
          <w:sz w:val="24"/>
          <w:szCs w:val="24"/>
        </w:rPr>
      </w:pPr>
      <w:bookmarkStart w:id="34" w:name="_Toc338753412"/>
      <w:r w:rsidRPr="008D7B99">
        <w:rPr>
          <w:rStyle w:val="Heading3Char"/>
          <w:b/>
          <w:color w:val="auto"/>
        </w:rPr>
        <w:t>9.22 Extrapolation</w:t>
      </w:r>
      <w:r w:rsidRPr="00B54CC0">
        <w:rPr>
          <w:rStyle w:val="Heading3Char"/>
          <w:color w:val="auto"/>
        </w:rPr>
        <w:br/>
      </w:r>
      <w:r w:rsidR="00163BFE" w:rsidRPr="00B54CC0">
        <w:rPr>
          <w:rFonts w:ascii="Times New Roman" w:hAnsi="Times New Roman" w:cs="Times New Roman"/>
          <w:b w:val="0"/>
          <w:color w:val="auto"/>
          <w:sz w:val="24"/>
          <w:szCs w:val="24"/>
        </w:rPr>
        <w:t xml:space="preserve">Extrapolation is the other technique </w:t>
      </w:r>
      <w:r w:rsidR="00907DC1">
        <w:rPr>
          <w:rFonts w:ascii="Times New Roman" w:hAnsi="Times New Roman" w:cs="Times New Roman"/>
          <w:b w:val="0"/>
          <w:color w:val="auto"/>
          <w:sz w:val="24"/>
          <w:szCs w:val="24"/>
        </w:rPr>
        <w:t xml:space="preserve">used </w:t>
      </w:r>
      <w:r w:rsidR="00163BFE" w:rsidRPr="00B54CC0">
        <w:rPr>
          <w:rFonts w:ascii="Times New Roman" w:hAnsi="Times New Roman" w:cs="Times New Roman"/>
          <w:b w:val="0"/>
          <w:color w:val="auto"/>
          <w:sz w:val="24"/>
          <w:szCs w:val="24"/>
        </w:rPr>
        <w:t>to get a sense of future potential for the user. This technique does come with risks. The further from the actual data the extrapolation is the less reliab</w:t>
      </w:r>
      <w:r w:rsidR="00EF34CE" w:rsidRPr="00B54CC0">
        <w:rPr>
          <w:rFonts w:ascii="Times New Roman" w:hAnsi="Times New Roman" w:cs="Times New Roman"/>
          <w:b w:val="0"/>
          <w:color w:val="auto"/>
          <w:sz w:val="24"/>
          <w:szCs w:val="24"/>
        </w:rPr>
        <w:t xml:space="preserve">le it becomes. This </w:t>
      </w:r>
      <w:r w:rsidR="00122A68">
        <w:rPr>
          <w:rFonts w:ascii="Times New Roman" w:hAnsi="Times New Roman" w:cs="Times New Roman"/>
          <w:b w:val="0"/>
          <w:color w:val="auto"/>
          <w:sz w:val="24"/>
          <w:szCs w:val="24"/>
        </w:rPr>
        <w:t>is not</w:t>
      </w:r>
      <w:r w:rsidR="00EF34CE" w:rsidRPr="00B54CC0">
        <w:rPr>
          <w:rFonts w:ascii="Times New Roman" w:hAnsi="Times New Roman" w:cs="Times New Roman"/>
          <w:b w:val="0"/>
          <w:color w:val="auto"/>
          <w:sz w:val="24"/>
          <w:szCs w:val="24"/>
        </w:rPr>
        <w:t xml:space="preserve"> a huge issue though. Selectors, sponsors, athletes and coaches may be interested in only up to 4 years later but more likely interested in a year or under. This will mean that the prediction will be fairly accurate for the area that users are interested in. Also, as most are interested in 4years or less, the prediction will only go to 4 years to lessen </w:t>
      </w:r>
      <w:r w:rsidR="00A87704" w:rsidRPr="00B54CC0">
        <w:rPr>
          <w:rFonts w:ascii="Times New Roman" w:hAnsi="Times New Roman" w:cs="Times New Roman"/>
          <w:b w:val="0"/>
          <w:color w:val="auto"/>
          <w:sz w:val="24"/>
          <w:szCs w:val="24"/>
        </w:rPr>
        <w:t>the potential error.</w:t>
      </w:r>
      <w:bookmarkEnd w:id="34"/>
      <w:r w:rsidR="00907DC1">
        <w:rPr>
          <w:rFonts w:ascii="Times New Roman" w:hAnsi="Times New Roman" w:cs="Times New Roman"/>
          <w:b w:val="0"/>
          <w:color w:val="auto"/>
          <w:sz w:val="24"/>
          <w:szCs w:val="24"/>
        </w:rPr>
        <w:t xml:space="preserve"> The reason for 4 years is this is the normal planning timeframe that coaches use to determine the athletes training. They also use milestones of 4 years as Olympics are held every 4 years. World championships are every year except for the year that the Olympics </w:t>
      </w:r>
      <w:r w:rsidR="005C2E01">
        <w:rPr>
          <w:rFonts w:ascii="Times New Roman" w:hAnsi="Times New Roman" w:cs="Times New Roman"/>
          <w:b w:val="0"/>
          <w:color w:val="auto"/>
          <w:sz w:val="24"/>
          <w:szCs w:val="24"/>
        </w:rPr>
        <w:t>are</w:t>
      </w:r>
      <w:r w:rsidR="00907DC1">
        <w:rPr>
          <w:rFonts w:ascii="Times New Roman" w:hAnsi="Times New Roman" w:cs="Times New Roman"/>
          <w:b w:val="0"/>
          <w:color w:val="auto"/>
          <w:sz w:val="24"/>
          <w:szCs w:val="24"/>
        </w:rPr>
        <w:t xml:space="preserve"> held.</w:t>
      </w:r>
    </w:p>
    <w:p w:rsidR="00407736" w:rsidRPr="00B54CC0" w:rsidRDefault="00F60C41" w:rsidP="00F60C41">
      <w:pPr>
        <w:pStyle w:val="Heading3"/>
        <w:spacing w:line="360" w:lineRule="auto"/>
        <w:rPr>
          <w:b w:val="0"/>
          <w:color w:val="auto"/>
        </w:rPr>
      </w:pPr>
      <w:bookmarkStart w:id="35" w:name="_Toc338753413"/>
      <w:r w:rsidRPr="008D7B99">
        <w:rPr>
          <w:rStyle w:val="Heading3Char"/>
          <w:b/>
          <w:color w:val="auto"/>
        </w:rPr>
        <w:t>9.</w:t>
      </w:r>
      <w:r w:rsidR="00644581">
        <w:rPr>
          <w:rStyle w:val="Heading3Char"/>
          <w:b/>
          <w:color w:val="auto"/>
        </w:rPr>
        <w:t>2</w:t>
      </w:r>
      <w:r w:rsidRPr="008D7B99">
        <w:rPr>
          <w:rStyle w:val="Heading3Char"/>
          <w:b/>
          <w:color w:val="auto"/>
        </w:rPr>
        <w:t>3 Bootstrapping</w:t>
      </w:r>
      <w:r w:rsidRPr="00B54CC0">
        <w:rPr>
          <w:rFonts w:ascii="Times New Roman" w:hAnsi="Times New Roman" w:cs="Times New Roman"/>
          <w:color w:val="auto"/>
          <w:sz w:val="24"/>
          <w:szCs w:val="24"/>
        </w:rPr>
        <w:br/>
      </w:r>
      <w:r w:rsidR="00A87704" w:rsidRPr="00B54CC0">
        <w:rPr>
          <w:rFonts w:ascii="Times New Roman" w:hAnsi="Times New Roman" w:cs="Times New Roman"/>
          <w:b w:val="0"/>
          <w:color w:val="auto"/>
          <w:sz w:val="24"/>
          <w:szCs w:val="24"/>
        </w:rPr>
        <w:t xml:space="preserve">Bootstrapping works by sampling </w:t>
      </w:r>
      <w:r w:rsidR="00CB3076" w:rsidRPr="00B54CC0">
        <w:rPr>
          <w:rFonts w:ascii="Times New Roman" w:hAnsi="Times New Roman" w:cs="Times New Roman"/>
          <w:b w:val="0"/>
          <w:color w:val="auto"/>
          <w:sz w:val="24"/>
          <w:szCs w:val="24"/>
        </w:rPr>
        <w:t>data from all the data on a group.</w:t>
      </w:r>
      <w:r w:rsidR="00053341" w:rsidRPr="00B54CC0">
        <w:rPr>
          <w:rFonts w:ascii="Times New Roman" w:hAnsi="Times New Roman" w:cs="Times New Roman"/>
          <w:b w:val="0"/>
          <w:color w:val="auto"/>
          <w:sz w:val="24"/>
          <w:szCs w:val="24"/>
        </w:rPr>
        <w:t xml:space="preserve"> Get the sample data and create a new </w:t>
      </w:r>
      <w:r w:rsidR="00715EC3" w:rsidRPr="00B54CC0">
        <w:rPr>
          <w:rFonts w:ascii="Times New Roman" w:hAnsi="Times New Roman" w:cs="Times New Roman"/>
          <w:b w:val="0"/>
          <w:color w:val="auto"/>
          <w:sz w:val="24"/>
          <w:szCs w:val="24"/>
        </w:rPr>
        <w:t>trend line</w:t>
      </w:r>
      <w:r w:rsidR="00053341" w:rsidRPr="00B54CC0">
        <w:rPr>
          <w:rFonts w:ascii="Times New Roman" w:hAnsi="Times New Roman" w:cs="Times New Roman"/>
          <w:b w:val="0"/>
          <w:color w:val="auto"/>
          <w:sz w:val="24"/>
          <w:szCs w:val="24"/>
        </w:rPr>
        <w:t xml:space="preserve"> off it. Do </w:t>
      </w:r>
      <w:r w:rsidR="00804571" w:rsidRPr="00B54CC0">
        <w:rPr>
          <w:rFonts w:ascii="Times New Roman" w:hAnsi="Times New Roman" w:cs="Times New Roman"/>
          <w:b w:val="0"/>
          <w:color w:val="auto"/>
          <w:sz w:val="24"/>
          <w:szCs w:val="24"/>
        </w:rPr>
        <w:t xml:space="preserve">this </w:t>
      </w:r>
      <w:r w:rsidR="00715EC3" w:rsidRPr="00B54CC0">
        <w:rPr>
          <w:rFonts w:ascii="Times New Roman" w:hAnsi="Times New Roman" w:cs="Times New Roman"/>
          <w:b w:val="0"/>
          <w:color w:val="auto"/>
          <w:sz w:val="24"/>
          <w:szCs w:val="24"/>
        </w:rPr>
        <w:t>around</w:t>
      </w:r>
      <w:r w:rsidR="00804571" w:rsidRPr="00B54CC0">
        <w:rPr>
          <w:rFonts w:ascii="Times New Roman" w:hAnsi="Times New Roman" w:cs="Times New Roman"/>
          <w:b w:val="0"/>
          <w:color w:val="auto"/>
          <w:sz w:val="24"/>
          <w:szCs w:val="24"/>
        </w:rPr>
        <w:t xml:space="preserve"> </w:t>
      </w:r>
      <w:r w:rsidR="00053341" w:rsidRPr="00B54CC0">
        <w:rPr>
          <w:rFonts w:ascii="Times New Roman" w:hAnsi="Times New Roman" w:cs="Times New Roman"/>
          <w:b w:val="0"/>
          <w:color w:val="auto"/>
          <w:sz w:val="24"/>
          <w:szCs w:val="24"/>
        </w:rPr>
        <w:t>10,000 times</w:t>
      </w:r>
      <w:r w:rsidR="00804571" w:rsidRPr="00B54CC0">
        <w:rPr>
          <w:rFonts w:ascii="Times New Roman" w:hAnsi="Times New Roman" w:cs="Times New Roman"/>
          <w:b w:val="0"/>
          <w:color w:val="auto"/>
          <w:sz w:val="24"/>
          <w:szCs w:val="24"/>
        </w:rPr>
        <w:t>.</w:t>
      </w:r>
      <w:r w:rsidR="00804571" w:rsidRPr="00B54CC0">
        <w:rPr>
          <w:rFonts w:ascii="Times New Roman" w:hAnsi="Times New Roman" w:cs="Times New Roman"/>
          <w:b w:val="0"/>
          <w:noProof/>
          <w:color w:val="auto"/>
          <w:sz w:val="24"/>
          <w:szCs w:val="24"/>
          <w:lang w:eastAsia="en-NZ"/>
        </w:rPr>
        <w:t xml:space="preserve"> </w:t>
      </w:r>
      <w:r w:rsidR="00907DC1">
        <w:rPr>
          <w:rFonts w:ascii="Times New Roman" w:hAnsi="Times New Roman" w:cs="Times New Roman"/>
          <w:b w:val="0"/>
          <w:noProof/>
          <w:color w:val="auto"/>
          <w:sz w:val="24"/>
          <w:szCs w:val="24"/>
          <w:lang w:eastAsia="en-NZ"/>
        </w:rPr>
        <w:t>T</w:t>
      </w:r>
      <w:r w:rsidR="00804571" w:rsidRPr="00B54CC0">
        <w:rPr>
          <w:rFonts w:ascii="Times New Roman" w:hAnsi="Times New Roman" w:cs="Times New Roman"/>
          <w:b w:val="0"/>
          <w:noProof/>
          <w:color w:val="auto"/>
          <w:sz w:val="24"/>
          <w:szCs w:val="24"/>
          <w:lang w:eastAsia="en-NZ"/>
        </w:rPr>
        <w:t xml:space="preserve">he </w:t>
      </w:r>
      <w:r w:rsidR="00D6174D" w:rsidRPr="00B54CC0">
        <w:rPr>
          <w:rFonts w:ascii="Times New Roman" w:hAnsi="Times New Roman" w:cs="Times New Roman"/>
          <w:b w:val="0"/>
          <w:noProof/>
          <w:color w:val="auto"/>
          <w:sz w:val="24"/>
          <w:szCs w:val="24"/>
          <w:lang w:eastAsia="en-NZ"/>
        </w:rPr>
        <w:t>grap</w:t>
      </w:r>
      <w:r w:rsidR="00907DC1">
        <w:rPr>
          <w:rFonts w:ascii="Times New Roman" w:hAnsi="Times New Roman" w:cs="Times New Roman"/>
          <w:b w:val="0"/>
          <w:noProof/>
          <w:color w:val="auto"/>
          <w:sz w:val="24"/>
          <w:szCs w:val="24"/>
          <w:lang w:eastAsia="en-NZ"/>
        </w:rPr>
        <w:t>hs on the following page in Figure 9.</w:t>
      </w:r>
      <w:r w:rsidR="00644581">
        <w:rPr>
          <w:rFonts w:ascii="Times New Roman" w:hAnsi="Times New Roman" w:cs="Times New Roman"/>
          <w:b w:val="0"/>
          <w:noProof/>
          <w:color w:val="auto"/>
          <w:sz w:val="24"/>
          <w:szCs w:val="24"/>
          <w:lang w:eastAsia="en-NZ"/>
        </w:rPr>
        <w:t>23.1</w:t>
      </w:r>
      <w:r w:rsidR="009652C1" w:rsidRPr="00B54CC0">
        <w:rPr>
          <w:rFonts w:ascii="Times New Roman" w:hAnsi="Times New Roman" w:cs="Times New Roman"/>
          <w:b w:val="0"/>
          <w:noProof/>
          <w:color w:val="auto"/>
          <w:sz w:val="24"/>
          <w:szCs w:val="24"/>
          <w:lang w:eastAsia="en-NZ"/>
        </w:rPr>
        <w:t xml:space="preserve"> have</w:t>
      </w:r>
      <w:r w:rsidR="00907DC1">
        <w:rPr>
          <w:rFonts w:ascii="Times New Roman" w:hAnsi="Times New Roman" w:cs="Times New Roman"/>
          <w:b w:val="0"/>
          <w:noProof/>
          <w:color w:val="auto"/>
          <w:sz w:val="24"/>
          <w:szCs w:val="24"/>
          <w:lang w:eastAsia="en-NZ"/>
        </w:rPr>
        <w:t xml:space="preserve"> not</w:t>
      </w:r>
      <w:r w:rsidR="009652C1" w:rsidRPr="00B54CC0">
        <w:rPr>
          <w:rFonts w:ascii="Times New Roman" w:hAnsi="Times New Roman" w:cs="Times New Roman"/>
          <w:b w:val="0"/>
          <w:noProof/>
          <w:color w:val="auto"/>
          <w:sz w:val="24"/>
          <w:szCs w:val="24"/>
          <w:lang w:eastAsia="en-NZ"/>
        </w:rPr>
        <w:t xml:space="preserve"> been taken from </w:t>
      </w:r>
      <w:r w:rsidR="00907DC1">
        <w:rPr>
          <w:rFonts w:ascii="Times New Roman" w:hAnsi="Times New Roman" w:cs="Times New Roman"/>
          <w:b w:val="0"/>
          <w:noProof/>
          <w:color w:val="auto"/>
          <w:sz w:val="24"/>
          <w:szCs w:val="24"/>
          <w:lang w:eastAsia="en-NZ"/>
        </w:rPr>
        <w:t xml:space="preserve">the athletes </w:t>
      </w:r>
      <w:r w:rsidR="009652C1" w:rsidRPr="00B54CC0">
        <w:rPr>
          <w:rFonts w:ascii="Times New Roman" w:hAnsi="Times New Roman" w:cs="Times New Roman"/>
          <w:b w:val="0"/>
          <w:noProof/>
          <w:color w:val="auto"/>
          <w:sz w:val="24"/>
          <w:szCs w:val="24"/>
          <w:lang w:eastAsia="en-NZ"/>
        </w:rPr>
        <w:t>data, nor are they using 2</w:t>
      </w:r>
      <w:r w:rsidR="009652C1" w:rsidRPr="00B54CC0">
        <w:rPr>
          <w:rFonts w:ascii="Times New Roman" w:hAnsi="Times New Roman" w:cs="Times New Roman"/>
          <w:b w:val="0"/>
          <w:noProof/>
          <w:color w:val="auto"/>
          <w:sz w:val="24"/>
          <w:szCs w:val="24"/>
          <w:vertAlign w:val="superscript"/>
          <w:lang w:eastAsia="en-NZ"/>
        </w:rPr>
        <w:t>nd</w:t>
      </w:r>
      <w:r w:rsidR="009652C1" w:rsidRPr="00B54CC0">
        <w:rPr>
          <w:rFonts w:ascii="Times New Roman" w:hAnsi="Times New Roman" w:cs="Times New Roman"/>
          <w:b w:val="0"/>
          <w:noProof/>
          <w:color w:val="auto"/>
          <w:sz w:val="24"/>
          <w:szCs w:val="24"/>
          <w:lang w:eastAsia="en-NZ"/>
        </w:rPr>
        <w:t xml:space="preserve"> order pol</w:t>
      </w:r>
      <w:r w:rsidR="00667DAF" w:rsidRPr="00B54CC0">
        <w:rPr>
          <w:rFonts w:ascii="Times New Roman" w:hAnsi="Times New Roman" w:cs="Times New Roman"/>
          <w:b w:val="0"/>
          <w:noProof/>
          <w:color w:val="auto"/>
          <w:sz w:val="24"/>
          <w:szCs w:val="24"/>
          <w:lang w:eastAsia="en-NZ"/>
        </w:rPr>
        <w:t>ynomials however, they display the process of bootstrapping that will be incorperated into the program.</w:t>
      </w:r>
      <w:r w:rsidR="009652C1" w:rsidRPr="00B54CC0">
        <w:rPr>
          <w:rFonts w:ascii="Times New Roman" w:hAnsi="Times New Roman" w:cs="Times New Roman"/>
          <w:b w:val="0"/>
          <w:noProof/>
          <w:color w:val="auto"/>
          <w:sz w:val="24"/>
          <w:szCs w:val="24"/>
          <w:lang w:eastAsia="en-NZ"/>
        </w:rPr>
        <w:t xml:space="preserve"> </w:t>
      </w:r>
      <w:r w:rsidR="00667DAF" w:rsidRPr="00B54CC0">
        <w:rPr>
          <w:rFonts w:ascii="Times New Roman" w:hAnsi="Times New Roman" w:cs="Times New Roman"/>
          <w:b w:val="0"/>
          <w:noProof/>
          <w:color w:val="auto"/>
          <w:sz w:val="24"/>
          <w:szCs w:val="24"/>
          <w:lang w:eastAsia="en-NZ"/>
        </w:rPr>
        <w:t>T</w:t>
      </w:r>
      <w:r w:rsidR="009652C1" w:rsidRPr="00B54CC0">
        <w:rPr>
          <w:rFonts w:ascii="Times New Roman" w:hAnsi="Times New Roman" w:cs="Times New Roman"/>
          <w:b w:val="0"/>
          <w:noProof/>
          <w:color w:val="auto"/>
          <w:sz w:val="24"/>
          <w:szCs w:val="24"/>
          <w:lang w:eastAsia="en-NZ"/>
        </w:rPr>
        <w:t>he top left</w:t>
      </w:r>
      <w:r w:rsidR="00667DAF" w:rsidRPr="00B54CC0">
        <w:rPr>
          <w:rFonts w:ascii="Times New Roman" w:hAnsi="Times New Roman" w:cs="Times New Roman"/>
          <w:b w:val="0"/>
          <w:noProof/>
          <w:color w:val="auto"/>
          <w:sz w:val="24"/>
          <w:szCs w:val="24"/>
          <w:lang w:eastAsia="en-NZ"/>
        </w:rPr>
        <w:t xml:space="preserve"> graph represents a collection of data with a line drawn using the least squares method and a n</w:t>
      </w:r>
      <w:r w:rsidR="00667DAF" w:rsidRPr="00B54CC0">
        <w:rPr>
          <w:rFonts w:ascii="Times New Roman" w:hAnsi="Times New Roman" w:cs="Times New Roman"/>
          <w:b w:val="0"/>
          <w:noProof/>
          <w:color w:val="auto"/>
          <w:sz w:val="24"/>
          <w:szCs w:val="24"/>
          <w:vertAlign w:val="superscript"/>
          <w:lang w:eastAsia="en-NZ"/>
        </w:rPr>
        <w:t>th</w:t>
      </w:r>
      <w:r w:rsidR="00667DAF" w:rsidRPr="00B54CC0">
        <w:rPr>
          <w:rFonts w:ascii="Times New Roman" w:hAnsi="Times New Roman" w:cs="Times New Roman"/>
          <w:b w:val="0"/>
          <w:noProof/>
          <w:color w:val="auto"/>
          <w:sz w:val="24"/>
          <w:szCs w:val="24"/>
          <w:lang w:eastAsia="en-NZ"/>
        </w:rPr>
        <w:t xml:space="preserve"> order polynomial. The graph on the right has used the bootstrapping method to create 1</w:t>
      </w:r>
      <w:r w:rsidR="00907DC1">
        <w:rPr>
          <w:rFonts w:ascii="Times New Roman" w:hAnsi="Times New Roman" w:cs="Times New Roman"/>
          <w:b w:val="0"/>
          <w:noProof/>
          <w:color w:val="auto"/>
          <w:sz w:val="24"/>
          <w:szCs w:val="24"/>
          <w:lang w:eastAsia="en-NZ"/>
        </w:rPr>
        <w:t>,</w:t>
      </w:r>
      <w:r w:rsidR="00667DAF" w:rsidRPr="00B54CC0">
        <w:rPr>
          <w:rFonts w:ascii="Times New Roman" w:hAnsi="Times New Roman" w:cs="Times New Roman"/>
          <w:b w:val="0"/>
          <w:noProof/>
          <w:color w:val="auto"/>
          <w:sz w:val="24"/>
          <w:szCs w:val="24"/>
          <w:lang w:eastAsia="en-NZ"/>
        </w:rPr>
        <w:t xml:space="preserve">000 </w:t>
      </w:r>
      <w:r w:rsidR="00407736" w:rsidRPr="00B54CC0">
        <w:rPr>
          <w:rFonts w:ascii="Times New Roman" w:hAnsi="Times New Roman" w:cs="Times New Roman"/>
          <w:b w:val="0"/>
          <w:noProof/>
          <w:color w:val="auto"/>
          <w:sz w:val="24"/>
          <w:szCs w:val="24"/>
          <w:lang w:eastAsia="en-NZ"/>
        </w:rPr>
        <w:t>l</w:t>
      </w:r>
      <w:r w:rsidR="00667DAF" w:rsidRPr="00B54CC0">
        <w:rPr>
          <w:rFonts w:ascii="Times New Roman" w:hAnsi="Times New Roman" w:cs="Times New Roman"/>
          <w:b w:val="0"/>
          <w:noProof/>
          <w:color w:val="auto"/>
          <w:sz w:val="24"/>
          <w:szCs w:val="24"/>
          <w:lang w:eastAsia="en-NZ"/>
        </w:rPr>
        <w:t>ines using a sample of the total data</w:t>
      </w:r>
      <w:r w:rsidR="00D2615E" w:rsidRPr="00B54CC0">
        <w:rPr>
          <w:rFonts w:ascii="Times New Roman" w:hAnsi="Times New Roman" w:cs="Times New Roman"/>
          <w:b w:val="0"/>
          <w:noProof/>
          <w:color w:val="auto"/>
          <w:sz w:val="24"/>
          <w:szCs w:val="24"/>
          <w:lang w:eastAsia="en-NZ"/>
        </w:rPr>
        <w:t>. The result is 1</w:t>
      </w:r>
      <w:r w:rsidR="00907DC1">
        <w:rPr>
          <w:rFonts w:ascii="Times New Roman" w:hAnsi="Times New Roman" w:cs="Times New Roman"/>
          <w:b w:val="0"/>
          <w:noProof/>
          <w:color w:val="auto"/>
          <w:sz w:val="24"/>
          <w:szCs w:val="24"/>
          <w:lang w:eastAsia="en-NZ"/>
        </w:rPr>
        <w:t>,</w:t>
      </w:r>
      <w:r w:rsidR="00D2615E" w:rsidRPr="00B54CC0">
        <w:rPr>
          <w:rFonts w:ascii="Times New Roman" w:hAnsi="Times New Roman" w:cs="Times New Roman"/>
          <w:b w:val="0"/>
          <w:noProof/>
          <w:color w:val="auto"/>
          <w:sz w:val="24"/>
          <w:szCs w:val="24"/>
          <w:lang w:eastAsia="en-NZ"/>
        </w:rPr>
        <w:t>000 n</w:t>
      </w:r>
      <w:r w:rsidR="00977D22" w:rsidRPr="00B54CC0">
        <w:rPr>
          <w:rFonts w:ascii="Times New Roman" w:hAnsi="Times New Roman" w:cs="Times New Roman"/>
          <w:b w:val="0"/>
          <w:noProof/>
          <w:color w:val="auto"/>
          <w:sz w:val="24"/>
          <w:szCs w:val="24"/>
          <w:vertAlign w:val="superscript"/>
          <w:lang w:eastAsia="en-NZ"/>
        </w:rPr>
        <w:t>th</w:t>
      </w:r>
      <w:r w:rsidR="00977D22" w:rsidRPr="00B54CC0">
        <w:rPr>
          <w:rFonts w:ascii="Times New Roman" w:hAnsi="Times New Roman" w:cs="Times New Roman"/>
          <w:b w:val="0"/>
          <w:noProof/>
          <w:color w:val="auto"/>
          <w:sz w:val="24"/>
          <w:szCs w:val="24"/>
          <w:lang w:eastAsia="en-NZ"/>
        </w:rPr>
        <w:t xml:space="preserve"> order polynomial lines.</w:t>
      </w:r>
      <w:bookmarkEnd w:id="35"/>
      <w:r w:rsidR="00407736" w:rsidRPr="00B54CC0">
        <w:rPr>
          <w:rFonts w:ascii="Times New Roman" w:hAnsi="Times New Roman" w:cs="Times New Roman"/>
          <w:b w:val="0"/>
          <w:noProof/>
          <w:color w:val="auto"/>
          <w:sz w:val="24"/>
          <w:szCs w:val="24"/>
          <w:lang w:eastAsia="en-NZ"/>
        </w:rPr>
        <w:t xml:space="preserve"> </w:t>
      </w:r>
    </w:p>
    <w:p w:rsidR="008F2FB8" w:rsidRPr="00B54CC0" w:rsidRDefault="008F2FB8" w:rsidP="00CE5A8F">
      <w:pPr>
        <w:spacing w:line="360" w:lineRule="auto"/>
        <w:rPr>
          <w:rFonts w:ascii="Times New Roman" w:hAnsi="Times New Roman" w:cs="Times New Roman"/>
          <w:noProof/>
          <w:sz w:val="24"/>
          <w:szCs w:val="24"/>
          <w:lang w:eastAsia="en-NZ"/>
        </w:rPr>
      </w:pPr>
    </w:p>
    <w:p w:rsidR="00407736" w:rsidRPr="00B54CC0" w:rsidRDefault="00407736" w:rsidP="00CE5A8F">
      <w:pPr>
        <w:spacing w:line="360" w:lineRule="auto"/>
        <w:rPr>
          <w:rFonts w:ascii="Times New Roman" w:hAnsi="Times New Roman" w:cs="Times New Roman"/>
          <w:noProof/>
          <w:sz w:val="24"/>
          <w:szCs w:val="24"/>
          <w:lang w:eastAsia="en-NZ"/>
        </w:rPr>
      </w:pPr>
      <w:r w:rsidRPr="00B54CC0">
        <w:rPr>
          <w:rFonts w:ascii="Times New Roman" w:hAnsi="Times New Roman" w:cs="Times New Roman"/>
          <w:noProof/>
          <w:sz w:val="24"/>
          <w:szCs w:val="24"/>
          <w:lang w:eastAsia="en-NZ"/>
        </w:rPr>
        <w:br w:type="page"/>
      </w:r>
    </w:p>
    <w:p w:rsidR="00F60C41" w:rsidRPr="00B54CC0" w:rsidRDefault="00907DC1" w:rsidP="00CE5A8F">
      <w:pPr>
        <w:spacing w:line="360" w:lineRule="auto"/>
        <w:rPr>
          <w:rFonts w:ascii="Times New Roman" w:hAnsi="Times New Roman" w:cs="Times New Roman"/>
          <w:noProof/>
          <w:sz w:val="24"/>
          <w:szCs w:val="24"/>
          <w:lang w:eastAsia="en-NZ"/>
        </w:rPr>
      </w:pPr>
      <w:r>
        <w:rPr>
          <w:noProof/>
        </w:rPr>
        <w:lastRenderedPageBreak/>
        <w:pict>
          <v:shape id="_x0000_s1077" type="#_x0000_t202" style="position:absolute;margin-left:39.6pt;margin-top:251.55pt;width:336.65pt;height:.05pt;z-index:251729920" stroked="f">
            <v:textbox style="mso-next-textbox:#_x0000_s1077;mso-fit-shape-to-text:t" inset="0,0,0,0">
              <w:txbxContent>
                <w:p w:rsidR="00BE29BB" w:rsidRPr="00644581" w:rsidRDefault="00BE29BB" w:rsidP="00644581">
                  <w:pPr>
                    <w:pStyle w:val="Caption"/>
                    <w:jc w:val="center"/>
                    <w:rPr>
                      <w:rFonts w:ascii="Times New Roman" w:hAnsi="Times New Roman" w:cs="Times New Roman"/>
                      <w:noProof/>
                      <w:color w:val="auto"/>
                      <w:sz w:val="24"/>
                      <w:szCs w:val="24"/>
                    </w:rPr>
                  </w:pPr>
                  <w:r w:rsidRPr="00644581">
                    <w:rPr>
                      <w:color w:val="auto"/>
                    </w:rPr>
                    <w:t>Figure 9.23.1 graphs showing Bootstrapping method</w:t>
                  </w:r>
                </w:p>
              </w:txbxContent>
            </v:textbox>
          </v:shape>
        </w:pict>
      </w:r>
      <w:r w:rsidR="00F60C41" w:rsidRPr="00B54CC0">
        <w:rPr>
          <w:rFonts w:ascii="Times New Roman" w:hAnsi="Times New Roman" w:cs="Times New Roman"/>
          <w:noProof/>
          <w:sz w:val="24"/>
          <w:szCs w:val="24"/>
          <w:lang w:eastAsia="en-NZ"/>
        </w:rPr>
        <w:drawing>
          <wp:anchor distT="0" distB="0" distL="114300" distR="114300" simplePos="0" relativeHeight="251689984" behindDoc="0" locked="0" layoutInCell="1" allowOverlap="1">
            <wp:simplePos x="0" y="0"/>
            <wp:positionH relativeFrom="column">
              <wp:posOffset>503144</wp:posOffset>
            </wp:positionH>
            <wp:positionV relativeFrom="paragraph">
              <wp:posOffset>-179294</wp:posOffset>
            </wp:positionV>
            <wp:extent cx="4275754" cy="3316941"/>
            <wp:effectExtent l="19050" t="0" r="0" b="0"/>
            <wp:wrapNone/>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4275754" cy="3316941"/>
                    </a:xfrm>
                    <a:prstGeom prst="rect">
                      <a:avLst/>
                    </a:prstGeom>
                    <a:noFill/>
                    <a:ln w="9525">
                      <a:noFill/>
                      <a:miter lim="800000"/>
                      <a:headEnd/>
                      <a:tailEnd/>
                    </a:ln>
                  </pic:spPr>
                </pic:pic>
              </a:graphicData>
            </a:graphic>
          </wp:anchor>
        </w:drawing>
      </w:r>
    </w:p>
    <w:p w:rsidR="00F60C41" w:rsidRPr="00B54CC0" w:rsidRDefault="00F60C41" w:rsidP="00CE5A8F">
      <w:pPr>
        <w:spacing w:line="360" w:lineRule="auto"/>
        <w:rPr>
          <w:rFonts w:ascii="Times New Roman" w:hAnsi="Times New Roman" w:cs="Times New Roman"/>
          <w:noProof/>
          <w:sz w:val="24"/>
          <w:szCs w:val="24"/>
          <w:lang w:eastAsia="en-NZ"/>
        </w:rPr>
      </w:pPr>
    </w:p>
    <w:p w:rsidR="00F60C41" w:rsidRPr="00B54CC0" w:rsidRDefault="00F60C41" w:rsidP="00CE5A8F">
      <w:pPr>
        <w:spacing w:line="360" w:lineRule="auto"/>
        <w:rPr>
          <w:rFonts w:ascii="Times New Roman" w:hAnsi="Times New Roman" w:cs="Times New Roman"/>
          <w:noProof/>
          <w:sz w:val="24"/>
          <w:szCs w:val="24"/>
          <w:lang w:eastAsia="en-NZ"/>
        </w:rPr>
      </w:pPr>
    </w:p>
    <w:p w:rsidR="00F60C41" w:rsidRPr="00B54CC0" w:rsidRDefault="00F60C41" w:rsidP="00CE5A8F">
      <w:pPr>
        <w:spacing w:line="360" w:lineRule="auto"/>
        <w:rPr>
          <w:rFonts w:ascii="Times New Roman" w:hAnsi="Times New Roman" w:cs="Times New Roman"/>
          <w:noProof/>
          <w:sz w:val="24"/>
          <w:szCs w:val="24"/>
          <w:lang w:eastAsia="en-NZ"/>
        </w:rPr>
      </w:pPr>
    </w:p>
    <w:p w:rsidR="00F60C41" w:rsidRPr="00B54CC0" w:rsidRDefault="00F60C41" w:rsidP="00CE5A8F">
      <w:pPr>
        <w:spacing w:line="360" w:lineRule="auto"/>
        <w:rPr>
          <w:rFonts w:ascii="Times New Roman" w:hAnsi="Times New Roman" w:cs="Times New Roman"/>
          <w:noProof/>
          <w:sz w:val="24"/>
          <w:szCs w:val="24"/>
          <w:lang w:eastAsia="en-NZ"/>
        </w:rPr>
      </w:pPr>
    </w:p>
    <w:p w:rsidR="00F60C41" w:rsidRPr="00B54CC0" w:rsidRDefault="00F60C41" w:rsidP="00CE5A8F">
      <w:pPr>
        <w:spacing w:line="360" w:lineRule="auto"/>
        <w:rPr>
          <w:rFonts w:ascii="Times New Roman" w:hAnsi="Times New Roman" w:cs="Times New Roman"/>
          <w:noProof/>
          <w:sz w:val="24"/>
          <w:szCs w:val="24"/>
          <w:lang w:eastAsia="en-NZ"/>
        </w:rPr>
      </w:pPr>
    </w:p>
    <w:p w:rsidR="00F60C41" w:rsidRPr="00B54CC0" w:rsidRDefault="00F60C41" w:rsidP="00CE5A8F">
      <w:pPr>
        <w:spacing w:line="360" w:lineRule="auto"/>
        <w:rPr>
          <w:rFonts w:ascii="Times New Roman" w:hAnsi="Times New Roman" w:cs="Times New Roman"/>
          <w:noProof/>
          <w:sz w:val="24"/>
          <w:szCs w:val="24"/>
          <w:lang w:eastAsia="en-NZ"/>
        </w:rPr>
      </w:pPr>
    </w:p>
    <w:p w:rsidR="00F60C41" w:rsidRPr="00B54CC0" w:rsidRDefault="00F60C41" w:rsidP="00CE5A8F">
      <w:pPr>
        <w:spacing w:line="360" w:lineRule="auto"/>
        <w:rPr>
          <w:rFonts w:ascii="Times New Roman" w:hAnsi="Times New Roman" w:cs="Times New Roman"/>
          <w:noProof/>
          <w:sz w:val="24"/>
          <w:szCs w:val="24"/>
          <w:lang w:eastAsia="en-NZ"/>
        </w:rPr>
      </w:pPr>
    </w:p>
    <w:p w:rsidR="00F60C41" w:rsidRPr="00B54CC0" w:rsidRDefault="00F60C41" w:rsidP="00CE5A8F">
      <w:pPr>
        <w:spacing w:line="360" w:lineRule="auto"/>
        <w:rPr>
          <w:rFonts w:ascii="Times New Roman" w:hAnsi="Times New Roman" w:cs="Times New Roman"/>
          <w:noProof/>
          <w:sz w:val="24"/>
          <w:szCs w:val="24"/>
          <w:lang w:eastAsia="en-NZ"/>
        </w:rPr>
      </w:pPr>
    </w:p>
    <w:p w:rsidR="00977D22" w:rsidRPr="00B54CC0" w:rsidRDefault="00977D22" w:rsidP="00CE5A8F">
      <w:pPr>
        <w:spacing w:line="360" w:lineRule="auto"/>
        <w:rPr>
          <w:rFonts w:ascii="Times New Roman" w:hAnsi="Times New Roman" w:cs="Times New Roman"/>
          <w:noProof/>
          <w:sz w:val="24"/>
          <w:szCs w:val="24"/>
          <w:lang w:eastAsia="en-NZ"/>
        </w:rPr>
      </w:pPr>
      <w:r w:rsidRPr="00B54CC0">
        <w:rPr>
          <w:rFonts w:ascii="Times New Roman" w:hAnsi="Times New Roman" w:cs="Times New Roman"/>
          <w:noProof/>
          <w:sz w:val="24"/>
          <w:szCs w:val="24"/>
          <w:lang w:eastAsia="en-NZ"/>
        </w:rPr>
        <w:t>The graph in the bottom shows a solid red line representing the mean of the 1000 sample trendlines and the light red funnel around it is the standard deviation of the 1000 samples. The intention  is to do a similar process with a users data, only show them the final funnel view rather than the process of views leading up to it.</w:t>
      </w:r>
    </w:p>
    <w:p w:rsidR="00053341" w:rsidRPr="00B54CC0" w:rsidRDefault="00B913E6" w:rsidP="00CE5A8F">
      <w:pPr>
        <w:spacing w:line="360" w:lineRule="auto"/>
        <w:rPr>
          <w:rFonts w:ascii="Times New Roman" w:hAnsi="Times New Roman" w:cs="Times New Roman"/>
          <w:sz w:val="24"/>
          <w:szCs w:val="24"/>
        </w:rPr>
      </w:pPr>
      <w:r w:rsidRPr="00B54CC0">
        <w:rPr>
          <w:rFonts w:ascii="Times New Roman" w:hAnsi="Times New Roman" w:cs="Times New Roman"/>
          <w:sz w:val="24"/>
          <w:szCs w:val="24"/>
        </w:rPr>
        <w:t xml:space="preserve">To calculate </w:t>
      </w:r>
      <w:r w:rsidR="00053341" w:rsidRPr="00B54CC0">
        <w:rPr>
          <w:rFonts w:ascii="Times New Roman" w:hAnsi="Times New Roman" w:cs="Times New Roman"/>
          <w:sz w:val="24"/>
          <w:szCs w:val="24"/>
        </w:rPr>
        <w:t>the max</w:t>
      </w:r>
      <w:r w:rsidRPr="00B54CC0">
        <w:rPr>
          <w:rFonts w:ascii="Times New Roman" w:hAnsi="Times New Roman" w:cs="Times New Roman"/>
          <w:sz w:val="24"/>
          <w:szCs w:val="24"/>
        </w:rPr>
        <w:t>imum</w:t>
      </w:r>
      <w:r w:rsidR="00053341" w:rsidRPr="00B54CC0">
        <w:rPr>
          <w:rFonts w:ascii="Times New Roman" w:hAnsi="Times New Roman" w:cs="Times New Roman"/>
          <w:sz w:val="24"/>
          <w:szCs w:val="24"/>
        </w:rPr>
        <w:t xml:space="preserve"> and min</w:t>
      </w:r>
      <w:r w:rsidRPr="00B54CC0">
        <w:rPr>
          <w:rFonts w:ascii="Times New Roman" w:hAnsi="Times New Roman" w:cs="Times New Roman"/>
          <w:sz w:val="24"/>
          <w:szCs w:val="24"/>
        </w:rPr>
        <w:t>imum for the funnels bounds</w:t>
      </w:r>
      <w:r w:rsidR="00053341" w:rsidRPr="00B54CC0">
        <w:rPr>
          <w:rFonts w:ascii="Times New Roman" w:hAnsi="Times New Roman" w:cs="Times New Roman"/>
          <w:sz w:val="24"/>
          <w:szCs w:val="24"/>
        </w:rPr>
        <w:t xml:space="preserve">, </w:t>
      </w:r>
      <w:r w:rsidR="00107B6A">
        <w:rPr>
          <w:rFonts w:ascii="Times New Roman" w:hAnsi="Times New Roman" w:cs="Times New Roman"/>
          <w:sz w:val="24"/>
          <w:szCs w:val="24"/>
        </w:rPr>
        <w:t xml:space="preserve">the program </w:t>
      </w:r>
      <w:r w:rsidR="00107B6A" w:rsidRPr="00B54CC0">
        <w:rPr>
          <w:rFonts w:ascii="Times New Roman" w:hAnsi="Times New Roman" w:cs="Times New Roman"/>
          <w:sz w:val="24"/>
          <w:szCs w:val="24"/>
        </w:rPr>
        <w:t>go</w:t>
      </w:r>
      <w:r w:rsidR="00107B6A">
        <w:rPr>
          <w:rFonts w:ascii="Times New Roman" w:hAnsi="Times New Roman" w:cs="Times New Roman"/>
          <w:sz w:val="24"/>
          <w:szCs w:val="24"/>
        </w:rPr>
        <w:t>es</w:t>
      </w:r>
      <w:r w:rsidR="00107B6A" w:rsidRPr="00B54CC0">
        <w:rPr>
          <w:rFonts w:ascii="Times New Roman" w:hAnsi="Times New Roman" w:cs="Times New Roman"/>
          <w:sz w:val="24"/>
          <w:szCs w:val="24"/>
        </w:rPr>
        <w:t xml:space="preserve"> through a standard interval along the x axis and finds</w:t>
      </w:r>
      <w:r w:rsidR="00053341" w:rsidRPr="00B54CC0">
        <w:rPr>
          <w:rFonts w:ascii="Times New Roman" w:hAnsi="Times New Roman" w:cs="Times New Roman"/>
          <w:sz w:val="24"/>
          <w:szCs w:val="24"/>
        </w:rPr>
        <w:t xml:space="preserve"> the max</w:t>
      </w:r>
      <w:r w:rsidR="00107B6A">
        <w:rPr>
          <w:rFonts w:ascii="Times New Roman" w:hAnsi="Times New Roman" w:cs="Times New Roman"/>
          <w:sz w:val="24"/>
          <w:szCs w:val="24"/>
        </w:rPr>
        <w:t>imum</w:t>
      </w:r>
      <w:r w:rsidR="00053341" w:rsidRPr="00B54CC0">
        <w:rPr>
          <w:rFonts w:ascii="Times New Roman" w:hAnsi="Times New Roman" w:cs="Times New Roman"/>
          <w:sz w:val="24"/>
          <w:szCs w:val="24"/>
        </w:rPr>
        <w:t xml:space="preserve"> and min</w:t>
      </w:r>
      <w:r w:rsidR="00107B6A">
        <w:rPr>
          <w:rFonts w:ascii="Times New Roman" w:hAnsi="Times New Roman" w:cs="Times New Roman"/>
          <w:sz w:val="24"/>
          <w:szCs w:val="24"/>
        </w:rPr>
        <w:t>imum</w:t>
      </w:r>
      <w:r w:rsidR="00053341" w:rsidRPr="00B54CC0">
        <w:rPr>
          <w:rFonts w:ascii="Times New Roman" w:hAnsi="Times New Roman" w:cs="Times New Roman"/>
          <w:sz w:val="24"/>
          <w:szCs w:val="24"/>
        </w:rPr>
        <w:t xml:space="preserve"> points from the 10,000 </w:t>
      </w:r>
      <w:r w:rsidR="00021A20" w:rsidRPr="00B54CC0">
        <w:rPr>
          <w:rFonts w:ascii="Times New Roman" w:hAnsi="Times New Roman" w:cs="Times New Roman"/>
          <w:sz w:val="24"/>
          <w:szCs w:val="24"/>
        </w:rPr>
        <w:t>trend lines</w:t>
      </w:r>
      <w:r w:rsidR="00053341" w:rsidRPr="00B54CC0">
        <w:rPr>
          <w:rFonts w:ascii="Times New Roman" w:hAnsi="Times New Roman" w:cs="Times New Roman"/>
          <w:sz w:val="24"/>
          <w:szCs w:val="24"/>
        </w:rPr>
        <w:t xml:space="preserve">. This will </w:t>
      </w:r>
      <w:r w:rsidR="001E3864" w:rsidRPr="00B54CC0">
        <w:rPr>
          <w:rFonts w:ascii="Times New Roman" w:hAnsi="Times New Roman" w:cs="Times New Roman"/>
          <w:sz w:val="24"/>
          <w:szCs w:val="24"/>
        </w:rPr>
        <w:t xml:space="preserve">return </w:t>
      </w:r>
      <w:r w:rsidR="00053341" w:rsidRPr="00B54CC0">
        <w:rPr>
          <w:rFonts w:ascii="Times New Roman" w:hAnsi="Times New Roman" w:cs="Times New Roman"/>
          <w:sz w:val="24"/>
          <w:szCs w:val="24"/>
        </w:rPr>
        <w:t>the x,</w:t>
      </w:r>
      <w:r w:rsidR="00107B6A">
        <w:rPr>
          <w:rFonts w:ascii="Times New Roman" w:hAnsi="Times New Roman" w:cs="Times New Roman"/>
          <w:sz w:val="24"/>
          <w:szCs w:val="24"/>
        </w:rPr>
        <w:t xml:space="preserve"> </w:t>
      </w:r>
      <w:r w:rsidR="00053341" w:rsidRPr="00B54CC0">
        <w:rPr>
          <w:rFonts w:ascii="Times New Roman" w:hAnsi="Times New Roman" w:cs="Times New Roman"/>
          <w:sz w:val="24"/>
          <w:szCs w:val="24"/>
        </w:rPr>
        <w:t>y coordinates for the max</w:t>
      </w:r>
      <w:r w:rsidR="001E3864" w:rsidRPr="00B54CC0">
        <w:rPr>
          <w:rFonts w:ascii="Times New Roman" w:hAnsi="Times New Roman" w:cs="Times New Roman"/>
          <w:sz w:val="24"/>
          <w:szCs w:val="24"/>
        </w:rPr>
        <w:t>imum</w:t>
      </w:r>
      <w:r w:rsidR="00053341" w:rsidRPr="00B54CC0">
        <w:rPr>
          <w:rFonts w:ascii="Times New Roman" w:hAnsi="Times New Roman" w:cs="Times New Roman"/>
          <w:sz w:val="24"/>
          <w:szCs w:val="24"/>
        </w:rPr>
        <w:t xml:space="preserve"> and min</w:t>
      </w:r>
      <w:r w:rsidR="001E3864" w:rsidRPr="00B54CC0">
        <w:rPr>
          <w:rFonts w:ascii="Times New Roman" w:hAnsi="Times New Roman" w:cs="Times New Roman"/>
          <w:sz w:val="24"/>
          <w:szCs w:val="24"/>
        </w:rPr>
        <w:t>imum</w:t>
      </w:r>
      <w:r w:rsidR="00053341" w:rsidRPr="00B54CC0">
        <w:rPr>
          <w:rFonts w:ascii="Times New Roman" w:hAnsi="Times New Roman" w:cs="Times New Roman"/>
          <w:sz w:val="24"/>
          <w:szCs w:val="24"/>
        </w:rPr>
        <w:t xml:space="preserve"> </w:t>
      </w:r>
      <w:r w:rsidR="00021A20" w:rsidRPr="00B54CC0">
        <w:rPr>
          <w:rFonts w:ascii="Times New Roman" w:hAnsi="Times New Roman" w:cs="Times New Roman"/>
          <w:sz w:val="24"/>
          <w:szCs w:val="24"/>
        </w:rPr>
        <w:t>trend lines</w:t>
      </w:r>
      <w:r w:rsidR="00053341" w:rsidRPr="00B54CC0">
        <w:rPr>
          <w:rFonts w:ascii="Times New Roman" w:hAnsi="Times New Roman" w:cs="Times New Roman"/>
          <w:sz w:val="24"/>
          <w:szCs w:val="24"/>
        </w:rPr>
        <w:t xml:space="preserve"> of the funnel.</w:t>
      </w:r>
      <w:r w:rsidR="001E3864" w:rsidRPr="00B54CC0">
        <w:rPr>
          <w:rFonts w:ascii="Times New Roman" w:hAnsi="Times New Roman" w:cs="Times New Roman"/>
          <w:sz w:val="24"/>
          <w:szCs w:val="24"/>
        </w:rPr>
        <w:t xml:space="preserve"> From the example there are some outliers that do</w:t>
      </w:r>
      <w:r w:rsidR="00122A68">
        <w:rPr>
          <w:rFonts w:ascii="Times New Roman" w:hAnsi="Times New Roman" w:cs="Times New Roman"/>
          <w:sz w:val="24"/>
          <w:szCs w:val="24"/>
        </w:rPr>
        <w:t xml:space="preserve"> </w:t>
      </w:r>
      <w:r w:rsidR="001E3864" w:rsidRPr="00B54CC0">
        <w:rPr>
          <w:rFonts w:ascii="Times New Roman" w:hAnsi="Times New Roman" w:cs="Times New Roman"/>
          <w:sz w:val="24"/>
          <w:szCs w:val="24"/>
        </w:rPr>
        <w:t>n</w:t>
      </w:r>
      <w:r w:rsidR="00122A68">
        <w:rPr>
          <w:rFonts w:ascii="Times New Roman" w:hAnsi="Times New Roman" w:cs="Times New Roman"/>
          <w:sz w:val="24"/>
          <w:szCs w:val="24"/>
        </w:rPr>
        <w:t>o</w:t>
      </w:r>
      <w:r w:rsidR="001E3864" w:rsidRPr="00B54CC0">
        <w:rPr>
          <w:rFonts w:ascii="Times New Roman" w:hAnsi="Times New Roman" w:cs="Times New Roman"/>
          <w:sz w:val="24"/>
          <w:szCs w:val="24"/>
        </w:rPr>
        <w:t xml:space="preserve">t fit well with the rest of the lines. A standard deviation would be the solution to removing these outliers and giving more precision to the funnel. The way to do this would be to go 2.5% of the lines in from the top and bottom of the available trend lines to get the standard deviation of all the trend lines. </w:t>
      </w:r>
      <w:r w:rsidR="00107B6A" w:rsidRPr="00B54CC0">
        <w:rPr>
          <w:rFonts w:ascii="Times New Roman" w:hAnsi="Times New Roman" w:cs="Times New Roman"/>
          <w:sz w:val="24"/>
          <w:szCs w:val="24"/>
        </w:rPr>
        <w:t>An example of the standard deviation of the lines is</w:t>
      </w:r>
      <w:r w:rsidR="00107B6A">
        <w:rPr>
          <w:rFonts w:ascii="Times New Roman" w:hAnsi="Times New Roman" w:cs="Times New Roman"/>
          <w:sz w:val="24"/>
          <w:szCs w:val="24"/>
        </w:rPr>
        <w:t xml:space="preserve"> shown in F</w:t>
      </w:r>
      <w:r w:rsidR="001E3864" w:rsidRPr="00B54CC0">
        <w:rPr>
          <w:rFonts w:ascii="Times New Roman" w:hAnsi="Times New Roman" w:cs="Times New Roman"/>
          <w:sz w:val="24"/>
          <w:szCs w:val="24"/>
        </w:rPr>
        <w:t>igure</w:t>
      </w:r>
      <w:r w:rsidR="00107B6A">
        <w:rPr>
          <w:rFonts w:ascii="Times New Roman" w:hAnsi="Times New Roman" w:cs="Times New Roman"/>
          <w:sz w:val="24"/>
          <w:szCs w:val="24"/>
        </w:rPr>
        <w:t xml:space="preserve"> 9.23.1</w:t>
      </w:r>
      <w:r w:rsidR="001E3864" w:rsidRPr="00B54CC0">
        <w:rPr>
          <w:rFonts w:ascii="Times New Roman" w:hAnsi="Times New Roman" w:cs="Times New Roman"/>
          <w:sz w:val="24"/>
          <w:szCs w:val="24"/>
        </w:rPr>
        <w:t xml:space="preserve"> on the bottom left.</w:t>
      </w:r>
    </w:p>
    <w:p w:rsidR="00344038" w:rsidRPr="00B54CC0" w:rsidRDefault="001E3864" w:rsidP="00CE5A8F">
      <w:pPr>
        <w:spacing w:line="360" w:lineRule="auto"/>
        <w:rPr>
          <w:rFonts w:ascii="Times New Roman" w:hAnsi="Times New Roman" w:cs="Times New Roman"/>
          <w:sz w:val="24"/>
          <w:szCs w:val="24"/>
        </w:rPr>
      </w:pPr>
      <w:r w:rsidRPr="00B54CC0">
        <w:rPr>
          <w:rFonts w:ascii="Times New Roman" w:hAnsi="Times New Roman" w:cs="Times New Roman"/>
          <w:sz w:val="24"/>
          <w:szCs w:val="24"/>
        </w:rPr>
        <w:t>The last step to show a potential future and to change the look of the funnel from a cylinder shape to a funnel shape is to implement extrapolation. The way to calculate this is to use the coefficients a,</w:t>
      </w:r>
      <w:r w:rsidR="00107B6A">
        <w:rPr>
          <w:rFonts w:ascii="Times New Roman" w:hAnsi="Times New Roman" w:cs="Times New Roman"/>
          <w:sz w:val="24"/>
          <w:szCs w:val="24"/>
        </w:rPr>
        <w:t xml:space="preserve"> </w:t>
      </w:r>
      <w:r w:rsidRPr="00B54CC0">
        <w:rPr>
          <w:rFonts w:ascii="Times New Roman" w:hAnsi="Times New Roman" w:cs="Times New Roman"/>
          <w:sz w:val="24"/>
          <w:szCs w:val="24"/>
        </w:rPr>
        <w:t>b,</w:t>
      </w:r>
      <w:r w:rsidR="00107B6A">
        <w:rPr>
          <w:rFonts w:ascii="Times New Roman" w:hAnsi="Times New Roman" w:cs="Times New Roman"/>
          <w:sz w:val="24"/>
          <w:szCs w:val="24"/>
        </w:rPr>
        <w:t xml:space="preserve"> </w:t>
      </w:r>
      <w:r w:rsidRPr="00B54CC0">
        <w:rPr>
          <w:rFonts w:ascii="Times New Roman" w:hAnsi="Times New Roman" w:cs="Times New Roman"/>
          <w:sz w:val="24"/>
          <w:szCs w:val="24"/>
        </w:rPr>
        <w:t>c from the equations that were created for the maximum</w:t>
      </w:r>
      <w:r w:rsidR="00733C3F" w:rsidRPr="00B54CC0">
        <w:rPr>
          <w:rFonts w:ascii="Times New Roman" w:hAnsi="Times New Roman" w:cs="Times New Roman"/>
          <w:sz w:val="24"/>
          <w:szCs w:val="24"/>
        </w:rPr>
        <w:t xml:space="preserve">, main and minimum </w:t>
      </w:r>
      <w:r w:rsidR="00107B6A" w:rsidRPr="00B54CC0">
        <w:rPr>
          <w:rFonts w:ascii="Times New Roman" w:hAnsi="Times New Roman" w:cs="Times New Roman"/>
          <w:sz w:val="24"/>
          <w:szCs w:val="24"/>
        </w:rPr>
        <w:t>trend lines</w:t>
      </w:r>
      <w:r w:rsidR="00FE7A51" w:rsidRPr="00B54CC0">
        <w:rPr>
          <w:rFonts w:ascii="Times New Roman" w:hAnsi="Times New Roman" w:cs="Times New Roman"/>
          <w:sz w:val="24"/>
          <w:szCs w:val="24"/>
        </w:rPr>
        <w:t xml:space="preserve">. Then extending the lines by the </w:t>
      </w:r>
      <w:r w:rsidR="00107B6A">
        <w:rPr>
          <w:rFonts w:ascii="Times New Roman" w:hAnsi="Times New Roman" w:cs="Times New Roman"/>
          <w:sz w:val="24"/>
          <w:szCs w:val="24"/>
        </w:rPr>
        <w:t>be</w:t>
      </w:r>
      <w:r w:rsidR="00FE7A51" w:rsidRPr="00B54CC0">
        <w:rPr>
          <w:rFonts w:ascii="Times New Roman" w:hAnsi="Times New Roman" w:cs="Times New Roman"/>
          <w:sz w:val="24"/>
          <w:szCs w:val="24"/>
        </w:rPr>
        <w:t xml:space="preserve">fore mentioned 4 years to give a </w:t>
      </w:r>
      <w:r w:rsidR="00107B6A">
        <w:rPr>
          <w:rFonts w:ascii="Times New Roman" w:hAnsi="Times New Roman" w:cs="Times New Roman"/>
          <w:sz w:val="24"/>
          <w:szCs w:val="24"/>
        </w:rPr>
        <w:t>‘</w:t>
      </w:r>
      <w:r w:rsidR="00FE7A51" w:rsidRPr="00B54CC0">
        <w:rPr>
          <w:rFonts w:ascii="Times New Roman" w:hAnsi="Times New Roman" w:cs="Times New Roman"/>
          <w:sz w:val="24"/>
          <w:szCs w:val="24"/>
        </w:rPr>
        <w:t>funnel look</w:t>
      </w:r>
      <w:r w:rsidR="00107B6A">
        <w:rPr>
          <w:rFonts w:ascii="Times New Roman" w:hAnsi="Times New Roman" w:cs="Times New Roman"/>
          <w:sz w:val="24"/>
          <w:szCs w:val="24"/>
        </w:rPr>
        <w:t>’</w:t>
      </w:r>
      <w:r w:rsidR="00FE7A51" w:rsidRPr="00B54CC0">
        <w:rPr>
          <w:rFonts w:ascii="Times New Roman" w:hAnsi="Times New Roman" w:cs="Times New Roman"/>
          <w:sz w:val="24"/>
          <w:szCs w:val="24"/>
        </w:rPr>
        <w:t xml:space="preserve"> demonstrating where the data that the user has supplied is potentially heading.</w:t>
      </w:r>
    </w:p>
    <w:p w:rsidR="00344038" w:rsidRPr="00B54CC0" w:rsidRDefault="00344038" w:rsidP="00CE5A8F">
      <w:pPr>
        <w:spacing w:line="360" w:lineRule="auto"/>
        <w:rPr>
          <w:rFonts w:ascii="Times New Roman" w:hAnsi="Times New Roman" w:cs="Times New Roman"/>
          <w:sz w:val="24"/>
          <w:szCs w:val="24"/>
        </w:rPr>
      </w:pPr>
      <w:r w:rsidRPr="00B54CC0">
        <w:rPr>
          <w:rFonts w:ascii="Times New Roman" w:hAnsi="Times New Roman" w:cs="Times New Roman"/>
          <w:sz w:val="24"/>
          <w:szCs w:val="24"/>
        </w:rPr>
        <w:br w:type="page"/>
      </w:r>
    </w:p>
    <w:p w:rsidR="00344038" w:rsidRPr="00B54CC0" w:rsidRDefault="00107B6A" w:rsidP="00F60C41">
      <w:pPr>
        <w:pStyle w:val="Heading1"/>
        <w:rPr>
          <w:color w:val="auto"/>
        </w:rPr>
      </w:pPr>
      <w:r>
        <w:rPr>
          <w:noProof/>
        </w:rPr>
        <w:lastRenderedPageBreak/>
        <w:pict>
          <v:shape id="_x0000_s1078" type="#_x0000_t202" style="position:absolute;margin-left:63.75pt;margin-top:348.3pt;width:324.5pt;height:.05pt;z-index:251731968" stroked="f">
            <v:textbox style="mso-next-textbox:#_x0000_s1078;mso-fit-shape-to-text:t" inset="0,0,0,0">
              <w:txbxContent>
                <w:p w:rsidR="00BE29BB" w:rsidRPr="00107B6A" w:rsidRDefault="00BE29BB" w:rsidP="00107B6A">
                  <w:pPr>
                    <w:pStyle w:val="Caption"/>
                    <w:jc w:val="center"/>
                    <w:rPr>
                      <w:noProof/>
                      <w:color w:val="auto"/>
                    </w:rPr>
                  </w:pPr>
                  <w:r w:rsidRPr="00107B6A">
                    <w:rPr>
                      <w:color w:val="auto"/>
                    </w:rPr>
                    <w:t xml:space="preserve">Figure </w:t>
                  </w:r>
                  <w:r w:rsidRPr="00107B6A">
                    <w:rPr>
                      <w:color w:val="auto"/>
                    </w:rPr>
                    <w:fldChar w:fldCharType="begin"/>
                  </w:r>
                  <w:r w:rsidRPr="00107B6A">
                    <w:rPr>
                      <w:color w:val="auto"/>
                    </w:rPr>
                    <w:instrText xml:space="preserve"> SEQ Figure \* ARABIC </w:instrText>
                  </w:r>
                  <w:r w:rsidRPr="00107B6A">
                    <w:rPr>
                      <w:color w:val="auto"/>
                    </w:rPr>
                    <w:fldChar w:fldCharType="separate"/>
                  </w:r>
                  <w:r w:rsidR="00F0777B">
                    <w:rPr>
                      <w:noProof/>
                      <w:color w:val="auto"/>
                    </w:rPr>
                    <w:t>1</w:t>
                  </w:r>
                  <w:r w:rsidRPr="00107B6A">
                    <w:rPr>
                      <w:color w:val="auto"/>
                    </w:rPr>
                    <w:fldChar w:fldCharType="end"/>
                  </w:r>
                  <w:r w:rsidRPr="00107B6A">
                    <w:rPr>
                      <w:color w:val="auto"/>
                    </w:rPr>
                    <w:t>0.0.1</w:t>
                  </w:r>
                </w:p>
              </w:txbxContent>
            </v:textbox>
          </v:shape>
        </w:pict>
      </w:r>
      <w:r w:rsidR="00344038" w:rsidRPr="00B54CC0">
        <w:rPr>
          <w:noProof/>
          <w:color w:val="auto"/>
          <w:lang w:eastAsia="en-NZ"/>
        </w:rPr>
        <w:drawing>
          <wp:anchor distT="0" distB="0" distL="114300" distR="114300" simplePos="0" relativeHeight="251697152" behindDoc="0" locked="0" layoutInCell="1" allowOverlap="1">
            <wp:simplePos x="0" y="0"/>
            <wp:positionH relativeFrom="column">
              <wp:posOffset>809625</wp:posOffset>
            </wp:positionH>
            <wp:positionV relativeFrom="paragraph">
              <wp:posOffset>410845</wp:posOffset>
            </wp:positionV>
            <wp:extent cx="4121150" cy="3955415"/>
            <wp:effectExtent l="19050" t="0" r="0" b="0"/>
            <wp:wrapNone/>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121150" cy="3955415"/>
                    </a:xfrm>
                    <a:prstGeom prst="rect">
                      <a:avLst/>
                    </a:prstGeom>
                    <a:noFill/>
                    <a:ln w="9525">
                      <a:noFill/>
                      <a:miter lim="800000"/>
                      <a:headEnd/>
                      <a:tailEnd/>
                    </a:ln>
                  </pic:spPr>
                </pic:pic>
              </a:graphicData>
            </a:graphic>
          </wp:anchor>
        </w:drawing>
      </w:r>
      <w:bookmarkStart w:id="36" w:name="_Toc338753414"/>
      <w:r w:rsidR="00F60C41" w:rsidRPr="00B54CC0">
        <w:rPr>
          <w:color w:val="auto"/>
        </w:rPr>
        <w:t>10</w:t>
      </w:r>
      <w:r w:rsidR="008D7B99">
        <w:rPr>
          <w:color w:val="auto"/>
        </w:rPr>
        <w:t>.</w:t>
      </w:r>
      <w:r w:rsidR="00F60C41" w:rsidRPr="00B54CC0">
        <w:rPr>
          <w:color w:val="auto"/>
        </w:rPr>
        <w:t xml:space="preserve"> </w:t>
      </w:r>
      <w:r w:rsidR="00E84553" w:rsidRPr="00B54CC0">
        <w:rPr>
          <w:color w:val="auto"/>
        </w:rPr>
        <w:t>Reflection</w:t>
      </w:r>
      <w:bookmarkEnd w:id="36"/>
      <w:r w:rsidR="00344038" w:rsidRPr="00B54CC0">
        <w:rPr>
          <w:color w:val="auto"/>
        </w:rPr>
        <w:br/>
      </w:r>
    </w:p>
    <w:p w:rsidR="00344038" w:rsidRPr="00B54CC0" w:rsidRDefault="00344038" w:rsidP="00344038">
      <w:pPr>
        <w:spacing w:line="360" w:lineRule="auto"/>
        <w:jc w:val="center"/>
        <w:rPr>
          <w:rFonts w:ascii="Times New Roman" w:hAnsi="Times New Roman" w:cs="Times New Roman"/>
          <w:sz w:val="24"/>
          <w:szCs w:val="24"/>
        </w:rPr>
      </w:pPr>
    </w:p>
    <w:p w:rsidR="00344038" w:rsidRPr="00B54CC0" w:rsidRDefault="00344038" w:rsidP="00344038">
      <w:pPr>
        <w:spacing w:line="360" w:lineRule="auto"/>
        <w:rPr>
          <w:rFonts w:ascii="Times New Roman" w:hAnsi="Times New Roman" w:cs="Times New Roman"/>
          <w:sz w:val="24"/>
          <w:szCs w:val="24"/>
        </w:rPr>
      </w:pPr>
    </w:p>
    <w:p w:rsidR="00344038" w:rsidRPr="00B54CC0" w:rsidRDefault="00344038" w:rsidP="00344038">
      <w:pPr>
        <w:spacing w:line="360" w:lineRule="auto"/>
        <w:rPr>
          <w:rFonts w:ascii="Times New Roman" w:hAnsi="Times New Roman" w:cs="Times New Roman"/>
          <w:sz w:val="24"/>
          <w:szCs w:val="24"/>
        </w:rPr>
      </w:pPr>
    </w:p>
    <w:p w:rsidR="00344038" w:rsidRPr="00B54CC0" w:rsidRDefault="00344038" w:rsidP="00344038">
      <w:pPr>
        <w:spacing w:line="360" w:lineRule="auto"/>
        <w:rPr>
          <w:rFonts w:ascii="Times New Roman" w:hAnsi="Times New Roman" w:cs="Times New Roman"/>
          <w:sz w:val="24"/>
          <w:szCs w:val="24"/>
        </w:rPr>
      </w:pPr>
    </w:p>
    <w:p w:rsidR="00344038" w:rsidRPr="00B54CC0" w:rsidRDefault="00344038" w:rsidP="00344038">
      <w:pPr>
        <w:spacing w:line="360" w:lineRule="auto"/>
        <w:rPr>
          <w:rFonts w:ascii="Times New Roman" w:hAnsi="Times New Roman" w:cs="Times New Roman"/>
          <w:sz w:val="24"/>
          <w:szCs w:val="24"/>
        </w:rPr>
      </w:pPr>
    </w:p>
    <w:p w:rsidR="00344038" w:rsidRPr="00B54CC0" w:rsidRDefault="00344038" w:rsidP="00344038">
      <w:pPr>
        <w:spacing w:line="360" w:lineRule="auto"/>
        <w:rPr>
          <w:rFonts w:ascii="Times New Roman" w:hAnsi="Times New Roman" w:cs="Times New Roman"/>
          <w:sz w:val="24"/>
          <w:szCs w:val="24"/>
        </w:rPr>
      </w:pPr>
    </w:p>
    <w:p w:rsidR="00344038" w:rsidRPr="00B54CC0" w:rsidRDefault="00344038" w:rsidP="00344038">
      <w:pPr>
        <w:spacing w:line="360" w:lineRule="auto"/>
        <w:rPr>
          <w:rFonts w:ascii="Times New Roman" w:hAnsi="Times New Roman" w:cs="Times New Roman"/>
          <w:sz w:val="24"/>
          <w:szCs w:val="24"/>
        </w:rPr>
      </w:pPr>
    </w:p>
    <w:p w:rsidR="00344038" w:rsidRPr="00B54CC0" w:rsidRDefault="00344038" w:rsidP="00344038">
      <w:pPr>
        <w:spacing w:line="360" w:lineRule="auto"/>
        <w:rPr>
          <w:rFonts w:ascii="Times New Roman" w:hAnsi="Times New Roman" w:cs="Times New Roman"/>
          <w:sz w:val="24"/>
          <w:szCs w:val="24"/>
        </w:rPr>
      </w:pPr>
    </w:p>
    <w:p w:rsidR="00344038" w:rsidRPr="00B54CC0" w:rsidRDefault="00344038" w:rsidP="00344038">
      <w:pPr>
        <w:spacing w:line="360" w:lineRule="auto"/>
        <w:rPr>
          <w:rFonts w:ascii="Times New Roman" w:hAnsi="Times New Roman" w:cs="Times New Roman"/>
          <w:sz w:val="24"/>
          <w:szCs w:val="24"/>
        </w:rPr>
      </w:pPr>
    </w:p>
    <w:p w:rsidR="00344038" w:rsidRPr="00B54CC0" w:rsidRDefault="00344038" w:rsidP="00344038">
      <w:pPr>
        <w:spacing w:line="360" w:lineRule="auto"/>
        <w:rPr>
          <w:rFonts w:ascii="Times New Roman" w:hAnsi="Times New Roman" w:cs="Times New Roman"/>
          <w:sz w:val="24"/>
          <w:szCs w:val="24"/>
        </w:rPr>
      </w:pPr>
    </w:p>
    <w:p w:rsidR="00344038" w:rsidRPr="00B54CC0" w:rsidRDefault="00344038" w:rsidP="00CE5A8F">
      <w:pPr>
        <w:spacing w:line="360" w:lineRule="auto"/>
        <w:rPr>
          <w:rFonts w:ascii="Times New Roman" w:hAnsi="Times New Roman" w:cs="Times New Roman"/>
          <w:sz w:val="24"/>
          <w:szCs w:val="24"/>
        </w:rPr>
      </w:pPr>
    </w:p>
    <w:p w:rsidR="00E84553" w:rsidRPr="00B54CC0" w:rsidRDefault="00E84553" w:rsidP="00E84553">
      <w:pPr>
        <w:pStyle w:val="Heading2"/>
        <w:rPr>
          <w:color w:val="auto"/>
        </w:rPr>
      </w:pPr>
      <w:bookmarkStart w:id="37" w:name="_Toc338753415"/>
      <w:r w:rsidRPr="00B54CC0">
        <w:rPr>
          <w:color w:val="auto"/>
        </w:rPr>
        <w:t>10.1 Future Work</w:t>
      </w:r>
      <w:bookmarkEnd w:id="37"/>
    </w:p>
    <w:p w:rsidR="00344038" w:rsidRPr="00B54CC0" w:rsidRDefault="00344038" w:rsidP="00CE5A8F">
      <w:pPr>
        <w:spacing w:line="360" w:lineRule="auto"/>
        <w:rPr>
          <w:rFonts w:ascii="Times New Roman" w:hAnsi="Times New Roman" w:cs="Times New Roman"/>
          <w:sz w:val="24"/>
          <w:szCs w:val="24"/>
        </w:rPr>
      </w:pPr>
      <w:r w:rsidRPr="00B54CC0">
        <w:rPr>
          <w:rFonts w:ascii="Times New Roman" w:hAnsi="Times New Roman" w:cs="Times New Roman"/>
          <w:sz w:val="24"/>
          <w:szCs w:val="24"/>
        </w:rPr>
        <w:t>The future of the project structure is to combine the techniques already discussed with connecting users with one another and sharing data on athletes if they choose to. How it will work is</w:t>
      </w:r>
      <w:r w:rsidR="00107B6A">
        <w:rPr>
          <w:rFonts w:ascii="Times New Roman" w:hAnsi="Times New Roman" w:cs="Times New Roman"/>
          <w:sz w:val="24"/>
          <w:szCs w:val="24"/>
        </w:rPr>
        <w:t>;</w:t>
      </w:r>
      <w:r w:rsidRPr="00B54CC0">
        <w:rPr>
          <w:rFonts w:ascii="Times New Roman" w:hAnsi="Times New Roman" w:cs="Times New Roman"/>
          <w:sz w:val="24"/>
          <w:szCs w:val="24"/>
        </w:rPr>
        <w:t xml:space="preserve"> there is a web scraper that downloads data of High Performing athletes from the Tilastopaja website. It also downloads data from the Athletics NZ rankings website to get National level athletes data. The scrapper stores this information in a database. The main program is distributed to users who get yearly updates of the data. They can then create their own trend lines of </w:t>
      </w:r>
      <w:r w:rsidR="00107B6A" w:rsidRPr="00B54CC0">
        <w:rPr>
          <w:rFonts w:ascii="Times New Roman" w:hAnsi="Times New Roman" w:cs="Times New Roman"/>
          <w:sz w:val="24"/>
          <w:szCs w:val="24"/>
        </w:rPr>
        <w:t>athlete’s</w:t>
      </w:r>
      <w:r w:rsidRPr="00B54CC0">
        <w:rPr>
          <w:rFonts w:ascii="Times New Roman" w:hAnsi="Times New Roman" w:cs="Times New Roman"/>
          <w:sz w:val="24"/>
          <w:szCs w:val="24"/>
        </w:rPr>
        <w:t xml:space="preserve"> performances which can be uploaded to a site for other users to download.</w:t>
      </w:r>
    </w:p>
    <w:p w:rsidR="00107B6A" w:rsidRDefault="00107B6A">
      <w:pPr>
        <w:rPr>
          <w:rFonts w:ascii="Times New Roman" w:hAnsi="Times New Roman" w:cs="Times New Roman"/>
          <w:sz w:val="24"/>
          <w:szCs w:val="24"/>
        </w:rPr>
      </w:pPr>
      <w:r>
        <w:rPr>
          <w:rFonts w:ascii="Times New Roman" w:hAnsi="Times New Roman" w:cs="Times New Roman"/>
          <w:sz w:val="24"/>
          <w:szCs w:val="24"/>
        </w:rPr>
        <w:br w:type="page"/>
      </w:r>
    </w:p>
    <w:p w:rsidR="00344038" w:rsidRPr="00B54CC0" w:rsidRDefault="00344038" w:rsidP="00CE5A8F">
      <w:pPr>
        <w:spacing w:line="360" w:lineRule="auto"/>
        <w:rPr>
          <w:rFonts w:ascii="Times New Roman" w:hAnsi="Times New Roman" w:cs="Times New Roman"/>
          <w:sz w:val="24"/>
          <w:szCs w:val="24"/>
        </w:rPr>
      </w:pPr>
      <w:r w:rsidRPr="00B54CC0">
        <w:rPr>
          <w:rFonts w:ascii="Times New Roman" w:hAnsi="Times New Roman" w:cs="Times New Roman"/>
          <w:sz w:val="24"/>
          <w:szCs w:val="24"/>
        </w:rPr>
        <w:lastRenderedPageBreak/>
        <w:t xml:space="preserve">The program only needs yearly or season updates as athletics like many sports is a seasonal activity. During season anyone using this software is going to get little gain from seeing daily or weekly updated trend lines for athletes for two reasons. </w:t>
      </w:r>
      <w:r w:rsidRPr="00B54CC0">
        <w:rPr>
          <w:rFonts w:ascii="Times New Roman" w:hAnsi="Times New Roman" w:cs="Times New Roman"/>
          <w:sz w:val="24"/>
          <w:szCs w:val="24"/>
        </w:rPr>
        <w:br/>
        <w:t>The first is that athletes have already achieved the build up that they are going into the season with. The program does</w:t>
      </w:r>
      <w:r w:rsidR="00122A68">
        <w:rPr>
          <w:rFonts w:ascii="Times New Roman" w:hAnsi="Times New Roman" w:cs="Times New Roman"/>
          <w:sz w:val="24"/>
          <w:szCs w:val="24"/>
        </w:rPr>
        <w:t xml:space="preserve"> </w:t>
      </w:r>
      <w:r w:rsidRPr="00B54CC0">
        <w:rPr>
          <w:rFonts w:ascii="Times New Roman" w:hAnsi="Times New Roman" w:cs="Times New Roman"/>
          <w:sz w:val="24"/>
          <w:szCs w:val="24"/>
        </w:rPr>
        <w:t>n</w:t>
      </w:r>
      <w:r w:rsidR="00122A68">
        <w:rPr>
          <w:rFonts w:ascii="Times New Roman" w:hAnsi="Times New Roman" w:cs="Times New Roman"/>
          <w:sz w:val="24"/>
          <w:szCs w:val="24"/>
        </w:rPr>
        <w:t>o</w:t>
      </w:r>
      <w:r w:rsidRPr="00B54CC0">
        <w:rPr>
          <w:rFonts w:ascii="Times New Roman" w:hAnsi="Times New Roman" w:cs="Times New Roman"/>
          <w:sz w:val="24"/>
          <w:szCs w:val="24"/>
        </w:rPr>
        <w:t xml:space="preserve">t give you information to work off that will help you each time you put new data in. It works by giving an overview of all your data. Adding one entry is important but generally </w:t>
      </w:r>
      <w:r w:rsidR="00107B6A">
        <w:rPr>
          <w:rFonts w:ascii="Times New Roman" w:hAnsi="Times New Roman" w:cs="Times New Roman"/>
          <w:sz w:val="24"/>
          <w:szCs w:val="24"/>
        </w:rPr>
        <w:t>will not</w:t>
      </w:r>
      <w:r w:rsidRPr="00B54CC0">
        <w:rPr>
          <w:rFonts w:ascii="Times New Roman" w:hAnsi="Times New Roman" w:cs="Times New Roman"/>
          <w:sz w:val="24"/>
          <w:szCs w:val="24"/>
        </w:rPr>
        <w:t xml:space="preserve"> alter the graph alone, the calculations work better with more data.</w:t>
      </w:r>
    </w:p>
    <w:p w:rsidR="00344038" w:rsidRPr="00B54CC0" w:rsidRDefault="00344038" w:rsidP="00CE5A8F">
      <w:pPr>
        <w:spacing w:line="360" w:lineRule="auto"/>
        <w:rPr>
          <w:rFonts w:ascii="Times New Roman" w:hAnsi="Times New Roman" w:cs="Times New Roman"/>
          <w:sz w:val="24"/>
          <w:szCs w:val="24"/>
        </w:rPr>
      </w:pPr>
      <w:r w:rsidRPr="00B54CC0">
        <w:rPr>
          <w:rFonts w:ascii="Times New Roman" w:hAnsi="Times New Roman" w:cs="Times New Roman"/>
          <w:sz w:val="24"/>
          <w:szCs w:val="24"/>
        </w:rPr>
        <w:t>The second reason is people who use this software are using it to get a picture of where an athlete stacks up with the rest of the competition at the same age. The data is used as a predictor to calculate whether an athlete is matching up to their fellow competitors and whether they are going to rise or fall in the future based on the results from the past.</w:t>
      </w:r>
    </w:p>
    <w:p w:rsidR="00344038" w:rsidRPr="00B54CC0" w:rsidRDefault="00344038" w:rsidP="00CE5A8F">
      <w:pPr>
        <w:spacing w:line="360" w:lineRule="auto"/>
        <w:rPr>
          <w:rFonts w:ascii="Times New Roman" w:hAnsi="Times New Roman" w:cs="Times New Roman"/>
          <w:sz w:val="24"/>
          <w:szCs w:val="24"/>
        </w:rPr>
      </w:pPr>
      <w:r w:rsidRPr="00B54CC0">
        <w:rPr>
          <w:rFonts w:ascii="Times New Roman" w:hAnsi="Times New Roman" w:cs="Times New Roman"/>
          <w:sz w:val="24"/>
          <w:szCs w:val="24"/>
        </w:rPr>
        <w:t>As far as data privacy is concerned, users who upload data have the right to remove the data if they so wish. The data that they share and the data collected on High Performing and National level athletes are public source anyway. Any person who performs in a club level or higher event agrees for their results to be displayed to everyone when they perform otherwise it is</w:t>
      </w:r>
      <w:r w:rsidR="00122A68">
        <w:rPr>
          <w:rFonts w:ascii="Times New Roman" w:hAnsi="Times New Roman" w:cs="Times New Roman"/>
          <w:sz w:val="24"/>
          <w:szCs w:val="24"/>
        </w:rPr>
        <w:t xml:space="preserve"> </w:t>
      </w:r>
      <w:r w:rsidRPr="00B54CC0">
        <w:rPr>
          <w:rFonts w:ascii="Times New Roman" w:hAnsi="Times New Roman" w:cs="Times New Roman"/>
          <w:sz w:val="24"/>
          <w:szCs w:val="24"/>
        </w:rPr>
        <w:t>n</w:t>
      </w:r>
      <w:r w:rsidR="00122A68">
        <w:rPr>
          <w:rFonts w:ascii="Times New Roman" w:hAnsi="Times New Roman" w:cs="Times New Roman"/>
          <w:sz w:val="24"/>
          <w:szCs w:val="24"/>
        </w:rPr>
        <w:t>o</w:t>
      </w:r>
      <w:r w:rsidRPr="00B54CC0">
        <w:rPr>
          <w:rFonts w:ascii="Times New Roman" w:hAnsi="Times New Roman" w:cs="Times New Roman"/>
          <w:sz w:val="24"/>
          <w:szCs w:val="24"/>
        </w:rPr>
        <w:t>t counted as a legitimate performance.</w:t>
      </w:r>
    </w:p>
    <w:p w:rsidR="00344038" w:rsidRPr="00B54CC0" w:rsidRDefault="00344038" w:rsidP="00CE5A8F">
      <w:pPr>
        <w:spacing w:line="360" w:lineRule="auto"/>
        <w:rPr>
          <w:rFonts w:ascii="Times New Roman" w:hAnsi="Times New Roman" w:cs="Times New Roman"/>
          <w:sz w:val="24"/>
          <w:szCs w:val="24"/>
        </w:rPr>
      </w:pPr>
      <w:r w:rsidRPr="00B54CC0">
        <w:rPr>
          <w:rFonts w:ascii="Times New Roman" w:hAnsi="Times New Roman" w:cs="Times New Roman"/>
          <w:sz w:val="24"/>
          <w:szCs w:val="24"/>
        </w:rPr>
        <w:t xml:space="preserve">Athletes who are not on a world or national level may want to see what their level is currently doing and compare themselves with their competition. This will generally </w:t>
      </w:r>
      <w:r w:rsidR="00107B6A" w:rsidRPr="00B54CC0">
        <w:rPr>
          <w:rFonts w:ascii="Times New Roman" w:hAnsi="Times New Roman" w:cs="Times New Roman"/>
          <w:sz w:val="24"/>
          <w:szCs w:val="24"/>
        </w:rPr>
        <w:t>affect</w:t>
      </w:r>
      <w:r w:rsidRPr="00B54CC0">
        <w:rPr>
          <w:rFonts w:ascii="Times New Roman" w:hAnsi="Times New Roman" w:cs="Times New Roman"/>
          <w:sz w:val="24"/>
          <w:szCs w:val="24"/>
        </w:rPr>
        <w:t xml:space="preserve"> younger athletes of a regional and national level and their coaches. There will be the potential for users to upload fake or misleading data. As this is a possibility it will be up to users to decide who they download from. A rating and comment section could be added to help users download from the best up</w:t>
      </w:r>
      <w:r w:rsidR="00107B6A">
        <w:rPr>
          <w:rFonts w:ascii="Times New Roman" w:hAnsi="Times New Roman" w:cs="Times New Roman"/>
          <w:sz w:val="24"/>
          <w:szCs w:val="24"/>
        </w:rPr>
        <w:t>-</w:t>
      </w:r>
      <w:r w:rsidRPr="00B54CC0">
        <w:rPr>
          <w:rFonts w:ascii="Times New Roman" w:hAnsi="Times New Roman" w:cs="Times New Roman"/>
          <w:sz w:val="24"/>
          <w:szCs w:val="24"/>
        </w:rPr>
        <w:t>loaders for better data.</w:t>
      </w:r>
    </w:p>
    <w:p w:rsidR="00E84553" w:rsidRPr="00B54CC0" w:rsidRDefault="00E84553" w:rsidP="00E84553">
      <w:pPr>
        <w:pStyle w:val="Heading2"/>
        <w:rPr>
          <w:color w:val="auto"/>
        </w:rPr>
      </w:pPr>
      <w:bookmarkStart w:id="38" w:name="_Toc338753416"/>
      <w:r w:rsidRPr="00B54CC0">
        <w:rPr>
          <w:color w:val="auto"/>
        </w:rPr>
        <w:t>10.2 Evaluation</w:t>
      </w:r>
      <w:bookmarkEnd w:id="38"/>
    </w:p>
    <w:p w:rsidR="00E84553" w:rsidRPr="00B54CC0" w:rsidRDefault="00E84553" w:rsidP="00E84553">
      <w:pPr>
        <w:rPr>
          <w:rFonts w:ascii="Times New Roman" w:hAnsi="Times New Roman" w:cs="Times New Roman"/>
        </w:rPr>
      </w:pPr>
      <w:r w:rsidRPr="00B54CC0">
        <w:rPr>
          <w:rFonts w:ascii="Times New Roman" w:hAnsi="Times New Roman" w:cs="Times New Roman"/>
        </w:rPr>
        <w:t xml:space="preserve">Athletics New Zealand has bought the program and has begun implementing it into </w:t>
      </w:r>
      <w:r w:rsidR="00107B6A" w:rsidRPr="00B54CC0">
        <w:rPr>
          <w:rFonts w:ascii="Times New Roman" w:hAnsi="Times New Roman" w:cs="Times New Roman"/>
        </w:rPr>
        <w:t>their</w:t>
      </w:r>
      <w:r w:rsidRPr="00B54CC0">
        <w:rPr>
          <w:rFonts w:ascii="Times New Roman" w:hAnsi="Times New Roman" w:cs="Times New Roman"/>
        </w:rPr>
        <w:t xml:space="preserve"> selection process.</w:t>
      </w:r>
    </w:p>
    <w:p w:rsidR="00344038" w:rsidRPr="00B54CC0" w:rsidRDefault="00344038" w:rsidP="00CE5A8F">
      <w:pPr>
        <w:spacing w:line="360" w:lineRule="auto"/>
        <w:rPr>
          <w:rFonts w:ascii="Times New Roman" w:hAnsi="Times New Roman" w:cs="Times New Roman"/>
          <w:sz w:val="24"/>
          <w:szCs w:val="24"/>
        </w:rPr>
      </w:pPr>
      <w:r w:rsidRPr="00B54CC0">
        <w:rPr>
          <w:rFonts w:ascii="Times New Roman" w:hAnsi="Times New Roman" w:cs="Times New Roman"/>
          <w:sz w:val="24"/>
          <w:szCs w:val="24"/>
        </w:rPr>
        <w:br w:type="page"/>
      </w:r>
    </w:p>
    <w:p w:rsidR="00F07F91" w:rsidRPr="00B54CC0" w:rsidRDefault="00F07F91" w:rsidP="00E82987">
      <w:pPr>
        <w:pStyle w:val="Heading1"/>
        <w:rPr>
          <w:color w:val="auto"/>
        </w:rPr>
      </w:pPr>
      <w:bookmarkStart w:id="39" w:name="_Toc338753417"/>
      <w:r w:rsidRPr="00B54CC0">
        <w:rPr>
          <w:color w:val="auto"/>
        </w:rPr>
        <w:lastRenderedPageBreak/>
        <w:t>References</w:t>
      </w:r>
      <w:bookmarkEnd w:id="39"/>
    </w:p>
    <w:p w:rsidR="00036372" w:rsidRPr="00B54CC0" w:rsidRDefault="00F07F91" w:rsidP="00CE5A8F">
      <w:pPr>
        <w:spacing w:line="360" w:lineRule="auto"/>
        <w:rPr>
          <w:rFonts w:ascii="Times New Roman" w:hAnsi="Times New Roman" w:cs="Times New Roman"/>
          <w:sz w:val="24"/>
          <w:szCs w:val="24"/>
        </w:rPr>
      </w:pPr>
      <w:r w:rsidRPr="00B54CC0">
        <w:rPr>
          <w:rFonts w:ascii="Times New Roman" w:hAnsi="Times New Roman" w:cs="Times New Roman"/>
          <w:sz w:val="24"/>
          <w:szCs w:val="24"/>
          <w:shd w:val="clear" w:color="auto" w:fill="FFFFFF"/>
        </w:rPr>
        <w:t>(Luke M. Chandoo.org 2009</w:t>
      </w:r>
      <w:r w:rsidR="005C2E01" w:rsidRPr="00B54CC0">
        <w:rPr>
          <w:rFonts w:ascii="Times New Roman" w:hAnsi="Times New Roman" w:cs="Times New Roman"/>
          <w:sz w:val="24"/>
          <w:szCs w:val="24"/>
          <w:shd w:val="clear" w:color="auto" w:fill="FFFFFF"/>
        </w:rPr>
        <w:t xml:space="preserve">) </w:t>
      </w:r>
      <w:r w:rsidRPr="00B54CC0">
        <w:rPr>
          <w:rFonts w:ascii="Times New Roman" w:hAnsi="Times New Roman" w:cs="Times New Roman"/>
          <w:sz w:val="24"/>
          <w:szCs w:val="24"/>
          <w:shd w:val="clear" w:color="auto" w:fill="FFFFFF"/>
        </w:rPr>
        <w:br/>
      </w:r>
      <w:hyperlink r:id="rId32" w:anchor="post-39583" w:history="1">
        <w:r w:rsidRPr="00B54CC0">
          <w:rPr>
            <w:rStyle w:val="Hyperlink"/>
            <w:rFonts w:ascii="Times New Roman" w:hAnsi="Times New Roman" w:cs="Times New Roman"/>
            <w:color w:val="auto"/>
            <w:sz w:val="24"/>
            <w:szCs w:val="24"/>
          </w:rPr>
          <w:t>http://chandoo.org/forums/topic/excel-2007-security-best-practices#post-39583</w:t>
        </w:r>
      </w:hyperlink>
    </w:p>
    <w:p w:rsidR="00BE48BE" w:rsidRPr="00B54CC0" w:rsidRDefault="0012401C" w:rsidP="00CE5A8F">
      <w:pPr>
        <w:spacing w:line="360" w:lineRule="auto"/>
        <w:rPr>
          <w:rFonts w:ascii="Times New Roman" w:hAnsi="Times New Roman" w:cs="Times New Roman"/>
          <w:sz w:val="24"/>
          <w:szCs w:val="24"/>
        </w:rPr>
      </w:pPr>
      <w:r w:rsidRPr="00B54CC0">
        <w:rPr>
          <w:rFonts w:ascii="Times New Roman" w:hAnsi="Times New Roman" w:cs="Times New Roman"/>
          <w:sz w:val="24"/>
          <w:szCs w:val="24"/>
          <w:shd w:val="clear" w:color="auto" w:fill="FFFFFF"/>
        </w:rPr>
        <w:t>(2005 by Jakob Nielsen</w:t>
      </w:r>
      <w:r w:rsidR="005C2E01" w:rsidRPr="00B54CC0">
        <w:rPr>
          <w:rFonts w:ascii="Times New Roman" w:hAnsi="Times New Roman" w:cs="Times New Roman"/>
          <w:sz w:val="24"/>
          <w:szCs w:val="24"/>
          <w:shd w:val="clear" w:color="auto" w:fill="FFFFFF"/>
        </w:rPr>
        <w:t xml:space="preserve">) </w:t>
      </w:r>
      <w:r w:rsidRPr="00B54CC0">
        <w:rPr>
          <w:rFonts w:ascii="Times New Roman" w:hAnsi="Times New Roman" w:cs="Times New Roman"/>
          <w:sz w:val="24"/>
          <w:szCs w:val="24"/>
          <w:shd w:val="clear" w:color="auto" w:fill="FFFFFF"/>
        </w:rPr>
        <w:br/>
      </w:r>
      <w:hyperlink r:id="rId33" w:history="1">
        <w:r w:rsidRPr="00B54CC0">
          <w:rPr>
            <w:rStyle w:val="Hyperlink"/>
            <w:rFonts w:ascii="Times New Roman" w:hAnsi="Times New Roman" w:cs="Times New Roman"/>
            <w:color w:val="auto"/>
            <w:sz w:val="24"/>
            <w:szCs w:val="24"/>
          </w:rPr>
          <w:t>http://www.useit.com/papers/heuristic/heuristic_list.html</w:t>
        </w:r>
      </w:hyperlink>
    </w:p>
    <w:p w:rsidR="00B06373" w:rsidRPr="00B54CC0" w:rsidRDefault="00B06373" w:rsidP="00CE5A8F">
      <w:pPr>
        <w:spacing w:line="360" w:lineRule="auto"/>
        <w:rPr>
          <w:rFonts w:ascii="Times New Roman" w:hAnsi="Times New Roman" w:cs="Times New Roman"/>
          <w:sz w:val="24"/>
          <w:szCs w:val="24"/>
        </w:rPr>
      </w:pPr>
      <w:r w:rsidRPr="00B54CC0">
        <w:rPr>
          <w:rStyle w:val="Emphasis"/>
          <w:rFonts w:ascii="Times New Roman" w:hAnsi="Times New Roman" w:cs="Times New Roman"/>
          <w:sz w:val="24"/>
          <w:szCs w:val="24"/>
          <w:shd w:val="clear" w:color="auto" w:fill="CCCCCC"/>
        </w:rPr>
        <w:t>(1995-2012 ScienceDaily LLC</w:t>
      </w:r>
      <w:r w:rsidR="005C2E01" w:rsidRPr="00B54CC0">
        <w:rPr>
          <w:rStyle w:val="Emphasis"/>
          <w:rFonts w:ascii="Times New Roman" w:hAnsi="Times New Roman" w:cs="Times New Roman"/>
          <w:sz w:val="24"/>
          <w:szCs w:val="24"/>
          <w:shd w:val="clear" w:color="auto" w:fill="CCCCCC"/>
        </w:rPr>
        <w:t xml:space="preserve">) </w:t>
      </w:r>
      <w:r w:rsidRPr="00B54CC0">
        <w:rPr>
          <w:rFonts w:ascii="Times New Roman" w:hAnsi="Times New Roman" w:cs="Times New Roman"/>
          <w:sz w:val="24"/>
          <w:szCs w:val="24"/>
        </w:rPr>
        <w:br/>
      </w:r>
      <w:hyperlink r:id="rId34" w:history="1">
        <w:r w:rsidRPr="00B54CC0">
          <w:rPr>
            <w:rStyle w:val="Hyperlink"/>
            <w:rFonts w:ascii="Times New Roman" w:hAnsi="Times New Roman" w:cs="Times New Roman"/>
            <w:color w:val="auto"/>
            <w:sz w:val="24"/>
            <w:szCs w:val="24"/>
          </w:rPr>
          <w:t>http://www.sciencedaily.com/releases/2012/02/120216094726.htm</w:t>
        </w:r>
      </w:hyperlink>
    </w:p>
    <w:p w:rsidR="00B06373" w:rsidRPr="00B54CC0" w:rsidRDefault="00B06373" w:rsidP="00CE5A8F">
      <w:pPr>
        <w:spacing w:line="360" w:lineRule="auto"/>
        <w:rPr>
          <w:rFonts w:ascii="Times New Roman" w:hAnsi="Times New Roman" w:cs="Times New Roman"/>
          <w:sz w:val="24"/>
          <w:szCs w:val="24"/>
        </w:rPr>
      </w:pPr>
      <w:r w:rsidRPr="00B54CC0">
        <w:rPr>
          <w:rFonts w:ascii="Times New Roman" w:hAnsi="Times New Roman" w:cs="Times New Roman"/>
          <w:sz w:val="24"/>
          <w:szCs w:val="24"/>
        </w:rPr>
        <w:t>(</w:t>
      </w:r>
      <w:r w:rsidRPr="00B54CC0">
        <w:rPr>
          <w:rFonts w:ascii="Times New Roman" w:hAnsi="Times New Roman" w:cs="Times New Roman"/>
          <w:sz w:val="24"/>
          <w:szCs w:val="24"/>
          <w:shd w:val="clear" w:color="auto" w:fill="FFFFFF"/>
        </w:rPr>
        <w:t>2012, Meredith Corporation</w:t>
      </w:r>
      <w:r w:rsidR="005C2E01" w:rsidRPr="00B54CC0">
        <w:rPr>
          <w:rFonts w:ascii="Times New Roman" w:hAnsi="Times New Roman" w:cs="Times New Roman"/>
          <w:sz w:val="24"/>
          <w:szCs w:val="24"/>
          <w:shd w:val="clear" w:color="auto" w:fill="FFFFFF"/>
        </w:rPr>
        <w:t xml:space="preserve">) </w:t>
      </w:r>
      <w:r w:rsidRPr="00B54CC0">
        <w:rPr>
          <w:rFonts w:ascii="Times New Roman" w:hAnsi="Times New Roman" w:cs="Times New Roman"/>
          <w:sz w:val="24"/>
          <w:szCs w:val="24"/>
          <w:shd w:val="clear" w:color="auto" w:fill="FFFFFF"/>
        </w:rPr>
        <w:br/>
      </w:r>
      <w:hyperlink r:id="rId35" w:history="1">
        <w:r w:rsidRPr="00B54CC0">
          <w:rPr>
            <w:rStyle w:val="Hyperlink"/>
            <w:rFonts w:ascii="Times New Roman" w:hAnsi="Times New Roman" w:cs="Times New Roman"/>
            <w:color w:val="auto"/>
            <w:sz w:val="24"/>
            <w:szCs w:val="24"/>
          </w:rPr>
          <w:t>http://www.divinecaroline.com/122444/100663-judging-book-its-cover-sells</w:t>
        </w:r>
      </w:hyperlink>
      <w:r w:rsidRPr="00B54CC0">
        <w:rPr>
          <w:rFonts w:ascii="Times New Roman" w:hAnsi="Times New Roman" w:cs="Times New Roman"/>
          <w:sz w:val="24"/>
          <w:szCs w:val="24"/>
        </w:rPr>
        <w:t>.</w:t>
      </w:r>
    </w:p>
    <w:p w:rsidR="00624126" w:rsidRPr="00B54CC0" w:rsidRDefault="00624126" w:rsidP="00CE5A8F">
      <w:pPr>
        <w:spacing w:line="360" w:lineRule="auto"/>
        <w:rPr>
          <w:rFonts w:ascii="Times New Roman" w:hAnsi="Times New Roman" w:cs="Times New Roman"/>
          <w:sz w:val="24"/>
          <w:szCs w:val="24"/>
        </w:rPr>
      </w:pPr>
      <w:r w:rsidRPr="00B54CC0">
        <w:rPr>
          <w:rFonts w:ascii="Times New Roman" w:hAnsi="Times New Roman" w:cs="Times New Roman"/>
          <w:sz w:val="24"/>
          <w:szCs w:val="24"/>
        </w:rPr>
        <w:t>(2012 eFunda, Inc.)</w:t>
      </w:r>
      <w:r w:rsidRPr="00B54CC0">
        <w:rPr>
          <w:rFonts w:ascii="Times New Roman" w:hAnsi="Times New Roman" w:cs="Times New Roman"/>
          <w:sz w:val="24"/>
          <w:szCs w:val="24"/>
        </w:rPr>
        <w:br/>
      </w:r>
      <w:hyperlink r:id="rId36" w:history="1">
        <w:r w:rsidRPr="00B54CC0">
          <w:rPr>
            <w:rStyle w:val="Hyperlink"/>
            <w:rFonts w:ascii="Times New Roman" w:hAnsi="Times New Roman" w:cs="Times New Roman"/>
            <w:color w:val="auto"/>
            <w:sz w:val="24"/>
            <w:szCs w:val="24"/>
          </w:rPr>
          <w:t>http://www.efunda.com/math/leastsquares/lstsqr2dcurve.cfm</w:t>
        </w:r>
      </w:hyperlink>
    </w:p>
    <w:p w:rsidR="000B47BF" w:rsidRPr="00B54CC0" w:rsidRDefault="000B47BF" w:rsidP="00CE5A8F">
      <w:pPr>
        <w:spacing w:line="360" w:lineRule="auto"/>
        <w:rPr>
          <w:rFonts w:ascii="Times New Roman" w:hAnsi="Times New Roman" w:cs="Times New Roman"/>
          <w:sz w:val="24"/>
          <w:szCs w:val="24"/>
          <w:shd w:val="clear" w:color="auto" w:fill="FFFFFF"/>
        </w:rPr>
      </w:pPr>
      <w:r w:rsidRPr="00B54CC0">
        <w:rPr>
          <w:rFonts w:ascii="Times New Roman" w:hAnsi="Times New Roman" w:cs="Times New Roman"/>
          <w:sz w:val="24"/>
          <w:szCs w:val="24"/>
        </w:rPr>
        <w:t>(OLE DB</w:t>
      </w:r>
      <w:r w:rsidR="005C2E01" w:rsidRPr="00B54CC0">
        <w:rPr>
          <w:rFonts w:ascii="Times New Roman" w:hAnsi="Times New Roman" w:cs="Times New Roman"/>
          <w:sz w:val="24"/>
          <w:szCs w:val="24"/>
        </w:rPr>
        <w:t xml:space="preserve">) </w:t>
      </w:r>
      <w:r w:rsidRPr="00B54CC0">
        <w:rPr>
          <w:rFonts w:ascii="Times New Roman" w:hAnsi="Times New Roman" w:cs="Times New Roman"/>
          <w:sz w:val="24"/>
          <w:szCs w:val="24"/>
        </w:rPr>
        <w:br/>
      </w:r>
      <w:hyperlink r:id="rId37" w:history="1">
        <w:r w:rsidRPr="00B54CC0">
          <w:rPr>
            <w:rStyle w:val="Hyperlink"/>
            <w:rFonts w:ascii="Times New Roman" w:hAnsi="Times New Roman" w:cs="Times New Roman"/>
            <w:color w:val="auto"/>
            <w:sz w:val="24"/>
            <w:szCs w:val="24"/>
          </w:rPr>
          <w:t>http://msdn.microsoft.com/en-us/library/windows/desktop/ms722784(v=vs.85).aspx</w:t>
        </w:r>
      </w:hyperlink>
    </w:p>
    <w:sectPr w:rsidR="000B47BF" w:rsidRPr="00B54CC0" w:rsidSect="006D7733">
      <w:footerReference w:type="default" r:id="rId38"/>
      <w:pgSz w:w="11906" w:h="16838"/>
      <w:pgMar w:top="1440" w:right="1440" w:bottom="1440" w:left="144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0" w:author="MikelWhitehead" w:date="2012-10-23T09:24:00Z" w:initials="M">
    <w:p w:rsidR="00BE29BB" w:rsidRDefault="00BE29BB">
      <w:pPr>
        <w:pStyle w:val="CommentText"/>
      </w:pPr>
      <w:r>
        <w:rPr>
          <w:rStyle w:val="CommentReference"/>
        </w:rPr>
        <w:annotationRef/>
      </w:r>
      <w:r>
        <w:t>Expand from bills notes...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564D1" w:rsidRDefault="006564D1" w:rsidP="00594326">
      <w:pPr>
        <w:spacing w:after="0" w:line="240" w:lineRule="auto"/>
      </w:pPr>
      <w:r>
        <w:separator/>
      </w:r>
    </w:p>
  </w:endnote>
  <w:endnote w:type="continuationSeparator" w:id="0">
    <w:p w:rsidR="006564D1" w:rsidRDefault="006564D1" w:rsidP="0059432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ヒラギノ角ゴ Pro W3">
    <w:charset w:val="00"/>
    <w:family w:val="roman"/>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44759"/>
      <w:docPartObj>
        <w:docPartGallery w:val="Page Numbers (Bottom of Page)"/>
        <w:docPartUnique/>
      </w:docPartObj>
    </w:sdtPr>
    <w:sdtContent>
      <w:p w:rsidR="00BE29BB" w:rsidRDefault="00BE29BB">
        <w:pPr>
          <w:pStyle w:val="Footer"/>
          <w:jc w:val="right"/>
        </w:pPr>
        <w:fldSimple w:instr=" PAGE   \* MERGEFORMAT ">
          <w:r w:rsidR="00F0777B">
            <w:rPr>
              <w:noProof/>
            </w:rPr>
            <w:t>4</w:t>
          </w:r>
        </w:fldSimple>
      </w:p>
    </w:sdtContent>
  </w:sdt>
  <w:p w:rsidR="00BE29BB" w:rsidRDefault="00BE29B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564D1" w:rsidRDefault="006564D1" w:rsidP="00594326">
      <w:pPr>
        <w:spacing w:after="0" w:line="240" w:lineRule="auto"/>
      </w:pPr>
      <w:r>
        <w:separator/>
      </w:r>
    </w:p>
  </w:footnote>
  <w:footnote w:type="continuationSeparator" w:id="0">
    <w:p w:rsidR="006564D1" w:rsidRDefault="006564D1" w:rsidP="0059432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894EE873"/>
    <w:lvl w:ilvl="0">
      <w:numFmt w:val="bullet"/>
      <w:lvlText w:val="•"/>
      <w:lvlJc w:val="left"/>
      <w:pPr>
        <w:tabs>
          <w:tab w:val="num" w:pos="180"/>
        </w:tabs>
        <w:ind w:left="180" w:firstLine="0"/>
      </w:pPr>
      <w:rPr>
        <w:rFonts w:hint="default"/>
        <w:color w:val="000000"/>
        <w:position w:val="0"/>
        <w:sz w:val="22"/>
      </w:rPr>
    </w:lvl>
    <w:lvl w:ilvl="1">
      <w:start w:val="1"/>
      <w:numFmt w:val="bullet"/>
      <w:suff w:val="nothing"/>
      <w:lvlText w:val="•"/>
      <w:lvlJc w:val="left"/>
      <w:pPr>
        <w:ind w:left="0" w:firstLine="540"/>
      </w:pPr>
      <w:rPr>
        <w:rFonts w:ascii="Courier New" w:eastAsia="ヒラギノ角ゴ Pro W3" w:hAnsi="Courier New" w:hint="default"/>
        <w:color w:val="000000"/>
        <w:position w:val="0"/>
        <w:sz w:val="22"/>
      </w:rPr>
    </w:lvl>
    <w:lvl w:ilvl="2">
      <w:start w:val="1"/>
      <w:numFmt w:val="bullet"/>
      <w:suff w:val="nothing"/>
      <w:lvlText w:val=""/>
      <w:lvlJc w:val="left"/>
      <w:pPr>
        <w:ind w:left="0" w:firstLine="900"/>
      </w:pPr>
      <w:rPr>
        <w:rFonts w:ascii="Wingdings" w:eastAsia="ヒラギノ角ゴ Pro W3" w:hAnsi="Wingdings" w:hint="default"/>
        <w:color w:val="000000"/>
        <w:position w:val="0"/>
        <w:sz w:val="22"/>
      </w:rPr>
    </w:lvl>
    <w:lvl w:ilvl="3">
      <w:start w:val="1"/>
      <w:numFmt w:val="bullet"/>
      <w:suff w:val="nothing"/>
      <w:lvlText w:val="•"/>
      <w:lvlJc w:val="left"/>
      <w:pPr>
        <w:ind w:left="0" w:firstLine="1260"/>
      </w:pPr>
      <w:rPr>
        <w:rFonts w:hint="default"/>
        <w:color w:val="000000"/>
        <w:position w:val="0"/>
        <w:sz w:val="22"/>
      </w:rPr>
    </w:lvl>
    <w:lvl w:ilvl="4">
      <w:start w:val="1"/>
      <w:numFmt w:val="bullet"/>
      <w:suff w:val="nothing"/>
      <w:lvlText w:val="•"/>
      <w:lvlJc w:val="left"/>
      <w:pPr>
        <w:ind w:left="0" w:firstLine="1620"/>
      </w:pPr>
      <w:rPr>
        <w:rFonts w:ascii="Courier New" w:eastAsia="ヒラギノ角ゴ Pro W3" w:hAnsi="Courier New" w:hint="default"/>
        <w:color w:val="000000"/>
        <w:position w:val="0"/>
        <w:sz w:val="22"/>
      </w:rPr>
    </w:lvl>
    <w:lvl w:ilvl="5">
      <w:start w:val="1"/>
      <w:numFmt w:val="bullet"/>
      <w:suff w:val="nothing"/>
      <w:lvlText w:val=""/>
      <w:lvlJc w:val="left"/>
      <w:pPr>
        <w:ind w:left="0" w:firstLine="1980"/>
      </w:pPr>
      <w:rPr>
        <w:rFonts w:ascii="Wingdings" w:eastAsia="ヒラギノ角ゴ Pro W3" w:hAnsi="Wingdings" w:hint="default"/>
        <w:color w:val="000000"/>
        <w:position w:val="0"/>
        <w:sz w:val="22"/>
      </w:rPr>
    </w:lvl>
    <w:lvl w:ilvl="6">
      <w:start w:val="1"/>
      <w:numFmt w:val="bullet"/>
      <w:suff w:val="nothing"/>
      <w:lvlText w:val="•"/>
      <w:lvlJc w:val="left"/>
      <w:pPr>
        <w:ind w:left="0" w:firstLine="2340"/>
      </w:pPr>
      <w:rPr>
        <w:rFonts w:hint="default"/>
        <w:color w:val="000000"/>
        <w:position w:val="0"/>
        <w:sz w:val="22"/>
      </w:rPr>
    </w:lvl>
    <w:lvl w:ilvl="7">
      <w:start w:val="1"/>
      <w:numFmt w:val="bullet"/>
      <w:suff w:val="nothing"/>
      <w:lvlText w:val="•"/>
      <w:lvlJc w:val="left"/>
      <w:pPr>
        <w:ind w:left="0" w:firstLine="2700"/>
      </w:pPr>
      <w:rPr>
        <w:rFonts w:ascii="Courier New" w:eastAsia="ヒラギノ角ゴ Pro W3" w:hAnsi="Courier New" w:hint="default"/>
        <w:color w:val="000000"/>
        <w:position w:val="0"/>
        <w:sz w:val="22"/>
      </w:rPr>
    </w:lvl>
    <w:lvl w:ilvl="8">
      <w:start w:val="1"/>
      <w:numFmt w:val="bullet"/>
      <w:suff w:val="nothing"/>
      <w:lvlText w:val=""/>
      <w:lvlJc w:val="left"/>
      <w:pPr>
        <w:ind w:left="0" w:firstLine="3060"/>
      </w:pPr>
      <w:rPr>
        <w:rFonts w:ascii="Wingdings" w:eastAsia="ヒラギノ角ゴ Pro W3" w:hAnsi="Wingdings" w:hint="default"/>
        <w:color w:val="000000"/>
        <w:position w:val="0"/>
        <w:sz w:val="22"/>
      </w:rPr>
    </w:lvl>
  </w:abstractNum>
  <w:abstractNum w:abstractNumId="1">
    <w:nsid w:val="00000002"/>
    <w:multiLevelType w:val="multilevel"/>
    <w:tmpl w:val="894EE874"/>
    <w:lvl w:ilvl="0">
      <w:start w:val="1"/>
      <w:numFmt w:val="decimal"/>
      <w:isLgl/>
      <w:lvlText w:val="%1."/>
      <w:lvlJc w:val="left"/>
      <w:pPr>
        <w:tabs>
          <w:tab w:val="num" w:pos="360"/>
        </w:tabs>
        <w:ind w:left="360" w:firstLine="360"/>
      </w:pPr>
      <w:rPr>
        <w:rFonts w:hint="default"/>
        <w:color w:val="000000"/>
        <w:position w:val="0"/>
        <w:sz w:val="22"/>
      </w:rPr>
    </w:lvl>
    <w:lvl w:ilvl="1">
      <w:start w:val="1"/>
      <w:numFmt w:val="bullet"/>
      <w:suff w:val="nothing"/>
      <w:lvlText w:val="o"/>
      <w:lvlJc w:val="left"/>
      <w:pPr>
        <w:ind w:left="0" w:firstLine="1440"/>
      </w:pPr>
      <w:rPr>
        <w:rFonts w:ascii="Courier New" w:eastAsia="ヒラギノ角ゴ Pro W3" w:hAnsi="Courier New" w:hint="default"/>
        <w:color w:val="000000"/>
        <w:position w:val="0"/>
        <w:sz w:val="22"/>
      </w:rPr>
    </w:lvl>
    <w:lvl w:ilvl="2">
      <w:start w:val="1"/>
      <w:numFmt w:val="bullet"/>
      <w:suff w:val="nothing"/>
      <w:lvlText w:val=""/>
      <w:lvlJc w:val="left"/>
      <w:pPr>
        <w:ind w:left="0" w:firstLine="2160"/>
      </w:pPr>
      <w:rPr>
        <w:rFonts w:ascii="Wingdings" w:eastAsia="ヒラギノ角ゴ Pro W3" w:hAnsi="Wingdings" w:hint="default"/>
        <w:color w:val="000000"/>
        <w:position w:val="0"/>
        <w:sz w:val="22"/>
      </w:rPr>
    </w:lvl>
    <w:lvl w:ilvl="3">
      <w:start w:val="1"/>
      <w:numFmt w:val="bullet"/>
      <w:suff w:val="nothing"/>
      <w:lvlText w:val="•"/>
      <w:lvlJc w:val="left"/>
      <w:pPr>
        <w:ind w:left="0" w:firstLine="2880"/>
      </w:pPr>
      <w:rPr>
        <w:rFonts w:hint="default"/>
        <w:color w:val="000000"/>
        <w:position w:val="0"/>
        <w:sz w:val="22"/>
      </w:rPr>
    </w:lvl>
    <w:lvl w:ilvl="4">
      <w:start w:val="1"/>
      <w:numFmt w:val="bullet"/>
      <w:suff w:val="nothing"/>
      <w:lvlText w:val="o"/>
      <w:lvlJc w:val="left"/>
      <w:pPr>
        <w:ind w:left="0" w:firstLine="3600"/>
      </w:pPr>
      <w:rPr>
        <w:rFonts w:ascii="Courier New" w:eastAsia="ヒラギノ角ゴ Pro W3" w:hAnsi="Courier New" w:hint="default"/>
        <w:color w:val="000000"/>
        <w:position w:val="0"/>
        <w:sz w:val="22"/>
      </w:rPr>
    </w:lvl>
    <w:lvl w:ilvl="5">
      <w:start w:val="1"/>
      <w:numFmt w:val="bullet"/>
      <w:suff w:val="nothing"/>
      <w:lvlText w:val=""/>
      <w:lvlJc w:val="left"/>
      <w:pPr>
        <w:ind w:left="0" w:firstLine="4320"/>
      </w:pPr>
      <w:rPr>
        <w:rFonts w:ascii="Wingdings" w:eastAsia="ヒラギノ角ゴ Pro W3" w:hAnsi="Wingdings" w:hint="default"/>
        <w:color w:val="000000"/>
        <w:position w:val="0"/>
        <w:sz w:val="22"/>
      </w:rPr>
    </w:lvl>
    <w:lvl w:ilvl="6">
      <w:start w:val="1"/>
      <w:numFmt w:val="bullet"/>
      <w:suff w:val="nothing"/>
      <w:lvlText w:val="•"/>
      <w:lvlJc w:val="left"/>
      <w:pPr>
        <w:ind w:left="0" w:firstLine="5040"/>
      </w:pPr>
      <w:rPr>
        <w:rFonts w:hint="default"/>
        <w:color w:val="000000"/>
        <w:position w:val="0"/>
        <w:sz w:val="22"/>
      </w:rPr>
    </w:lvl>
    <w:lvl w:ilvl="7">
      <w:start w:val="1"/>
      <w:numFmt w:val="bullet"/>
      <w:suff w:val="nothing"/>
      <w:lvlText w:val="o"/>
      <w:lvlJc w:val="left"/>
      <w:pPr>
        <w:ind w:left="0" w:firstLine="5760"/>
      </w:pPr>
      <w:rPr>
        <w:rFonts w:ascii="Courier New" w:eastAsia="ヒラギノ角ゴ Pro W3" w:hAnsi="Courier New" w:hint="default"/>
        <w:color w:val="000000"/>
        <w:position w:val="0"/>
        <w:sz w:val="22"/>
      </w:rPr>
    </w:lvl>
    <w:lvl w:ilvl="8">
      <w:start w:val="1"/>
      <w:numFmt w:val="bullet"/>
      <w:suff w:val="nothing"/>
      <w:lvlText w:val=""/>
      <w:lvlJc w:val="left"/>
      <w:pPr>
        <w:ind w:left="0" w:firstLine="6480"/>
      </w:pPr>
      <w:rPr>
        <w:rFonts w:ascii="Wingdings" w:eastAsia="ヒラギノ角ゴ Pro W3" w:hAnsi="Wingdings" w:hint="default"/>
        <w:color w:val="000000"/>
        <w:position w:val="0"/>
        <w:sz w:val="22"/>
      </w:rPr>
    </w:lvl>
  </w:abstractNum>
  <w:abstractNum w:abstractNumId="2">
    <w:nsid w:val="00000003"/>
    <w:multiLevelType w:val="multilevel"/>
    <w:tmpl w:val="894EE875"/>
    <w:lvl w:ilvl="0">
      <w:start w:val="1"/>
      <w:numFmt w:val="decimal"/>
      <w:isLgl/>
      <w:lvlText w:val="%1."/>
      <w:lvlJc w:val="left"/>
      <w:pPr>
        <w:tabs>
          <w:tab w:val="num" w:pos="360"/>
        </w:tabs>
        <w:ind w:left="360" w:firstLine="360"/>
      </w:pPr>
      <w:rPr>
        <w:rFonts w:hint="default"/>
        <w:color w:val="000000"/>
        <w:position w:val="0"/>
        <w:sz w:val="22"/>
      </w:rPr>
    </w:lvl>
    <w:lvl w:ilvl="1">
      <w:start w:val="1"/>
      <w:numFmt w:val="lowerLetter"/>
      <w:suff w:val="nothing"/>
      <w:lvlText w:val="%2."/>
      <w:lvlJc w:val="left"/>
      <w:pPr>
        <w:ind w:left="0" w:firstLine="1440"/>
      </w:pPr>
      <w:rPr>
        <w:rFonts w:hint="default"/>
        <w:color w:val="000000"/>
        <w:position w:val="0"/>
        <w:sz w:val="22"/>
      </w:rPr>
    </w:lvl>
    <w:lvl w:ilvl="2">
      <w:start w:val="1"/>
      <w:numFmt w:val="lowerRoman"/>
      <w:suff w:val="nothing"/>
      <w:lvlText w:val="%3."/>
      <w:lvlJc w:val="left"/>
      <w:pPr>
        <w:ind w:left="0" w:firstLine="2160"/>
      </w:pPr>
      <w:rPr>
        <w:rFonts w:hint="default"/>
        <w:color w:val="000000"/>
        <w:position w:val="0"/>
        <w:sz w:val="22"/>
      </w:rPr>
    </w:lvl>
    <w:lvl w:ilvl="3">
      <w:start w:val="1"/>
      <w:numFmt w:val="decimal"/>
      <w:isLgl/>
      <w:suff w:val="nothing"/>
      <w:lvlText w:val="%4."/>
      <w:lvlJc w:val="left"/>
      <w:pPr>
        <w:ind w:left="0" w:firstLine="2880"/>
      </w:pPr>
      <w:rPr>
        <w:rFonts w:hint="default"/>
        <w:color w:val="000000"/>
        <w:position w:val="0"/>
        <w:sz w:val="22"/>
      </w:rPr>
    </w:lvl>
    <w:lvl w:ilvl="4">
      <w:start w:val="1"/>
      <w:numFmt w:val="lowerLetter"/>
      <w:suff w:val="nothing"/>
      <w:lvlText w:val="%5."/>
      <w:lvlJc w:val="left"/>
      <w:pPr>
        <w:ind w:left="0" w:firstLine="3600"/>
      </w:pPr>
      <w:rPr>
        <w:rFonts w:hint="default"/>
        <w:color w:val="000000"/>
        <w:position w:val="0"/>
        <w:sz w:val="22"/>
      </w:rPr>
    </w:lvl>
    <w:lvl w:ilvl="5">
      <w:start w:val="1"/>
      <w:numFmt w:val="lowerRoman"/>
      <w:suff w:val="nothing"/>
      <w:lvlText w:val="%6."/>
      <w:lvlJc w:val="left"/>
      <w:pPr>
        <w:ind w:left="0" w:firstLine="4320"/>
      </w:pPr>
      <w:rPr>
        <w:rFonts w:hint="default"/>
        <w:color w:val="000000"/>
        <w:position w:val="0"/>
        <w:sz w:val="22"/>
      </w:rPr>
    </w:lvl>
    <w:lvl w:ilvl="6">
      <w:start w:val="1"/>
      <w:numFmt w:val="decimal"/>
      <w:isLgl/>
      <w:suff w:val="nothing"/>
      <w:lvlText w:val="%7."/>
      <w:lvlJc w:val="left"/>
      <w:pPr>
        <w:ind w:left="0" w:firstLine="5040"/>
      </w:pPr>
      <w:rPr>
        <w:rFonts w:hint="default"/>
        <w:color w:val="000000"/>
        <w:position w:val="0"/>
        <w:sz w:val="22"/>
      </w:rPr>
    </w:lvl>
    <w:lvl w:ilvl="7">
      <w:start w:val="1"/>
      <w:numFmt w:val="lowerLetter"/>
      <w:suff w:val="nothing"/>
      <w:lvlText w:val="%8."/>
      <w:lvlJc w:val="left"/>
      <w:pPr>
        <w:ind w:left="0" w:firstLine="5760"/>
      </w:pPr>
      <w:rPr>
        <w:rFonts w:hint="default"/>
        <w:color w:val="000000"/>
        <w:position w:val="0"/>
        <w:sz w:val="22"/>
      </w:rPr>
    </w:lvl>
    <w:lvl w:ilvl="8">
      <w:start w:val="1"/>
      <w:numFmt w:val="lowerRoman"/>
      <w:suff w:val="nothing"/>
      <w:lvlText w:val="%9."/>
      <w:lvlJc w:val="left"/>
      <w:pPr>
        <w:ind w:left="0" w:firstLine="6480"/>
      </w:pPr>
      <w:rPr>
        <w:rFonts w:hint="default"/>
        <w:color w:val="000000"/>
        <w:position w:val="0"/>
        <w:sz w:val="22"/>
      </w:rPr>
    </w:lvl>
  </w:abstractNum>
  <w:abstractNum w:abstractNumId="3">
    <w:nsid w:val="06510D44"/>
    <w:multiLevelType w:val="multilevel"/>
    <w:tmpl w:val="40321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7B56284"/>
    <w:multiLevelType w:val="hybridMultilevel"/>
    <w:tmpl w:val="54BAFA0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nsid w:val="2EEF3E06"/>
    <w:multiLevelType w:val="hybridMultilevel"/>
    <w:tmpl w:val="33C0962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nsid w:val="3CC042E9"/>
    <w:multiLevelType w:val="hybridMultilevel"/>
    <w:tmpl w:val="676624D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5A66467C"/>
    <w:multiLevelType w:val="hybridMultilevel"/>
    <w:tmpl w:val="7542F1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nsid w:val="68280A2E"/>
    <w:multiLevelType w:val="hybridMultilevel"/>
    <w:tmpl w:val="4CB635E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nsid w:val="70C61F73"/>
    <w:multiLevelType w:val="hybridMultilevel"/>
    <w:tmpl w:val="65BE923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6"/>
  </w:num>
  <w:num w:numId="2">
    <w:abstractNumId w:val="5"/>
  </w:num>
  <w:num w:numId="3">
    <w:abstractNumId w:val="7"/>
  </w:num>
  <w:num w:numId="4">
    <w:abstractNumId w:val="4"/>
  </w:num>
  <w:num w:numId="5">
    <w:abstractNumId w:val="0"/>
  </w:num>
  <w:num w:numId="6">
    <w:abstractNumId w:val="8"/>
  </w:num>
  <w:num w:numId="7">
    <w:abstractNumId w:val="1"/>
  </w:num>
  <w:num w:numId="8">
    <w:abstractNumId w:val="2"/>
  </w:num>
  <w:num w:numId="9">
    <w:abstractNumId w:val="3"/>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proofState w:spelling="clean" w:grammar="clean"/>
  <w:defaultTabStop w:val="720"/>
  <w:characterSpacingControl w:val="doNotCompress"/>
  <w:hdrShapeDefaults>
    <o:shapedefaults v:ext="edit" spidmax="3074">
      <o:colormenu v:ext="edit" fillcolor="none" strokecolor="none"/>
    </o:shapedefaults>
  </w:hdrShapeDefaults>
  <w:footnotePr>
    <w:footnote w:id="-1"/>
    <w:footnote w:id="0"/>
  </w:footnotePr>
  <w:endnotePr>
    <w:endnote w:id="-1"/>
    <w:endnote w:id="0"/>
  </w:endnotePr>
  <w:compat/>
  <w:rsids>
    <w:rsidRoot w:val="00050636"/>
    <w:rsid w:val="0000314F"/>
    <w:rsid w:val="00003856"/>
    <w:rsid w:val="000051F0"/>
    <w:rsid w:val="000102F9"/>
    <w:rsid w:val="00021A20"/>
    <w:rsid w:val="000240E1"/>
    <w:rsid w:val="00025C3C"/>
    <w:rsid w:val="00036372"/>
    <w:rsid w:val="00036E14"/>
    <w:rsid w:val="000468C7"/>
    <w:rsid w:val="000474A3"/>
    <w:rsid w:val="00050636"/>
    <w:rsid w:val="00050C99"/>
    <w:rsid w:val="00053341"/>
    <w:rsid w:val="000660C6"/>
    <w:rsid w:val="0008549D"/>
    <w:rsid w:val="000863E1"/>
    <w:rsid w:val="00086DC3"/>
    <w:rsid w:val="00091358"/>
    <w:rsid w:val="000A7DA4"/>
    <w:rsid w:val="000B3349"/>
    <w:rsid w:val="000B47BF"/>
    <w:rsid w:val="00106629"/>
    <w:rsid w:val="00107B6A"/>
    <w:rsid w:val="00122A68"/>
    <w:rsid w:val="0012401C"/>
    <w:rsid w:val="00124D63"/>
    <w:rsid w:val="00154367"/>
    <w:rsid w:val="0016091F"/>
    <w:rsid w:val="00163BFE"/>
    <w:rsid w:val="00170CC8"/>
    <w:rsid w:val="00171D34"/>
    <w:rsid w:val="00171E6A"/>
    <w:rsid w:val="00175198"/>
    <w:rsid w:val="00175DC5"/>
    <w:rsid w:val="001804F0"/>
    <w:rsid w:val="001A4C5F"/>
    <w:rsid w:val="001A79B1"/>
    <w:rsid w:val="001B46C4"/>
    <w:rsid w:val="001B5775"/>
    <w:rsid w:val="001C0EE6"/>
    <w:rsid w:val="001D4FC1"/>
    <w:rsid w:val="001E3864"/>
    <w:rsid w:val="00210CFE"/>
    <w:rsid w:val="00215B61"/>
    <w:rsid w:val="002264C7"/>
    <w:rsid w:val="00240824"/>
    <w:rsid w:val="00247E29"/>
    <w:rsid w:val="00251529"/>
    <w:rsid w:val="002521EE"/>
    <w:rsid w:val="00257A12"/>
    <w:rsid w:val="00261380"/>
    <w:rsid w:val="0027067F"/>
    <w:rsid w:val="0027754B"/>
    <w:rsid w:val="002973B0"/>
    <w:rsid w:val="002A61DC"/>
    <w:rsid w:val="002B6230"/>
    <w:rsid w:val="002D5D8C"/>
    <w:rsid w:val="002E10F5"/>
    <w:rsid w:val="002F2E99"/>
    <w:rsid w:val="002F4763"/>
    <w:rsid w:val="0030028D"/>
    <w:rsid w:val="0030431A"/>
    <w:rsid w:val="003046BC"/>
    <w:rsid w:val="00306E60"/>
    <w:rsid w:val="00307740"/>
    <w:rsid w:val="00312906"/>
    <w:rsid w:val="00314160"/>
    <w:rsid w:val="0032238E"/>
    <w:rsid w:val="0032397B"/>
    <w:rsid w:val="00333FEA"/>
    <w:rsid w:val="00334EBD"/>
    <w:rsid w:val="00344038"/>
    <w:rsid w:val="003462F1"/>
    <w:rsid w:val="00352695"/>
    <w:rsid w:val="00354210"/>
    <w:rsid w:val="003618CA"/>
    <w:rsid w:val="003627AA"/>
    <w:rsid w:val="00375C2B"/>
    <w:rsid w:val="00384AF2"/>
    <w:rsid w:val="00386A4D"/>
    <w:rsid w:val="00393333"/>
    <w:rsid w:val="003B03CB"/>
    <w:rsid w:val="003B3D73"/>
    <w:rsid w:val="003D514A"/>
    <w:rsid w:val="003D65FF"/>
    <w:rsid w:val="003D728A"/>
    <w:rsid w:val="003E04BB"/>
    <w:rsid w:val="003E18D5"/>
    <w:rsid w:val="003E62B0"/>
    <w:rsid w:val="003F035D"/>
    <w:rsid w:val="003F25EF"/>
    <w:rsid w:val="003F63E7"/>
    <w:rsid w:val="003F6CCF"/>
    <w:rsid w:val="00407736"/>
    <w:rsid w:val="00411EF2"/>
    <w:rsid w:val="00421326"/>
    <w:rsid w:val="0042316D"/>
    <w:rsid w:val="00423B05"/>
    <w:rsid w:val="004302A8"/>
    <w:rsid w:val="00431202"/>
    <w:rsid w:val="0045603C"/>
    <w:rsid w:val="0046064E"/>
    <w:rsid w:val="00462AAD"/>
    <w:rsid w:val="00463A9B"/>
    <w:rsid w:val="0047147B"/>
    <w:rsid w:val="00471E18"/>
    <w:rsid w:val="00472DF7"/>
    <w:rsid w:val="004805D8"/>
    <w:rsid w:val="004853FD"/>
    <w:rsid w:val="00487EB6"/>
    <w:rsid w:val="004A3134"/>
    <w:rsid w:val="004B63BE"/>
    <w:rsid w:val="004C01B5"/>
    <w:rsid w:val="004C0E18"/>
    <w:rsid w:val="004C1736"/>
    <w:rsid w:val="004D333F"/>
    <w:rsid w:val="00502BD7"/>
    <w:rsid w:val="00535C68"/>
    <w:rsid w:val="00540B39"/>
    <w:rsid w:val="00544B64"/>
    <w:rsid w:val="00551B41"/>
    <w:rsid w:val="00555025"/>
    <w:rsid w:val="0056391A"/>
    <w:rsid w:val="00577212"/>
    <w:rsid w:val="00580B84"/>
    <w:rsid w:val="0058775A"/>
    <w:rsid w:val="00594326"/>
    <w:rsid w:val="0059545A"/>
    <w:rsid w:val="005C2E01"/>
    <w:rsid w:val="005D1413"/>
    <w:rsid w:val="005D243B"/>
    <w:rsid w:val="005D689E"/>
    <w:rsid w:val="005D6F52"/>
    <w:rsid w:val="005E61BB"/>
    <w:rsid w:val="005F09B5"/>
    <w:rsid w:val="0060686F"/>
    <w:rsid w:val="0061064D"/>
    <w:rsid w:val="006157B0"/>
    <w:rsid w:val="00624126"/>
    <w:rsid w:val="00636759"/>
    <w:rsid w:val="0064222D"/>
    <w:rsid w:val="006437D0"/>
    <w:rsid w:val="00644581"/>
    <w:rsid w:val="006476D6"/>
    <w:rsid w:val="006564D1"/>
    <w:rsid w:val="0066024D"/>
    <w:rsid w:val="00660AEB"/>
    <w:rsid w:val="00665964"/>
    <w:rsid w:val="00667DAF"/>
    <w:rsid w:val="00672D87"/>
    <w:rsid w:val="00682E69"/>
    <w:rsid w:val="006905CA"/>
    <w:rsid w:val="00691F32"/>
    <w:rsid w:val="006A26B4"/>
    <w:rsid w:val="006A39AD"/>
    <w:rsid w:val="006B0A91"/>
    <w:rsid w:val="006B12F8"/>
    <w:rsid w:val="006B6263"/>
    <w:rsid w:val="006B7041"/>
    <w:rsid w:val="006D7733"/>
    <w:rsid w:val="006F30D6"/>
    <w:rsid w:val="006F3A29"/>
    <w:rsid w:val="00711197"/>
    <w:rsid w:val="00715EC3"/>
    <w:rsid w:val="0071636D"/>
    <w:rsid w:val="00730795"/>
    <w:rsid w:val="00730CFA"/>
    <w:rsid w:val="00733C3F"/>
    <w:rsid w:val="00737976"/>
    <w:rsid w:val="00744612"/>
    <w:rsid w:val="00750AD0"/>
    <w:rsid w:val="00760ED7"/>
    <w:rsid w:val="00781708"/>
    <w:rsid w:val="00783780"/>
    <w:rsid w:val="00794402"/>
    <w:rsid w:val="007A76EE"/>
    <w:rsid w:val="007D7BF3"/>
    <w:rsid w:val="00804571"/>
    <w:rsid w:val="00805529"/>
    <w:rsid w:val="00841ACB"/>
    <w:rsid w:val="008441B3"/>
    <w:rsid w:val="0085465E"/>
    <w:rsid w:val="00861B8B"/>
    <w:rsid w:val="00861E60"/>
    <w:rsid w:val="0086376E"/>
    <w:rsid w:val="00876A08"/>
    <w:rsid w:val="008821CA"/>
    <w:rsid w:val="00884497"/>
    <w:rsid w:val="00885501"/>
    <w:rsid w:val="00895AC9"/>
    <w:rsid w:val="008B4BC6"/>
    <w:rsid w:val="008D0402"/>
    <w:rsid w:val="008D7B99"/>
    <w:rsid w:val="008E6575"/>
    <w:rsid w:val="008F2FB8"/>
    <w:rsid w:val="008F6BD1"/>
    <w:rsid w:val="00901EBF"/>
    <w:rsid w:val="00907DC1"/>
    <w:rsid w:val="00913ED9"/>
    <w:rsid w:val="00922C52"/>
    <w:rsid w:val="00927E3A"/>
    <w:rsid w:val="00932A33"/>
    <w:rsid w:val="009455C6"/>
    <w:rsid w:val="00952C33"/>
    <w:rsid w:val="009534AD"/>
    <w:rsid w:val="0095422C"/>
    <w:rsid w:val="009652C1"/>
    <w:rsid w:val="00967BFF"/>
    <w:rsid w:val="00977D22"/>
    <w:rsid w:val="00984FF3"/>
    <w:rsid w:val="00997031"/>
    <w:rsid w:val="009B1512"/>
    <w:rsid w:val="009B6A42"/>
    <w:rsid w:val="009D2FF9"/>
    <w:rsid w:val="009F1F70"/>
    <w:rsid w:val="009F6987"/>
    <w:rsid w:val="00A01C54"/>
    <w:rsid w:val="00A107EA"/>
    <w:rsid w:val="00A16177"/>
    <w:rsid w:val="00A30218"/>
    <w:rsid w:val="00A54E3F"/>
    <w:rsid w:val="00A56AE2"/>
    <w:rsid w:val="00A65EEF"/>
    <w:rsid w:val="00A769B4"/>
    <w:rsid w:val="00A83C3C"/>
    <w:rsid w:val="00A84C94"/>
    <w:rsid w:val="00A87704"/>
    <w:rsid w:val="00A87A2F"/>
    <w:rsid w:val="00A92CE6"/>
    <w:rsid w:val="00A939E2"/>
    <w:rsid w:val="00A977E3"/>
    <w:rsid w:val="00AA057E"/>
    <w:rsid w:val="00AA4946"/>
    <w:rsid w:val="00AA5AA1"/>
    <w:rsid w:val="00AA77B8"/>
    <w:rsid w:val="00AC34BE"/>
    <w:rsid w:val="00AC5512"/>
    <w:rsid w:val="00AD4F73"/>
    <w:rsid w:val="00AD73FD"/>
    <w:rsid w:val="00AE577C"/>
    <w:rsid w:val="00B05CBB"/>
    <w:rsid w:val="00B05DE3"/>
    <w:rsid w:val="00B06373"/>
    <w:rsid w:val="00B10EC2"/>
    <w:rsid w:val="00B25EBF"/>
    <w:rsid w:val="00B42E23"/>
    <w:rsid w:val="00B4517C"/>
    <w:rsid w:val="00B5475B"/>
    <w:rsid w:val="00B54CC0"/>
    <w:rsid w:val="00B63353"/>
    <w:rsid w:val="00B64583"/>
    <w:rsid w:val="00B6495A"/>
    <w:rsid w:val="00B6691D"/>
    <w:rsid w:val="00B8303B"/>
    <w:rsid w:val="00B84810"/>
    <w:rsid w:val="00B913E6"/>
    <w:rsid w:val="00BA7A44"/>
    <w:rsid w:val="00BB1ECD"/>
    <w:rsid w:val="00BB33EB"/>
    <w:rsid w:val="00BB706B"/>
    <w:rsid w:val="00BD0AFD"/>
    <w:rsid w:val="00BD0CBB"/>
    <w:rsid w:val="00BD7028"/>
    <w:rsid w:val="00BE29BB"/>
    <w:rsid w:val="00BE48BE"/>
    <w:rsid w:val="00C13CF8"/>
    <w:rsid w:val="00C17EDE"/>
    <w:rsid w:val="00C208FA"/>
    <w:rsid w:val="00C324C6"/>
    <w:rsid w:val="00C40D63"/>
    <w:rsid w:val="00C476B8"/>
    <w:rsid w:val="00C7339B"/>
    <w:rsid w:val="00C770F4"/>
    <w:rsid w:val="00C80973"/>
    <w:rsid w:val="00C82663"/>
    <w:rsid w:val="00C856ED"/>
    <w:rsid w:val="00C92D95"/>
    <w:rsid w:val="00C95737"/>
    <w:rsid w:val="00CB1618"/>
    <w:rsid w:val="00CB1782"/>
    <w:rsid w:val="00CB1E37"/>
    <w:rsid w:val="00CB3076"/>
    <w:rsid w:val="00CC7565"/>
    <w:rsid w:val="00CD2C90"/>
    <w:rsid w:val="00CD3D11"/>
    <w:rsid w:val="00CE5A8F"/>
    <w:rsid w:val="00D103E0"/>
    <w:rsid w:val="00D228C3"/>
    <w:rsid w:val="00D22A55"/>
    <w:rsid w:val="00D2615E"/>
    <w:rsid w:val="00D35E0E"/>
    <w:rsid w:val="00D36D7E"/>
    <w:rsid w:val="00D51153"/>
    <w:rsid w:val="00D5304F"/>
    <w:rsid w:val="00D6174D"/>
    <w:rsid w:val="00D6536F"/>
    <w:rsid w:val="00D66181"/>
    <w:rsid w:val="00D67E0C"/>
    <w:rsid w:val="00D7682E"/>
    <w:rsid w:val="00D9240E"/>
    <w:rsid w:val="00DA31FE"/>
    <w:rsid w:val="00DA55D0"/>
    <w:rsid w:val="00DA66B9"/>
    <w:rsid w:val="00DB4AF2"/>
    <w:rsid w:val="00DD3DA8"/>
    <w:rsid w:val="00DD5DE4"/>
    <w:rsid w:val="00DE3C15"/>
    <w:rsid w:val="00DF5BA5"/>
    <w:rsid w:val="00E028F0"/>
    <w:rsid w:val="00E148C2"/>
    <w:rsid w:val="00E22254"/>
    <w:rsid w:val="00E52F10"/>
    <w:rsid w:val="00E60939"/>
    <w:rsid w:val="00E64AD3"/>
    <w:rsid w:val="00E82987"/>
    <w:rsid w:val="00E84553"/>
    <w:rsid w:val="00E94605"/>
    <w:rsid w:val="00E97293"/>
    <w:rsid w:val="00EA2D72"/>
    <w:rsid w:val="00EA5942"/>
    <w:rsid w:val="00ED5C5D"/>
    <w:rsid w:val="00ED6715"/>
    <w:rsid w:val="00ED6EB7"/>
    <w:rsid w:val="00EE378F"/>
    <w:rsid w:val="00EE4E92"/>
    <w:rsid w:val="00EF34CE"/>
    <w:rsid w:val="00F05D0F"/>
    <w:rsid w:val="00F0777B"/>
    <w:rsid w:val="00F07F91"/>
    <w:rsid w:val="00F2320F"/>
    <w:rsid w:val="00F32D18"/>
    <w:rsid w:val="00F33B88"/>
    <w:rsid w:val="00F3440C"/>
    <w:rsid w:val="00F451BD"/>
    <w:rsid w:val="00F50104"/>
    <w:rsid w:val="00F50AF5"/>
    <w:rsid w:val="00F55C49"/>
    <w:rsid w:val="00F60C41"/>
    <w:rsid w:val="00F6515B"/>
    <w:rsid w:val="00F725F7"/>
    <w:rsid w:val="00F77E0E"/>
    <w:rsid w:val="00F94AB8"/>
    <w:rsid w:val="00FA5BC7"/>
    <w:rsid w:val="00FA7C45"/>
    <w:rsid w:val="00FB24E4"/>
    <w:rsid w:val="00FB392D"/>
    <w:rsid w:val="00FD4C83"/>
    <w:rsid w:val="00FE0429"/>
    <w:rsid w:val="00FE7A51"/>
  </w:rsids>
  <m:mathPr>
    <m:mathFont m:val="Cambria Math"/>
    <m:brkBin m:val="before"/>
    <m:brkBinSub m:val="--"/>
    <m:smallFrac m:val="off"/>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strokecolor="none"/>
    </o:shapedefaults>
    <o:shapelayout v:ext="edit">
      <o:idmap v:ext="edit" data="1"/>
      <o:rules v:ext="edit">
        <o:r id="V:Rule4" type="connector" idref="#_x0000_s1042"/>
        <o:r id="V:Rule5" type="connector" idref="#_x0000_s1044"/>
        <o:r id="V:Rule6" type="connector" idref="#_x0000_s104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7733"/>
  </w:style>
  <w:style w:type="paragraph" w:styleId="Heading1">
    <w:name w:val="heading 1"/>
    <w:basedOn w:val="Normal"/>
    <w:next w:val="Normal"/>
    <w:link w:val="Heading1Char"/>
    <w:uiPriority w:val="9"/>
    <w:qFormat/>
    <w:rsid w:val="006B12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B12F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B12F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B12F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F2FB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0824"/>
    <w:pPr>
      <w:ind w:left="720"/>
      <w:contextualSpacing/>
    </w:pPr>
  </w:style>
  <w:style w:type="paragraph" w:customStyle="1" w:styleId="BodyA">
    <w:name w:val="Body A"/>
    <w:rsid w:val="00A54E3F"/>
    <w:pPr>
      <w:spacing w:after="0" w:line="240" w:lineRule="auto"/>
    </w:pPr>
    <w:rPr>
      <w:rFonts w:ascii="Helvetica" w:eastAsia="ヒラギノ角ゴ Pro W3" w:hAnsi="Helvetica" w:cs="Times New Roman"/>
      <w:color w:val="000000"/>
      <w:sz w:val="24"/>
      <w:szCs w:val="20"/>
      <w:lang w:val="en-US" w:eastAsia="en-NZ"/>
    </w:rPr>
  </w:style>
  <w:style w:type="character" w:styleId="CommentReference">
    <w:name w:val="annotation reference"/>
    <w:basedOn w:val="DefaultParagraphFont"/>
    <w:uiPriority w:val="99"/>
    <w:semiHidden/>
    <w:unhideWhenUsed/>
    <w:rsid w:val="00A54E3F"/>
    <w:rPr>
      <w:sz w:val="16"/>
      <w:szCs w:val="16"/>
    </w:rPr>
  </w:style>
  <w:style w:type="paragraph" w:styleId="CommentText">
    <w:name w:val="annotation text"/>
    <w:basedOn w:val="Normal"/>
    <w:link w:val="CommentTextChar"/>
    <w:uiPriority w:val="99"/>
    <w:semiHidden/>
    <w:unhideWhenUsed/>
    <w:rsid w:val="00A54E3F"/>
    <w:pPr>
      <w:spacing w:line="240" w:lineRule="auto"/>
    </w:pPr>
    <w:rPr>
      <w:sz w:val="20"/>
      <w:szCs w:val="20"/>
    </w:rPr>
  </w:style>
  <w:style w:type="character" w:customStyle="1" w:styleId="CommentTextChar">
    <w:name w:val="Comment Text Char"/>
    <w:basedOn w:val="DefaultParagraphFont"/>
    <w:link w:val="CommentText"/>
    <w:uiPriority w:val="99"/>
    <w:semiHidden/>
    <w:rsid w:val="00A54E3F"/>
    <w:rPr>
      <w:sz w:val="20"/>
      <w:szCs w:val="20"/>
    </w:rPr>
  </w:style>
  <w:style w:type="paragraph" w:styleId="CommentSubject">
    <w:name w:val="annotation subject"/>
    <w:basedOn w:val="CommentText"/>
    <w:next w:val="CommentText"/>
    <w:link w:val="CommentSubjectChar"/>
    <w:uiPriority w:val="99"/>
    <w:semiHidden/>
    <w:unhideWhenUsed/>
    <w:rsid w:val="00A54E3F"/>
    <w:rPr>
      <w:b/>
      <w:bCs/>
    </w:rPr>
  </w:style>
  <w:style w:type="character" w:customStyle="1" w:styleId="CommentSubjectChar">
    <w:name w:val="Comment Subject Char"/>
    <w:basedOn w:val="CommentTextChar"/>
    <w:link w:val="CommentSubject"/>
    <w:uiPriority w:val="99"/>
    <w:semiHidden/>
    <w:rsid w:val="00A54E3F"/>
    <w:rPr>
      <w:b/>
      <w:bCs/>
    </w:rPr>
  </w:style>
  <w:style w:type="paragraph" w:styleId="BalloonText">
    <w:name w:val="Balloon Text"/>
    <w:basedOn w:val="Normal"/>
    <w:link w:val="BalloonTextChar"/>
    <w:uiPriority w:val="99"/>
    <w:semiHidden/>
    <w:unhideWhenUsed/>
    <w:rsid w:val="00A54E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E3F"/>
    <w:rPr>
      <w:rFonts w:ascii="Tahoma" w:hAnsi="Tahoma" w:cs="Tahoma"/>
      <w:sz w:val="16"/>
      <w:szCs w:val="16"/>
    </w:rPr>
  </w:style>
  <w:style w:type="character" w:styleId="Hyperlink">
    <w:name w:val="Hyperlink"/>
    <w:basedOn w:val="DefaultParagraphFont"/>
    <w:uiPriority w:val="99"/>
    <w:unhideWhenUsed/>
    <w:rsid w:val="00F07F91"/>
    <w:rPr>
      <w:color w:val="0000FF"/>
      <w:u w:val="single"/>
    </w:rPr>
  </w:style>
  <w:style w:type="character" w:styleId="FollowedHyperlink">
    <w:name w:val="FollowedHyperlink"/>
    <w:basedOn w:val="DefaultParagraphFont"/>
    <w:uiPriority w:val="99"/>
    <w:semiHidden/>
    <w:unhideWhenUsed/>
    <w:rsid w:val="00DA55D0"/>
    <w:rPr>
      <w:color w:val="800080" w:themeColor="followedHyperlink"/>
      <w:u w:val="single"/>
    </w:rPr>
  </w:style>
  <w:style w:type="paragraph" w:customStyle="1" w:styleId="BodyB">
    <w:name w:val="Body B"/>
    <w:rsid w:val="00B84810"/>
    <w:pPr>
      <w:spacing w:after="0" w:line="240" w:lineRule="auto"/>
    </w:pPr>
    <w:rPr>
      <w:rFonts w:ascii="Helvetica" w:eastAsia="ヒラギノ角ゴ Pro W3" w:hAnsi="Helvetica" w:cs="Times New Roman"/>
      <w:color w:val="000000"/>
      <w:sz w:val="24"/>
      <w:szCs w:val="20"/>
      <w:lang w:val="en-US" w:eastAsia="en-NZ"/>
    </w:rPr>
  </w:style>
  <w:style w:type="paragraph" w:styleId="Caption">
    <w:name w:val="caption"/>
    <w:basedOn w:val="Normal"/>
    <w:next w:val="Normal"/>
    <w:uiPriority w:val="35"/>
    <w:unhideWhenUsed/>
    <w:qFormat/>
    <w:rsid w:val="006157B0"/>
    <w:pPr>
      <w:spacing w:line="240" w:lineRule="auto"/>
    </w:pPr>
    <w:rPr>
      <w:b/>
      <w:bCs/>
      <w:color w:val="4F81BD" w:themeColor="accent1"/>
      <w:sz w:val="18"/>
      <w:szCs w:val="18"/>
    </w:rPr>
  </w:style>
  <w:style w:type="table" w:styleId="TableGrid">
    <w:name w:val="Table Grid"/>
    <w:basedOn w:val="TableNormal"/>
    <w:uiPriority w:val="59"/>
    <w:rsid w:val="006B70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6B12F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B12F8"/>
    <w:rPr>
      <w:rFonts w:ascii="Tahoma" w:hAnsi="Tahoma" w:cs="Tahoma"/>
      <w:sz w:val="16"/>
      <w:szCs w:val="16"/>
    </w:rPr>
  </w:style>
  <w:style w:type="character" w:customStyle="1" w:styleId="Heading1Char">
    <w:name w:val="Heading 1 Char"/>
    <w:basedOn w:val="DefaultParagraphFont"/>
    <w:link w:val="Heading1"/>
    <w:uiPriority w:val="9"/>
    <w:rsid w:val="006B12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B12F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B12F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B12F8"/>
    <w:rPr>
      <w:rFonts w:asciiTheme="majorHAnsi" w:eastAsiaTheme="majorEastAsia" w:hAnsiTheme="majorHAnsi" w:cstheme="majorBidi"/>
      <w:b/>
      <w:bCs/>
      <w:i/>
      <w:iCs/>
      <w:color w:val="4F81BD" w:themeColor="accent1"/>
    </w:rPr>
  </w:style>
  <w:style w:type="character" w:customStyle="1" w:styleId="apple-converted-space">
    <w:name w:val="apple-converted-space"/>
    <w:basedOn w:val="DefaultParagraphFont"/>
    <w:rsid w:val="00F94AB8"/>
  </w:style>
  <w:style w:type="paragraph" w:styleId="NoSpacing">
    <w:name w:val="No Spacing"/>
    <w:uiPriority w:val="1"/>
    <w:qFormat/>
    <w:rsid w:val="008F2FB8"/>
    <w:pPr>
      <w:spacing w:after="0" w:line="240" w:lineRule="auto"/>
    </w:pPr>
  </w:style>
  <w:style w:type="character" w:customStyle="1" w:styleId="Heading5Char">
    <w:name w:val="Heading 5 Char"/>
    <w:basedOn w:val="DefaultParagraphFont"/>
    <w:link w:val="Heading5"/>
    <w:uiPriority w:val="9"/>
    <w:rsid w:val="008F2FB8"/>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semiHidden/>
    <w:unhideWhenUsed/>
    <w:rsid w:val="00594326"/>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594326"/>
  </w:style>
  <w:style w:type="paragraph" w:styleId="Footer">
    <w:name w:val="footer"/>
    <w:basedOn w:val="Normal"/>
    <w:link w:val="FooterChar"/>
    <w:uiPriority w:val="99"/>
    <w:unhideWhenUsed/>
    <w:rsid w:val="005943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4326"/>
  </w:style>
  <w:style w:type="paragraph" w:styleId="Revision">
    <w:name w:val="Revision"/>
    <w:hidden/>
    <w:uiPriority w:val="99"/>
    <w:semiHidden/>
    <w:rsid w:val="00594326"/>
    <w:pPr>
      <w:spacing w:after="0" w:line="240" w:lineRule="auto"/>
    </w:pPr>
  </w:style>
  <w:style w:type="character" w:styleId="Strong">
    <w:name w:val="Strong"/>
    <w:basedOn w:val="DefaultParagraphFont"/>
    <w:uiPriority w:val="22"/>
    <w:qFormat/>
    <w:rsid w:val="00F6515B"/>
    <w:rPr>
      <w:b/>
      <w:bCs/>
    </w:rPr>
  </w:style>
  <w:style w:type="character" w:styleId="PlaceholderText">
    <w:name w:val="Placeholder Text"/>
    <w:basedOn w:val="DefaultParagraphFont"/>
    <w:uiPriority w:val="99"/>
    <w:semiHidden/>
    <w:rsid w:val="00AE577C"/>
    <w:rPr>
      <w:color w:val="808080"/>
    </w:rPr>
  </w:style>
  <w:style w:type="character" w:styleId="Emphasis">
    <w:name w:val="Emphasis"/>
    <w:basedOn w:val="DefaultParagraphFont"/>
    <w:uiPriority w:val="20"/>
    <w:qFormat/>
    <w:rsid w:val="00B06373"/>
    <w:rPr>
      <w:i/>
      <w:iCs/>
    </w:rPr>
  </w:style>
  <w:style w:type="paragraph" w:styleId="TOCHeading">
    <w:name w:val="TOC Heading"/>
    <w:basedOn w:val="Heading1"/>
    <w:next w:val="Normal"/>
    <w:uiPriority w:val="39"/>
    <w:semiHidden/>
    <w:unhideWhenUsed/>
    <w:qFormat/>
    <w:rsid w:val="00E82987"/>
    <w:pPr>
      <w:outlineLvl w:val="9"/>
    </w:pPr>
    <w:rPr>
      <w:lang w:val="en-US"/>
    </w:rPr>
  </w:style>
  <w:style w:type="paragraph" w:styleId="TOC1">
    <w:name w:val="toc 1"/>
    <w:basedOn w:val="Normal"/>
    <w:next w:val="Normal"/>
    <w:autoRedefine/>
    <w:uiPriority w:val="39"/>
    <w:unhideWhenUsed/>
    <w:rsid w:val="00E82987"/>
    <w:pPr>
      <w:spacing w:after="100"/>
    </w:pPr>
  </w:style>
  <w:style w:type="paragraph" w:styleId="TOC2">
    <w:name w:val="toc 2"/>
    <w:basedOn w:val="Normal"/>
    <w:next w:val="Normal"/>
    <w:autoRedefine/>
    <w:uiPriority w:val="39"/>
    <w:unhideWhenUsed/>
    <w:rsid w:val="00E82987"/>
    <w:pPr>
      <w:spacing w:after="100"/>
      <w:ind w:left="220"/>
    </w:pPr>
  </w:style>
  <w:style w:type="paragraph" w:styleId="TOC3">
    <w:name w:val="toc 3"/>
    <w:basedOn w:val="Normal"/>
    <w:next w:val="Normal"/>
    <w:autoRedefine/>
    <w:uiPriority w:val="39"/>
    <w:unhideWhenUsed/>
    <w:rsid w:val="00E82987"/>
    <w:pPr>
      <w:spacing w:after="100"/>
      <w:ind w:left="440"/>
    </w:pPr>
  </w:style>
  <w:style w:type="paragraph" w:styleId="Title">
    <w:name w:val="Title"/>
    <w:basedOn w:val="Normal"/>
    <w:next w:val="Normal"/>
    <w:link w:val="TitleChar"/>
    <w:uiPriority w:val="10"/>
    <w:qFormat/>
    <w:rsid w:val="009455C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455C6"/>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divs>
    <w:div w:id="27029241">
      <w:bodyDiv w:val="1"/>
      <w:marLeft w:val="0"/>
      <w:marRight w:val="0"/>
      <w:marTop w:val="0"/>
      <w:marBottom w:val="0"/>
      <w:divBdr>
        <w:top w:val="none" w:sz="0" w:space="0" w:color="auto"/>
        <w:left w:val="none" w:sz="0" w:space="0" w:color="auto"/>
        <w:bottom w:val="none" w:sz="0" w:space="0" w:color="auto"/>
        <w:right w:val="none" w:sz="0" w:space="0" w:color="auto"/>
      </w:divBdr>
    </w:div>
    <w:div w:id="79527814">
      <w:bodyDiv w:val="1"/>
      <w:marLeft w:val="0"/>
      <w:marRight w:val="0"/>
      <w:marTop w:val="0"/>
      <w:marBottom w:val="0"/>
      <w:divBdr>
        <w:top w:val="none" w:sz="0" w:space="0" w:color="auto"/>
        <w:left w:val="none" w:sz="0" w:space="0" w:color="auto"/>
        <w:bottom w:val="none" w:sz="0" w:space="0" w:color="auto"/>
        <w:right w:val="none" w:sz="0" w:space="0" w:color="auto"/>
      </w:divBdr>
    </w:div>
    <w:div w:id="627055836">
      <w:bodyDiv w:val="1"/>
      <w:marLeft w:val="0"/>
      <w:marRight w:val="0"/>
      <w:marTop w:val="0"/>
      <w:marBottom w:val="0"/>
      <w:divBdr>
        <w:top w:val="none" w:sz="0" w:space="0" w:color="auto"/>
        <w:left w:val="none" w:sz="0" w:space="0" w:color="auto"/>
        <w:bottom w:val="none" w:sz="0" w:space="0" w:color="auto"/>
        <w:right w:val="none" w:sz="0" w:space="0" w:color="auto"/>
      </w:divBdr>
    </w:div>
    <w:div w:id="635767842">
      <w:bodyDiv w:val="1"/>
      <w:marLeft w:val="0"/>
      <w:marRight w:val="0"/>
      <w:marTop w:val="0"/>
      <w:marBottom w:val="0"/>
      <w:divBdr>
        <w:top w:val="none" w:sz="0" w:space="0" w:color="auto"/>
        <w:left w:val="none" w:sz="0" w:space="0" w:color="auto"/>
        <w:bottom w:val="none" w:sz="0" w:space="0" w:color="auto"/>
        <w:right w:val="none" w:sz="0" w:space="0" w:color="auto"/>
      </w:divBdr>
    </w:div>
    <w:div w:id="994187587">
      <w:bodyDiv w:val="1"/>
      <w:marLeft w:val="0"/>
      <w:marRight w:val="0"/>
      <w:marTop w:val="0"/>
      <w:marBottom w:val="0"/>
      <w:divBdr>
        <w:top w:val="none" w:sz="0" w:space="0" w:color="auto"/>
        <w:left w:val="none" w:sz="0" w:space="0" w:color="auto"/>
        <w:bottom w:val="none" w:sz="0" w:space="0" w:color="auto"/>
        <w:right w:val="none" w:sz="0" w:space="0" w:color="auto"/>
      </w:divBdr>
    </w:div>
    <w:div w:id="1022053402">
      <w:bodyDiv w:val="1"/>
      <w:marLeft w:val="0"/>
      <w:marRight w:val="0"/>
      <w:marTop w:val="0"/>
      <w:marBottom w:val="0"/>
      <w:divBdr>
        <w:top w:val="none" w:sz="0" w:space="0" w:color="auto"/>
        <w:left w:val="none" w:sz="0" w:space="0" w:color="auto"/>
        <w:bottom w:val="none" w:sz="0" w:space="0" w:color="auto"/>
        <w:right w:val="none" w:sz="0" w:space="0" w:color="auto"/>
      </w:divBdr>
      <w:divsChild>
        <w:div w:id="284624961">
          <w:marLeft w:val="0"/>
          <w:marRight w:val="0"/>
          <w:marTop w:val="0"/>
          <w:marBottom w:val="0"/>
          <w:divBdr>
            <w:top w:val="none" w:sz="0" w:space="0" w:color="auto"/>
            <w:left w:val="none" w:sz="0" w:space="0" w:color="auto"/>
            <w:bottom w:val="none" w:sz="0" w:space="0" w:color="auto"/>
            <w:right w:val="none" w:sz="0" w:space="0" w:color="auto"/>
          </w:divBdr>
        </w:div>
      </w:divsChild>
    </w:div>
    <w:div w:id="1309818034">
      <w:bodyDiv w:val="1"/>
      <w:marLeft w:val="0"/>
      <w:marRight w:val="0"/>
      <w:marTop w:val="0"/>
      <w:marBottom w:val="0"/>
      <w:divBdr>
        <w:top w:val="none" w:sz="0" w:space="0" w:color="auto"/>
        <w:left w:val="none" w:sz="0" w:space="0" w:color="auto"/>
        <w:bottom w:val="none" w:sz="0" w:space="0" w:color="auto"/>
        <w:right w:val="none" w:sz="0" w:space="0" w:color="auto"/>
      </w:divBdr>
    </w:div>
    <w:div w:id="1518732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www.sciencedaily.com/releases/2012/02/120216094726.htm" TargetMode="Externa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5.png"/><Relationship Id="rId25" Type="http://schemas.openxmlformats.org/officeDocument/2006/relationships/chart" Target="charts/chart1.xml"/><Relationship Id="rId33" Type="http://schemas.openxmlformats.org/officeDocument/2006/relationships/hyperlink" Target="http://www.useit.com/papers/heuristic/heuristic_list.html"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en.wikipedia.org/wiki/Bootstrapping_(statistic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hyperlink" Target="http://chandoo.org/forums/topic/excel-2007-security-best-practices" TargetMode="External"/><Relationship Id="rId37" Type="http://schemas.openxmlformats.org/officeDocument/2006/relationships/hyperlink" Target="http://msdn.microsoft.com/en-us/library/windows/desktop/ms722784(v=vs.85).aspx" TargetMode="External"/><Relationship Id="rId40" Type="http://schemas.openxmlformats.org/officeDocument/2006/relationships/glossaryDocument" Target="glossary/document.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comments" Target="comments.xml"/><Relationship Id="rId28" Type="http://schemas.openxmlformats.org/officeDocument/2006/relationships/hyperlink" Target="http://en.wikipedia.org/wiki/Random" TargetMode="External"/><Relationship Id="rId36" Type="http://schemas.openxmlformats.org/officeDocument/2006/relationships/hyperlink" Target="http://www.efunda.com/math/leastsquares/lstsqr2dcurve.cfm" TargetMode="External"/><Relationship Id="rId10" Type="http://schemas.openxmlformats.org/officeDocument/2006/relationships/image" Target="media/image3.png"/><Relationship Id="rId19" Type="http://schemas.openxmlformats.org/officeDocument/2006/relationships/image" Target="media/image7.gif"/><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10.png"/><Relationship Id="rId27" Type="http://schemas.openxmlformats.org/officeDocument/2006/relationships/hyperlink" Target="http://en.wikipedia.org/wiki/Statistic" TargetMode="External"/><Relationship Id="rId30" Type="http://schemas.openxmlformats.org/officeDocument/2006/relationships/image" Target="media/image13.png"/><Relationship Id="rId35" Type="http://schemas.openxmlformats.org/officeDocument/2006/relationships/hyperlink" Target="http://www.divinecaroline.com/122444/100663-judging-book-its-cover-sells"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MikelWhitehead\PerformanceProgression\FindABC.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NZ"/>
  <c:chart>
    <c:plotArea>
      <c:layout>
        <c:manualLayout>
          <c:layoutTarget val="inner"/>
          <c:xMode val="edge"/>
          <c:yMode val="edge"/>
          <c:x val="9.3559740133530078E-2"/>
          <c:y val="3.2059111615965537E-2"/>
          <c:w val="0.76672633822785463"/>
          <c:h val="0.88858843687445832"/>
        </c:manualLayout>
      </c:layout>
      <c:scatterChart>
        <c:scatterStyle val="smoothMarker"/>
        <c:ser>
          <c:idx val="0"/>
          <c:order val="0"/>
          <c:tx>
            <c:v>PlottedPoints</c:v>
          </c:tx>
          <c:spPr>
            <a:ln>
              <a:noFill/>
            </a:ln>
          </c:spPr>
          <c:xVal>
            <c:numRef>
              <c:f>Sheet1!$F$22:$F$31</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Sheet1!$G$22:$G$31</c:f>
              <c:numCache>
                <c:formatCode>General</c:formatCode>
                <c:ptCount val="10"/>
                <c:pt idx="0">
                  <c:v>1873</c:v>
                </c:pt>
                <c:pt idx="1">
                  <c:v>1546</c:v>
                </c:pt>
                <c:pt idx="2">
                  <c:v>1359</c:v>
                </c:pt>
                <c:pt idx="3">
                  <c:v>1200</c:v>
                </c:pt>
                <c:pt idx="4">
                  <c:v>547</c:v>
                </c:pt>
                <c:pt idx="5">
                  <c:v>468</c:v>
                </c:pt>
                <c:pt idx="6">
                  <c:v>512</c:v>
                </c:pt>
                <c:pt idx="7">
                  <c:v>983</c:v>
                </c:pt>
                <c:pt idx="8">
                  <c:v>1569</c:v>
                </c:pt>
                <c:pt idx="9">
                  <c:v>1804</c:v>
                </c:pt>
              </c:numCache>
            </c:numRef>
          </c:yVal>
          <c:smooth val="1"/>
        </c:ser>
        <c:ser>
          <c:idx val="1"/>
          <c:order val="1"/>
          <c:tx>
            <c:v>OurVersion</c:v>
          </c:tx>
          <c:xVal>
            <c:numRef>
              <c:f>Sheet1!$F$22:$F$31</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Sheet1!$H$22:$H$31</c:f>
              <c:numCache>
                <c:formatCode>General</c:formatCode>
                <c:ptCount val="10"/>
                <c:pt idx="0">
                  <c:v>2036.8746873033595</c:v>
                </c:pt>
                <c:pt idx="1">
                  <c:v>1522.5524966053174</c:v>
                </c:pt>
                <c:pt idx="2">
                  <c:v>1130.2032368104337</c:v>
                </c:pt>
                <c:pt idx="3">
                  <c:v>859.82690791870846</c:v>
                </c:pt>
                <c:pt idx="4">
                  <c:v>711.42350993012383</c:v>
                </c:pt>
                <c:pt idx="5">
                  <c:v>684.99304284468872</c:v>
                </c:pt>
                <c:pt idx="6">
                  <c:v>780.5355066624029</c:v>
                </c:pt>
                <c:pt idx="7">
                  <c:v>998.05090138326648</c:v>
                </c:pt>
                <c:pt idx="8">
                  <c:v>1337.5392270072807</c:v>
                </c:pt>
                <c:pt idx="9">
                  <c:v>1799.0004835344428</c:v>
                </c:pt>
              </c:numCache>
            </c:numRef>
          </c:yVal>
          <c:smooth val="1"/>
        </c:ser>
        <c:ser>
          <c:idx val="2"/>
          <c:order val="2"/>
          <c:tx>
            <c:v>ExcelsVersion</c:v>
          </c:tx>
          <c:xVal>
            <c:numRef>
              <c:f>Sheet1!$F$22:$F$31</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Sheet1!$I$22:$I$31</c:f>
              <c:numCache>
                <c:formatCode>General</c:formatCode>
                <c:ptCount val="10"/>
                <c:pt idx="0">
                  <c:v>2069.9090909090905</c:v>
                </c:pt>
                <c:pt idx="1">
                  <c:v>1535.0424242424147</c:v>
                </c:pt>
                <c:pt idx="2">
                  <c:v>1127.0999999999997</c:v>
                </c:pt>
                <c:pt idx="3">
                  <c:v>846.08181818181799</c:v>
                </c:pt>
                <c:pt idx="4">
                  <c:v>691.98787878787903</c:v>
                </c:pt>
                <c:pt idx="5">
                  <c:v>664.81818181818153</c:v>
                </c:pt>
                <c:pt idx="6">
                  <c:v>764.57272727272675</c:v>
                </c:pt>
                <c:pt idx="7">
                  <c:v>991.25151515151447</c:v>
                </c:pt>
                <c:pt idx="8">
                  <c:v>1344.8545454545458</c:v>
                </c:pt>
                <c:pt idx="9">
                  <c:v>1825.3818181818178</c:v>
                </c:pt>
              </c:numCache>
            </c:numRef>
          </c:yVal>
          <c:smooth val="1"/>
        </c:ser>
        <c:axId val="136073600"/>
        <c:axId val="136075136"/>
      </c:scatterChart>
      <c:valAx>
        <c:axId val="136073600"/>
        <c:scaling>
          <c:orientation val="minMax"/>
        </c:scaling>
        <c:axPos val="b"/>
        <c:numFmt formatCode="General" sourceLinked="1"/>
        <c:tickLblPos val="nextTo"/>
        <c:crossAx val="136075136"/>
        <c:crosses val="autoZero"/>
        <c:crossBetween val="midCat"/>
      </c:valAx>
      <c:valAx>
        <c:axId val="136075136"/>
        <c:scaling>
          <c:orientation val="minMax"/>
        </c:scaling>
        <c:axPos val="l"/>
        <c:majorGridlines/>
        <c:numFmt formatCode="General" sourceLinked="1"/>
        <c:tickLblPos val="nextTo"/>
        <c:crossAx val="136073600"/>
        <c:crosses val="autoZero"/>
        <c:crossBetween val="midCat"/>
      </c:valAx>
    </c:plotArea>
    <c:legend>
      <c:legendPos val="r"/>
    </c:legend>
    <c:plotVisOnly val="1"/>
  </c:chart>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F6D769B-D192-4F07-B378-037F2428E401}" type="doc">
      <dgm:prSet loTypeId="urn:microsoft.com/office/officeart/2005/8/layout/hierarchy4" loCatId="hierarchy" qsTypeId="urn:microsoft.com/office/officeart/2005/8/quickstyle/simple1" qsCatId="simple" csTypeId="urn:microsoft.com/office/officeart/2005/8/colors/accent1_2" csCatId="accent1" phldr="1"/>
      <dgm:spPr/>
      <dgm:t>
        <a:bodyPr/>
        <a:lstStyle/>
        <a:p>
          <a:endParaRPr lang="en-NZ"/>
        </a:p>
      </dgm:t>
    </dgm:pt>
    <dgm:pt modelId="{B88E74E7-B7E5-4EA3-AD3C-6A8E43792041}">
      <dgm:prSet phldrT="[Text]"/>
      <dgm:spPr/>
      <dgm:t>
        <a:bodyPr/>
        <a:lstStyle/>
        <a:p>
          <a:r>
            <a:rPr lang="en-NZ"/>
            <a:t>Excel App</a:t>
          </a:r>
        </a:p>
      </dgm:t>
    </dgm:pt>
    <dgm:pt modelId="{0ED5A07D-8205-441A-9565-8AF236A0C287}" type="parTrans" cxnId="{30F713B8-1CE7-4FDB-8006-AF6EC3D2C728}">
      <dgm:prSet/>
      <dgm:spPr/>
      <dgm:t>
        <a:bodyPr/>
        <a:lstStyle/>
        <a:p>
          <a:endParaRPr lang="en-NZ"/>
        </a:p>
      </dgm:t>
    </dgm:pt>
    <dgm:pt modelId="{BACB9451-D398-4AD2-A375-3EA784397B2B}" type="sibTrans" cxnId="{30F713B8-1CE7-4FDB-8006-AF6EC3D2C728}">
      <dgm:prSet/>
      <dgm:spPr/>
      <dgm:t>
        <a:bodyPr/>
        <a:lstStyle/>
        <a:p>
          <a:endParaRPr lang="en-NZ"/>
        </a:p>
      </dgm:t>
    </dgm:pt>
    <dgm:pt modelId="{287916AB-C8F4-426B-984D-DE7DB9214D01}">
      <dgm:prSet phldrT="[Text]"/>
      <dgm:spPr/>
      <dgm:t>
        <a:bodyPr/>
        <a:lstStyle/>
        <a:p>
          <a:r>
            <a:rPr lang="en-NZ"/>
            <a:t>Work Book 1</a:t>
          </a:r>
        </a:p>
      </dgm:t>
    </dgm:pt>
    <dgm:pt modelId="{49D2D6D2-B461-486A-BC0E-406249E0B16C}" type="parTrans" cxnId="{5F9773E0-3807-45B1-BBD1-7B093B105E54}">
      <dgm:prSet/>
      <dgm:spPr/>
      <dgm:t>
        <a:bodyPr/>
        <a:lstStyle/>
        <a:p>
          <a:endParaRPr lang="en-NZ"/>
        </a:p>
      </dgm:t>
    </dgm:pt>
    <dgm:pt modelId="{3A868FF2-144C-4E8C-B161-7C986F4B2C41}" type="sibTrans" cxnId="{5F9773E0-3807-45B1-BBD1-7B093B105E54}">
      <dgm:prSet/>
      <dgm:spPr/>
      <dgm:t>
        <a:bodyPr/>
        <a:lstStyle/>
        <a:p>
          <a:endParaRPr lang="en-NZ"/>
        </a:p>
      </dgm:t>
    </dgm:pt>
    <dgm:pt modelId="{A1CB48E8-26DE-42A4-A6C0-36D584BE7AD9}">
      <dgm:prSet phldrT="[Text]"/>
      <dgm:spPr/>
      <dgm:t>
        <a:bodyPr/>
        <a:lstStyle/>
        <a:p>
          <a:r>
            <a:rPr lang="en-NZ"/>
            <a:t>Work Sheet 1</a:t>
          </a:r>
        </a:p>
      </dgm:t>
    </dgm:pt>
    <dgm:pt modelId="{A1F85829-707C-4D87-9E0A-E8E02CDA6F0E}" type="parTrans" cxnId="{A277CA1B-B4CF-433D-AF03-E759794DF233}">
      <dgm:prSet/>
      <dgm:spPr/>
      <dgm:t>
        <a:bodyPr/>
        <a:lstStyle/>
        <a:p>
          <a:endParaRPr lang="en-NZ"/>
        </a:p>
      </dgm:t>
    </dgm:pt>
    <dgm:pt modelId="{D23BFCD2-53F6-4B5E-A078-E5A21C472EBA}" type="sibTrans" cxnId="{A277CA1B-B4CF-433D-AF03-E759794DF233}">
      <dgm:prSet/>
      <dgm:spPr/>
      <dgm:t>
        <a:bodyPr/>
        <a:lstStyle/>
        <a:p>
          <a:endParaRPr lang="en-NZ"/>
        </a:p>
      </dgm:t>
    </dgm:pt>
    <dgm:pt modelId="{EB702C63-96ED-49A3-B7AF-A7E9E94D07AD}">
      <dgm:prSet phldrT="[Text]"/>
      <dgm:spPr/>
      <dgm:t>
        <a:bodyPr/>
        <a:lstStyle/>
        <a:p>
          <a:r>
            <a:rPr lang="en-NZ"/>
            <a:t>Work Sheet 2</a:t>
          </a:r>
        </a:p>
      </dgm:t>
    </dgm:pt>
    <dgm:pt modelId="{077266E5-F351-4699-BDA1-D9216E42C967}" type="parTrans" cxnId="{84BDED79-3CE6-4B1B-9F98-DB6C96031737}">
      <dgm:prSet/>
      <dgm:spPr/>
      <dgm:t>
        <a:bodyPr/>
        <a:lstStyle/>
        <a:p>
          <a:endParaRPr lang="en-NZ"/>
        </a:p>
      </dgm:t>
    </dgm:pt>
    <dgm:pt modelId="{6280DD8D-C979-469C-AFCD-65E4C7563607}" type="sibTrans" cxnId="{84BDED79-3CE6-4B1B-9F98-DB6C96031737}">
      <dgm:prSet/>
      <dgm:spPr/>
      <dgm:t>
        <a:bodyPr/>
        <a:lstStyle/>
        <a:p>
          <a:endParaRPr lang="en-NZ"/>
        </a:p>
      </dgm:t>
    </dgm:pt>
    <dgm:pt modelId="{8CD05EFF-5105-48FC-B0B1-E03893EB8CD0}">
      <dgm:prSet phldrT="[Text]"/>
      <dgm:spPr/>
      <dgm:t>
        <a:bodyPr/>
        <a:lstStyle/>
        <a:p>
          <a:r>
            <a:rPr lang="en-NZ"/>
            <a:t>Work Book 3</a:t>
          </a:r>
        </a:p>
      </dgm:t>
    </dgm:pt>
    <dgm:pt modelId="{B5138B9D-9981-4DBA-BFE3-88DB4B69B7B9}" type="parTrans" cxnId="{5A4ADED2-8F24-4576-A2DA-A514D004EE81}">
      <dgm:prSet/>
      <dgm:spPr/>
      <dgm:t>
        <a:bodyPr/>
        <a:lstStyle/>
        <a:p>
          <a:endParaRPr lang="en-NZ"/>
        </a:p>
      </dgm:t>
    </dgm:pt>
    <dgm:pt modelId="{B6AFA585-B58D-41E4-A327-052AC8CBB256}" type="sibTrans" cxnId="{5A4ADED2-8F24-4576-A2DA-A514D004EE81}">
      <dgm:prSet/>
      <dgm:spPr/>
      <dgm:t>
        <a:bodyPr/>
        <a:lstStyle/>
        <a:p>
          <a:endParaRPr lang="en-NZ"/>
        </a:p>
      </dgm:t>
    </dgm:pt>
    <dgm:pt modelId="{B81CC3A9-0379-49AF-8C16-43659A74A71C}">
      <dgm:prSet phldrT="[Text]"/>
      <dgm:spPr/>
      <dgm:t>
        <a:bodyPr/>
        <a:lstStyle/>
        <a:p>
          <a:r>
            <a:rPr lang="en-NZ"/>
            <a:t>Work Sheet 1</a:t>
          </a:r>
        </a:p>
      </dgm:t>
    </dgm:pt>
    <dgm:pt modelId="{D40F4BAA-784F-42FB-905B-6DB65C61BA72}" type="parTrans" cxnId="{23741037-18F7-4FC3-94D2-69EA4C439E71}">
      <dgm:prSet/>
      <dgm:spPr/>
      <dgm:t>
        <a:bodyPr/>
        <a:lstStyle/>
        <a:p>
          <a:endParaRPr lang="en-NZ"/>
        </a:p>
      </dgm:t>
    </dgm:pt>
    <dgm:pt modelId="{67AAACA4-3266-4629-8C16-91E21CAA0915}" type="sibTrans" cxnId="{23741037-18F7-4FC3-94D2-69EA4C439E71}">
      <dgm:prSet/>
      <dgm:spPr/>
      <dgm:t>
        <a:bodyPr/>
        <a:lstStyle/>
        <a:p>
          <a:endParaRPr lang="en-NZ"/>
        </a:p>
      </dgm:t>
    </dgm:pt>
    <dgm:pt modelId="{114BDA02-D837-4938-99C7-296A5679C38A}">
      <dgm:prSet phldrT="[Text]"/>
      <dgm:spPr/>
      <dgm:t>
        <a:bodyPr/>
        <a:lstStyle/>
        <a:p>
          <a:r>
            <a:rPr lang="en-NZ"/>
            <a:t>Work Book 2</a:t>
          </a:r>
        </a:p>
      </dgm:t>
    </dgm:pt>
    <dgm:pt modelId="{001DB310-C9A8-4400-A567-19487FAA2BF2}" type="parTrans" cxnId="{082ECE84-882B-4ED9-B423-1487362DFE03}">
      <dgm:prSet/>
      <dgm:spPr/>
      <dgm:t>
        <a:bodyPr/>
        <a:lstStyle/>
        <a:p>
          <a:endParaRPr lang="en-NZ"/>
        </a:p>
      </dgm:t>
    </dgm:pt>
    <dgm:pt modelId="{0E75C679-5017-446F-A7AC-7913AD858CB4}" type="sibTrans" cxnId="{082ECE84-882B-4ED9-B423-1487362DFE03}">
      <dgm:prSet/>
      <dgm:spPr/>
      <dgm:t>
        <a:bodyPr/>
        <a:lstStyle/>
        <a:p>
          <a:endParaRPr lang="en-NZ"/>
        </a:p>
      </dgm:t>
    </dgm:pt>
    <dgm:pt modelId="{66CBC024-36D1-4297-9296-B76D545A6F95}">
      <dgm:prSet phldrT="[Text]"/>
      <dgm:spPr/>
      <dgm:t>
        <a:bodyPr/>
        <a:lstStyle/>
        <a:p>
          <a:r>
            <a:rPr lang="en-NZ"/>
            <a:t>Work Sheet 1</a:t>
          </a:r>
        </a:p>
      </dgm:t>
    </dgm:pt>
    <dgm:pt modelId="{18D26431-9DF1-457B-9064-D8AF0DF2CDBF}" type="parTrans" cxnId="{0C0ED0A0-BF3E-48A4-813B-71F785E1ED49}">
      <dgm:prSet/>
      <dgm:spPr/>
      <dgm:t>
        <a:bodyPr/>
        <a:lstStyle/>
        <a:p>
          <a:endParaRPr lang="en-NZ"/>
        </a:p>
      </dgm:t>
    </dgm:pt>
    <dgm:pt modelId="{792D773E-9899-49A0-9F09-DA366A501729}" type="sibTrans" cxnId="{0C0ED0A0-BF3E-48A4-813B-71F785E1ED49}">
      <dgm:prSet/>
      <dgm:spPr/>
      <dgm:t>
        <a:bodyPr/>
        <a:lstStyle/>
        <a:p>
          <a:endParaRPr lang="en-NZ"/>
        </a:p>
      </dgm:t>
    </dgm:pt>
    <dgm:pt modelId="{54BA9B2C-3E16-48EC-B3F2-A2FC32FF5225}">
      <dgm:prSet phldrT="[Text]"/>
      <dgm:spPr/>
      <dgm:t>
        <a:bodyPr/>
        <a:lstStyle/>
        <a:p>
          <a:r>
            <a:rPr lang="en-NZ"/>
            <a:t>Range (Cells)</a:t>
          </a:r>
        </a:p>
      </dgm:t>
    </dgm:pt>
    <dgm:pt modelId="{55F4E9C3-B530-4310-AFC2-D5BB74A19FC2}" type="parTrans" cxnId="{5273CD2E-2DB8-4271-9881-55991C3E81B8}">
      <dgm:prSet/>
      <dgm:spPr/>
      <dgm:t>
        <a:bodyPr/>
        <a:lstStyle/>
        <a:p>
          <a:endParaRPr lang="en-NZ"/>
        </a:p>
      </dgm:t>
    </dgm:pt>
    <dgm:pt modelId="{DF0C820B-5BEB-4DAB-A3CE-826E9705C069}" type="sibTrans" cxnId="{5273CD2E-2DB8-4271-9881-55991C3E81B8}">
      <dgm:prSet/>
      <dgm:spPr/>
      <dgm:t>
        <a:bodyPr/>
        <a:lstStyle/>
        <a:p>
          <a:endParaRPr lang="en-NZ"/>
        </a:p>
      </dgm:t>
    </dgm:pt>
    <dgm:pt modelId="{3E19EA78-91EF-4515-A5CB-C0672104E22B}">
      <dgm:prSet phldrT="[Text]"/>
      <dgm:spPr/>
      <dgm:t>
        <a:bodyPr/>
        <a:lstStyle/>
        <a:p>
          <a:r>
            <a:rPr lang="en-NZ"/>
            <a:t>Values</a:t>
          </a:r>
        </a:p>
      </dgm:t>
    </dgm:pt>
    <dgm:pt modelId="{005E25FE-E397-4F95-A14E-1ACD112E6108}" type="sibTrans" cxnId="{C4121E3C-1C03-4862-8CA2-97803DDC5FB2}">
      <dgm:prSet/>
      <dgm:spPr/>
      <dgm:t>
        <a:bodyPr/>
        <a:lstStyle/>
        <a:p>
          <a:endParaRPr lang="en-NZ"/>
        </a:p>
      </dgm:t>
    </dgm:pt>
    <dgm:pt modelId="{1CB382CE-15FA-4FBC-974C-D7AD28D06C0E}" type="parTrans" cxnId="{C4121E3C-1C03-4862-8CA2-97803DDC5FB2}">
      <dgm:prSet/>
      <dgm:spPr/>
      <dgm:t>
        <a:bodyPr/>
        <a:lstStyle/>
        <a:p>
          <a:endParaRPr lang="en-NZ"/>
        </a:p>
      </dgm:t>
    </dgm:pt>
    <dgm:pt modelId="{120A1DAD-6FE6-4F85-B7A5-7BCFD6F2E73C}">
      <dgm:prSet phldrT="[Text]"/>
      <dgm:spPr/>
      <dgm:t>
        <a:bodyPr/>
        <a:lstStyle/>
        <a:p>
          <a:r>
            <a:rPr lang="en-NZ"/>
            <a:t>Values</a:t>
          </a:r>
        </a:p>
      </dgm:t>
    </dgm:pt>
    <dgm:pt modelId="{DCF29AA3-C8F6-4332-96A0-88B8156646A4}" type="parTrans" cxnId="{94E2290D-55F4-49F6-8A75-25FB48BF2530}">
      <dgm:prSet/>
      <dgm:spPr/>
      <dgm:t>
        <a:bodyPr/>
        <a:lstStyle/>
        <a:p>
          <a:endParaRPr lang="en-NZ"/>
        </a:p>
      </dgm:t>
    </dgm:pt>
    <dgm:pt modelId="{7A67ECB7-285D-4E9B-B195-6451E7E54418}" type="sibTrans" cxnId="{94E2290D-55F4-49F6-8A75-25FB48BF2530}">
      <dgm:prSet/>
      <dgm:spPr/>
      <dgm:t>
        <a:bodyPr/>
        <a:lstStyle/>
        <a:p>
          <a:endParaRPr lang="en-NZ"/>
        </a:p>
      </dgm:t>
    </dgm:pt>
    <dgm:pt modelId="{63CE85D8-3791-4209-A07A-462DD5BACCD0}">
      <dgm:prSet phldrT="[Text]"/>
      <dgm:spPr/>
      <dgm:t>
        <a:bodyPr/>
        <a:lstStyle/>
        <a:p>
          <a:r>
            <a:rPr lang="en-NZ"/>
            <a:t>Range (Cells)</a:t>
          </a:r>
        </a:p>
      </dgm:t>
    </dgm:pt>
    <dgm:pt modelId="{9187CF1B-233A-47A7-958A-443BA83D0A20}" type="parTrans" cxnId="{84B38D23-AA00-4443-B103-43B4910B7C2D}">
      <dgm:prSet/>
      <dgm:spPr/>
      <dgm:t>
        <a:bodyPr/>
        <a:lstStyle/>
        <a:p>
          <a:endParaRPr lang="en-NZ"/>
        </a:p>
      </dgm:t>
    </dgm:pt>
    <dgm:pt modelId="{4AC4E5A4-2EA6-4496-82BC-5F50B25D41C1}" type="sibTrans" cxnId="{84B38D23-AA00-4443-B103-43B4910B7C2D}">
      <dgm:prSet/>
      <dgm:spPr/>
      <dgm:t>
        <a:bodyPr/>
        <a:lstStyle/>
        <a:p>
          <a:endParaRPr lang="en-NZ"/>
        </a:p>
      </dgm:t>
    </dgm:pt>
    <dgm:pt modelId="{4F65784D-77D0-4735-BA55-E1ED856684F9}">
      <dgm:prSet phldrT="[Text]"/>
      <dgm:spPr/>
      <dgm:t>
        <a:bodyPr/>
        <a:lstStyle/>
        <a:p>
          <a:r>
            <a:rPr lang="en-NZ"/>
            <a:t>Values</a:t>
          </a:r>
        </a:p>
      </dgm:t>
    </dgm:pt>
    <dgm:pt modelId="{A6633A7E-E87B-48BD-81A4-5DA2CF77E42D}" type="parTrans" cxnId="{93281F96-56C0-479D-A45A-7A29991CDCB3}">
      <dgm:prSet/>
      <dgm:spPr/>
      <dgm:t>
        <a:bodyPr/>
        <a:lstStyle/>
        <a:p>
          <a:endParaRPr lang="en-NZ"/>
        </a:p>
      </dgm:t>
    </dgm:pt>
    <dgm:pt modelId="{889956BA-C6F5-4B86-AA7C-8BE0BDD5D934}" type="sibTrans" cxnId="{93281F96-56C0-479D-A45A-7A29991CDCB3}">
      <dgm:prSet/>
      <dgm:spPr/>
      <dgm:t>
        <a:bodyPr/>
        <a:lstStyle/>
        <a:p>
          <a:endParaRPr lang="en-NZ"/>
        </a:p>
      </dgm:t>
    </dgm:pt>
    <dgm:pt modelId="{11FED3A2-EA1C-4B34-A95A-5671EE5E36A6}">
      <dgm:prSet phldrT="[Text]"/>
      <dgm:spPr/>
      <dgm:t>
        <a:bodyPr/>
        <a:lstStyle/>
        <a:p>
          <a:r>
            <a:rPr lang="en-NZ"/>
            <a:t>Range (Cells)</a:t>
          </a:r>
        </a:p>
      </dgm:t>
    </dgm:pt>
    <dgm:pt modelId="{F6A1D315-FC50-4935-9D62-EFB56FE77E1C}" type="parTrans" cxnId="{7315B957-D522-43AF-BE23-9EF2BC224195}">
      <dgm:prSet/>
      <dgm:spPr/>
      <dgm:t>
        <a:bodyPr/>
        <a:lstStyle/>
        <a:p>
          <a:endParaRPr lang="en-NZ"/>
        </a:p>
      </dgm:t>
    </dgm:pt>
    <dgm:pt modelId="{B208DD2F-D4AA-4A71-888E-063AFA7F6FEB}" type="sibTrans" cxnId="{7315B957-D522-43AF-BE23-9EF2BC224195}">
      <dgm:prSet/>
      <dgm:spPr/>
      <dgm:t>
        <a:bodyPr/>
        <a:lstStyle/>
        <a:p>
          <a:endParaRPr lang="en-NZ"/>
        </a:p>
      </dgm:t>
    </dgm:pt>
    <dgm:pt modelId="{1C19194F-9289-4FD8-BDD8-8B970680813A}">
      <dgm:prSet phldrT="[Text]"/>
      <dgm:spPr/>
      <dgm:t>
        <a:bodyPr/>
        <a:lstStyle/>
        <a:p>
          <a:r>
            <a:rPr lang="en-NZ"/>
            <a:t>Values</a:t>
          </a:r>
        </a:p>
      </dgm:t>
    </dgm:pt>
    <dgm:pt modelId="{BDC71B1E-A2EA-48B8-BCC7-3A38878D9205}" type="parTrans" cxnId="{89404810-DC0A-43D9-B51B-D839A0F0491D}">
      <dgm:prSet/>
      <dgm:spPr/>
      <dgm:t>
        <a:bodyPr/>
        <a:lstStyle/>
        <a:p>
          <a:endParaRPr lang="en-NZ"/>
        </a:p>
      </dgm:t>
    </dgm:pt>
    <dgm:pt modelId="{9CAE58EA-9771-4E51-A42B-798D040CD058}" type="sibTrans" cxnId="{89404810-DC0A-43D9-B51B-D839A0F0491D}">
      <dgm:prSet/>
      <dgm:spPr/>
      <dgm:t>
        <a:bodyPr/>
        <a:lstStyle/>
        <a:p>
          <a:endParaRPr lang="en-NZ"/>
        </a:p>
      </dgm:t>
    </dgm:pt>
    <dgm:pt modelId="{25706972-721F-4669-8979-77C92DD62269}">
      <dgm:prSet phldrT="[Text]"/>
      <dgm:spPr/>
      <dgm:t>
        <a:bodyPr/>
        <a:lstStyle/>
        <a:p>
          <a:r>
            <a:rPr lang="en-NZ"/>
            <a:t>Range (Cells)</a:t>
          </a:r>
        </a:p>
      </dgm:t>
    </dgm:pt>
    <dgm:pt modelId="{210CDDDF-BCB6-4D0A-AC4F-49E02075B7F1}" type="parTrans" cxnId="{3C1B167D-820D-4A95-A30F-EE7BDC169764}">
      <dgm:prSet/>
      <dgm:spPr/>
      <dgm:t>
        <a:bodyPr/>
        <a:lstStyle/>
        <a:p>
          <a:endParaRPr lang="en-NZ"/>
        </a:p>
      </dgm:t>
    </dgm:pt>
    <dgm:pt modelId="{4B2491A9-3645-48A9-9837-AD09F4278FD5}" type="sibTrans" cxnId="{3C1B167D-820D-4A95-A30F-EE7BDC169764}">
      <dgm:prSet/>
      <dgm:spPr/>
      <dgm:t>
        <a:bodyPr/>
        <a:lstStyle/>
        <a:p>
          <a:endParaRPr lang="en-NZ"/>
        </a:p>
      </dgm:t>
    </dgm:pt>
    <dgm:pt modelId="{3AF5D240-3CFD-494F-93F7-02AD8998312F}" type="pres">
      <dgm:prSet presAssocID="{CF6D769B-D192-4F07-B378-037F2428E401}" presName="Name0" presStyleCnt="0">
        <dgm:presLayoutVars>
          <dgm:chPref val="1"/>
          <dgm:dir/>
          <dgm:animOne val="branch"/>
          <dgm:animLvl val="lvl"/>
          <dgm:resizeHandles/>
        </dgm:presLayoutVars>
      </dgm:prSet>
      <dgm:spPr/>
      <dgm:t>
        <a:bodyPr/>
        <a:lstStyle/>
        <a:p>
          <a:endParaRPr lang="en-NZ"/>
        </a:p>
      </dgm:t>
    </dgm:pt>
    <dgm:pt modelId="{C373BC8D-8B3E-4C17-9118-23BC66E057D5}" type="pres">
      <dgm:prSet presAssocID="{B88E74E7-B7E5-4EA3-AD3C-6A8E43792041}" presName="vertOne" presStyleCnt="0"/>
      <dgm:spPr/>
    </dgm:pt>
    <dgm:pt modelId="{684EB22E-44C7-41EB-AF1C-CD55C117FAED}" type="pres">
      <dgm:prSet presAssocID="{B88E74E7-B7E5-4EA3-AD3C-6A8E43792041}" presName="txOne" presStyleLbl="node0" presStyleIdx="0" presStyleCnt="1">
        <dgm:presLayoutVars>
          <dgm:chPref val="3"/>
        </dgm:presLayoutVars>
      </dgm:prSet>
      <dgm:spPr/>
      <dgm:t>
        <a:bodyPr/>
        <a:lstStyle/>
        <a:p>
          <a:endParaRPr lang="en-NZ"/>
        </a:p>
      </dgm:t>
    </dgm:pt>
    <dgm:pt modelId="{1C4A0998-2B5C-4B52-B05F-ABEAEB9A6DB7}" type="pres">
      <dgm:prSet presAssocID="{B88E74E7-B7E5-4EA3-AD3C-6A8E43792041}" presName="parTransOne" presStyleCnt="0"/>
      <dgm:spPr/>
    </dgm:pt>
    <dgm:pt modelId="{0F9A5874-25A2-4D31-84A2-9313F5788A9E}" type="pres">
      <dgm:prSet presAssocID="{B88E74E7-B7E5-4EA3-AD3C-6A8E43792041}" presName="horzOne" presStyleCnt="0"/>
      <dgm:spPr/>
    </dgm:pt>
    <dgm:pt modelId="{574EB09F-874C-43D3-9E08-9AAE004F5D48}" type="pres">
      <dgm:prSet presAssocID="{287916AB-C8F4-426B-984D-DE7DB9214D01}" presName="vertTwo" presStyleCnt="0"/>
      <dgm:spPr/>
    </dgm:pt>
    <dgm:pt modelId="{5482E842-73CE-4352-96DD-5D09BD915C3F}" type="pres">
      <dgm:prSet presAssocID="{287916AB-C8F4-426B-984D-DE7DB9214D01}" presName="txTwo" presStyleLbl="node2" presStyleIdx="0" presStyleCnt="3">
        <dgm:presLayoutVars>
          <dgm:chPref val="3"/>
        </dgm:presLayoutVars>
      </dgm:prSet>
      <dgm:spPr/>
      <dgm:t>
        <a:bodyPr/>
        <a:lstStyle/>
        <a:p>
          <a:endParaRPr lang="en-NZ"/>
        </a:p>
      </dgm:t>
    </dgm:pt>
    <dgm:pt modelId="{0E73A9B1-3087-4C62-AC99-422117A53C7F}" type="pres">
      <dgm:prSet presAssocID="{287916AB-C8F4-426B-984D-DE7DB9214D01}" presName="parTransTwo" presStyleCnt="0"/>
      <dgm:spPr/>
    </dgm:pt>
    <dgm:pt modelId="{C57B6E52-59BD-423F-92CB-B3478580627D}" type="pres">
      <dgm:prSet presAssocID="{287916AB-C8F4-426B-984D-DE7DB9214D01}" presName="horzTwo" presStyleCnt="0"/>
      <dgm:spPr/>
    </dgm:pt>
    <dgm:pt modelId="{3B342211-4809-4B1D-9BFB-69803C0F84B9}" type="pres">
      <dgm:prSet presAssocID="{66CBC024-36D1-4297-9296-B76D545A6F95}" presName="vertThree" presStyleCnt="0"/>
      <dgm:spPr/>
    </dgm:pt>
    <dgm:pt modelId="{0104ECF6-DC5C-4C70-A8AC-503478F33F3D}" type="pres">
      <dgm:prSet presAssocID="{66CBC024-36D1-4297-9296-B76D545A6F95}" presName="txThree" presStyleLbl="node3" presStyleIdx="0" presStyleCnt="4">
        <dgm:presLayoutVars>
          <dgm:chPref val="3"/>
        </dgm:presLayoutVars>
      </dgm:prSet>
      <dgm:spPr/>
      <dgm:t>
        <a:bodyPr/>
        <a:lstStyle/>
        <a:p>
          <a:endParaRPr lang="en-NZ"/>
        </a:p>
      </dgm:t>
    </dgm:pt>
    <dgm:pt modelId="{16F6EF65-BCDD-48D1-89B6-B015073F3ADD}" type="pres">
      <dgm:prSet presAssocID="{66CBC024-36D1-4297-9296-B76D545A6F95}" presName="parTransThree" presStyleCnt="0"/>
      <dgm:spPr/>
    </dgm:pt>
    <dgm:pt modelId="{C3182988-F681-45F3-8F97-5F055F5245E6}" type="pres">
      <dgm:prSet presAssocID="{66CBC024-36D1-4297-9296-B76D545A6F95}" presName="horzThree" presStyleCnt="0"/>
      <dgm:spPr/>
    </dgm:pt>
    <dgm:pt modelId="{0C648C43-FF89-48DA-84E1-3CC1DAA6980F}" type="pres">
      <dgm:prSet presAssocID="{11FED3A2-EA1C-4B34-A95A-5671EE5E36A6}" presName="vertFour" presStyleCnt="0">
        <dgm:presLayoutVars>
          <dgm:chPref val="3"/>
        </dgm:presLayoutVars>
      </dgm:prSet>
      <dgm:spPr/>
    </dgm:pt>
    <dgm:pt modelId="{951C1D48-0260-438F-B15E-C0AD7D306BCA}" type="pres">
      <dgm:prSet presAssocID="{11FED3A2-EA1C-4B34-A95A-5671EE5E36A6}" presName="txFour" presStyleLbl="node4" presStyleIdx="0" presStyleCnt="8">
        <dgm:presLayoutVars>
          <dgm:chPref val="3"/>
        </dgm:presLayoutVars>
      </dgm:prSet>
      <dgm:spPr/>
      <dgm:t>
        <a:bodyPr/>
        <a:lstStyle/>
        <a:p>
          <a:endParaRPr lang="en-NZ"/>
        </a:p>
      </dgm:t>
    </dgm:pt>
    <dgm:pt modelId="{E04D04DE-3DEA-45E6-A637-570111F100B3}" type="pres">
      <dgm:prSet presAssocID="{11FED3A2-EA1C-4B34-A95A-5671EE5E36A6}" presName="parTransFour" presStyleCnt="0"/>
      <dgm:spPr/>
    </dgm:pt>
    <dgm:pt modelId="{B5F11D95-C6F1-4550-8C53-3DF266F2E718}" type="pres">
      <dgm:prSet presAssocID="{11FED3A2-EA1C-4B34-A95A-5671EE5E36A6}" presName="horzFour" presStyleCnt="0"/>
      <dgm:spPr/>
    </dgm:pt>
    <dgm:pt modelId="{A63CE1B4-F0CC-49E0-9BBF-E00499E98512}" type="pres">
      <dgm:prSet presAssocID="{4F65784D-77D0-4735-BA55-E1ED856684F9}" presName="vertFour" presStyleCnt="0">
        <dgm:presLayoutVars>
          <dgm:chPref val="3"/>
        </dgm:presLayoutVars>
      </dgm:prSet>
      <dgm:spPr/>
    </dgm:pt>
    <dgm:pt modelId="{FD9DEB24-8B23-470C-AF7F-57D8EE603CAC}" type="pres">
      <dgm:prSet presAssocID="{4F65784D-77D0-4735-BA55-E1ED856684F9}" presName="txFour" presStyleLbl="node4" presStyleIdx="1" presStyleCnt="8">
        <dgm:presLayoutVars>
          <dgm:chPref val="3"/>
        </dgm:presLayoutVars>
      </dgm:prSet>
      <dgm:spPr/>
      <dgm:t>
        <a:bodyPr/>
        <a:lstStyle/>
        <a:p>
          <a:endParaRPr lang="en-NZ"/>
        </a:p>
      </dgm:t>
    </dgm:pt>
    <dgm:pt modelId="{AF624E6F-5CBF-4E0E-9632-DEDBFD9E052B}" type="pres">
      <dgm:prSet presAssocID="{4F65784D-77D0-4735-BA55-E1ED856684F9}" presName="horzFour" presStyleCnt="0"/>
      <dgm:spPr/>
    </dgm:pt>
    <dgm:pt modelId="{546870D8-5328-43A0-8FE7-C23360A9B816}" type="pres">
      <dgm:prSet presAssocID="{3A868FF2-144C-4E8C-B161-7C986F4B2C41}" presName="sibSpaceTwo" presStyleCnt="0"/>
      <dgm:spPr/>
    </dgm:pt>
    <dgm:pt modelId="{74FFA497-124B-4BB3-8675-E5A342D49E22}" type="pres">
      <dgm:prSet presAssocID="{114BDA02-D837-4938-99C7-296A5679C38A}" presName="vertTwo" presStyleCnt="0"/>
      <dgm:spPr/>
    </dgm:pt>
    <dgm:pt modelId="{73FE3CA1-F72B-4DEC-B792-E24DE3C49353}" type="pres">
      <dgm:prSet presAssocID="{114BDA02-D837-4938-99C7-296A5679C38A}" presName="txTwo" presStyleLbl="node2" presStyleIdx="1" presStyleCnt="3">
        <dgm:presLayoutVars>
          <dgm:chPref val="3"/>
        </dgm:presLayoutVars>
      </dgm:prSet>
      <dgm:spPr/>
      <dgm:t>
        <a:bodyPr/>
        <a:lstStyle/>
        <a:p>
          <a:endParaRPr lang="en-NZ"/>
        </a:p>
      </dgm:t>
    </dgm:pt>
    <dgm:pt modelId="{0F5B05B9-567C-4013-8C6A-C372157E3417}" type="pres">
      <dgm:prSet presAssocID="{114BDA02-D837-4938-99C7-296A5679C38A}" presName="parTransTwo" presStyleCnt="0"/>
      <dgm:spPr/>
    </dgm:pt>
    <dgm:pt modelId="{F85F0CBB-E1FE-4B88-ABE4-BFC0CDD1F00B}" type="pres">
      <dgm:prSet presAssocID="{114BDA02-D837-4938-99C7-296A5679C38A}" presName="horzTwo" presStyleCnt="0"/>
      <dgm:spPr/>
    </dgm:pt>
    <dgm:pt modelId="{8429C1F3-552F-4A65-85B7-526EEEC4A77C}" type="pres">
      <dgm:prSet presAssocID="{A1CB48E8-26DE-42A4-A6C0-36D584BE7AD9}" presName="vertThree" presStyleCnt="0"/>
      <dgm:spPr/>
    </dgm:pt>
    <dgm:pt modelId="{6FC7543F-EAA2-4625-997A-1DA87C8B96EF}" type="pres">
      <dgm:prSet presAssocID="{A1CB48E8-26DE-42A4-A6C0-36D584BE7AD9}" presName="txThree" presStyleLbl="node3" presStyleIdx="1" presStyleCnt="4">
        <dgm:presLayoutVars>
          <dgm:chPref val="3"/>
        </dgm:presLayoutVars>
      </dgm:prSet>
      <dgm:spPr/>
      <dgm:t>
        <a:bodyPr/>
        <a:lstStyle/>
        <a:p>
          <a:endParaRPr lang="en-NZ"/>
        </a:p>
      </dgm:t>
    </dgm:pt>
    <dgm:pt modelId="{C87D2406-CE81-40C9-B24D-12ADD49B0DB2}" type="pres">
      <dgm:prSet presAssocID="{A1CB48E8-26DE-42A4-A6C0-36D584BE7AD9}" presName="parTransThree" presStyleCnt="0"/>
      <dgm:spPr/>
    </dgm:pt>
    <dgm:pt modelId="{0FE61973-62E7-466D-9E39-59BB2076C8EA}" type="pres">
      <dgm:prSet presAssocID="{A1CB48E8-26DE-42A4-A6C0-36D584BE7AD9}" presName="horzThree" presStyleCnt="0"/>
      <dgm:spPr/>
    </dgm:pt>
    <dgm:pt modelId="{98DFBDDB-F2B3-4CF3-B306-D16310BBD9CC}" type="pres">
      <dgm:prSet presAssocID="{63CE85D8-3791-4209-A07A-462DD5BACCD0}" presName="vertFour" presStyleCnt="0">
        <dgm:presLayoutVars>
          <dgm:chPref val="3"/>
        </dgm:presLayoutVars>
      </dgm:prSet>
      <dgm:spPr/>
    </dgm:pt>
    <dgm:pt modelId="{1C6032E8-32C0-41EB-9390-0FA493EBBB7B}" type="pres">
      <dgm:prSet presAssocID="{63CE85D8-3791-4209-A07A-462DD5BACCD0}" presName="txFour" presStyleLbl="node4" presStyleIdx="2" presStyleCnt="8">
        <dgm:presLayoutVars>
          <dgm:chPref val="3"/>
        </dgm:presLayoutVars>
      </dgm:prSet>
      <dgm:spPr/>
      <dgm:t>
        <a:bodyPr/>
        <a:lstStyle/>
        <a:p>
          <a:endParaRPr lang="en-NZ"/>
        </a:p>
      </dgm:t>
    </dgm:pt>
    <dgm:pt modelId="{4A55F748-AEA6-46D2-B9CE-445E886B267A}" type="pres">
      <dgm:prSet presAssocID="{63CE85D8-3791-4209-A07A-462DD5BACCD0}" presName="parTransFour" presStyleCnt="0"/>
      <dgm:spPr/>
    </dgm:pt>
    <dgm:pt modelId="{2BF0547E-2A1A-4D08-92C9-A6ED058055D4}" type="pres">
      <dgm:prSet presAssocID="{63CE85D8-3791-4209-A07A-462DD5BACCD0}" presName="horzFour" presStyleCnt="0"/>
      <dgm:spPr/>
    </dgm:pt>
    <dgm:pt modelId="{93D658F0-344A-46F6-93B1-7B896D978394}" type="pres">
      <dgm:prSet presAssocID="{120A1DAD-6FE6-4F85-B7A5-7BCFD6F2E73C}" presName="vertFour" presStyleCnt="0">
        <dgm:presLayoutVars>
          <dgm:chPref val="3"/>
        </dgm:presLayoutVars>
      </dgm:prSet>
      <dgm:spPr/>
    </dgm:pt>
    <dgm:pt modelId="{21CB69C2-EE21-44A5-8B50-B6A7E0F3D1EA}" type="pres">
      <dgm:prSet presAssocID="{120A1DAD-6FE6-4F85-B7A5-7BCFD6F2E73C}" presName="txFour" presStyleLbl="node4" presStyleIdx="3" presStyleCnt="8">
        <dgm:presLayoutVars>
          <dgm:chPref val="3"/>
        </dgm:presLayoutVars>
      </dgm:prSet>
      <dgm:spPr/>
      <dgm:t>
        <a:bodyPr/>
        <a:lstStyle/>
        <a:p>
          <a:endParaRPr lang="en-NZ"/>
        </a:p>
      </dgm:t>
    </dgm:pt>
    <dgm:pt modelId="{E879420F-5CCC-444A-8761-51A52B5B566C}" type="pres">
      <dgm:prSet presAssocID="{120A1DAD-6FE6-4F85-B7A5-7BCFD6F2E73C}" presName="horzFour" presStyleCnt="0"/>
      <dgm:spPr/>
    </dgm:pt>
    <dgm:pt modelId="{1586F2F0-2C70-4465-A66B-D835F17DA968}" type="pres">
      <dgm:prSet presAssocID="{D23BFCD2-53F6-4B5E-A078-E5A21C472EBA}" presName="sibSpaceThree" presStyleCnt="0"/>
      <dgm:spPr/>
    </dgm:pt>
    <dgm:pt modelId="{B4E775D6-907A-422D-95CB-60F8542B0411}" type="pres">
      <dgm:prSet presAssocID="{EB702C63-96ED-49A3-B7AF-A7E9E94D07AD}" presName="vertThree" presStyleCnt="0"/>
      <dgm:spPr/>
    </dgm:pt>
    <dgm:pt modelId="{D76DE82A-C0D5-42F9-AE10-20AD5DFA4275}" type="pres">
      <dgm:prSet presAssocID="{EB702C63-96ED-49A3-B7AF-A7E9E94D07AD}" presName="txThree" presStyleLbl="node3" presStyleIdx="2" presStyleCnt="4">
        <dgm:presLayoutVars>
          <dgm:chPref val="3"/>
        </dgm:presLayoutVars>
      </dgm:prSet>
      <dgm:spPr/>
      <dgm:t>
        <a:bodyPr/>
        <a:lstStyle/>
        <a:p>
          <a:endParaRPr lang="en-NZ"/>
        </a:p>
      </dgm:t>
    </dgm:pt>
    <dgm:pt modelId="{21CD8847-3262-4996-B9E4-FAEA01ED79EE}" type="pres">
      <dgm:prSet presAssocID="{EB702C63-96ED-49A3-B7AF-A7E9E94D07AD}" presName="parTransThree" presStyleCnt="0"/>
      <dgm:spPr/>
    </dgm:pt>
    <dgm:pt modelId="{17DE4C42-6397-4276-B687-9409DF253862}" type="pres">
      <dgm:prSet presAssocID="{EB702C63-96ED-49A3-B7AF-A7E9E94D07AD}" presName="horzThree" presStyleCnt="0"/>
      <dgm:spPr/>
    </dgm:pt>
    <dgm:pt modelId="{C60E2957-28DE-4B57-9032-DD369D8F5BBC}" type="pres">
      <dgm:prSet presAssocID="{54BA9B2C-3E16-48EC-B3F2-A2FC32FF5225}" presName="vertFour" presStyleCnt="0">
        <dgm:presLayoutVars>
          <dgm:chPref val="3"/>
        </dgm:presLayoutVars>
      </dgm:prSet>
      <dgm:spPr/>
    </dgm:pt>
    <dgm:pt modelId="{2BA79B51-BD0D-409A-A0EC-13BF67BBFD2C}" type="pres">
      <dgm:prSet presAssocID="{54BA9B2C-3E16-48EC-B3F2-A2FC32FF5225}" presName="txFour" presStyleLbl="node4" presStyleIdx="4" presStyleCnt="8">
        <dgm:presLayoutVars>
          <dgm:chPref val="3"/>
        </dgm:presLayoutVars>
      </dgm:prSet>
      <dgm:spPr/>
      <dgm:t>
        <a:bodyPr/>
        <a:lstStyle/>
        <a:p>
          <a:endParaRPr lang="en-NZ"/>
        </a:p>
      </dgm:t>
    </dgm:pt>
    <dgm:pt modelId="{52426ACB-004C-4116-A42E-C8A94611D2C3}" type="pres">
      <dgm:prSet presAssocID="{54BA9B2C-3E16-48EC-B3F2-A2FC32FF5225}" presName="parTransFour" presStyleCnt="0"/>
      <dgm:spPr/>
    </dgm:pt>
    <dgm:pt modelId="{F3AE16E4-1E82-4771-B2CC-6485852C6E01}" type="pres">
      <dgm:prSet presAssocID="{54BA9B2C-3E16-48EC-B3F2-A2FC32FF5225}" presName="horzFour" presStyleCnt="0"/>
      <dgm:spPr/>
    </dgm:pt>
    <dgm:pt modelId="{BCAF9662-8008-4A16-8DF0-FFEC25669095}" type="pres">
      <dgm:prSet presAssocID="{3E19EA78-91EF-4515-A5CB-C0672104E22B}" presName="vertFour" presStyleCnt="0">
        <dgm:presLayoutVars>
          <dgm:chPref val="3"/>
        </dgm:presLayoutVars>
      </dgm:prSet>
      <dgm:spPr/>
    </dgm:pt>
    <dgm:pt modelId="{48B8B6BB-2F01-40A7-A0CC-921169646AFE}" type="pres">
      <dgm:prSet presAssocID="{3E19EA78-91EF-4515-A5CB-C0672104E22B}" presName="txFour" presStyleLbl="node4" presStyleIdx="5" presStyleCnt="8">
        <dgm:presLayoutVars>
          <dgm:chPref val="3"/>
        </dgm:presLayoutVars>
      </dgm:prSet>
      <dgm:spPr/>
      <dgm:t>
        <a:bodyPr/>
        <a:lstStyle/>
        <a:p>
          <a:endParaRPr lang="en-NZ"/>
        </a:p>
      </dgm:t>
    </dgm:pt>
    <dgm:pt modelId="{240A533F-AEBB-4958-952D-38C09447239A}" type="pres">
      <dgm:prSet presAssocID="{3E19EA78-91EF-4515-A5CB-C0672104E22B}" presName="horzFour" presStyleCnt="0"/>
      <dgm:spPr/>
    </dgm:pt>
    <dgm:pt modelId="{150B6D6B-5D41-42F4-9018-4C017947F9D0}" type="pres">
      <dgm:prSet presAssocID="{0E75C679-5017-446F-A7AC-7913AD858CB4}" presName="sibSpaceTwo" presStyleCnt="0"/>
      <dgm:spPr/>
    </dgm:pt>
    <dgm:pt modelId="{64814117-9C99-4B6F-B04A-C2494D77771F}" type="pres">
      <dgm:prSet presAssocID="{8CD05EFF-5105-48FC-B0B1-E03893EB8CD0}" presName="vertTwo" presStyleCnt="0"/>
      <dgm:spPr/>
    </dgm:pt>
    <dgm:pt modelId="{CFFD48EF-B3FB-46E3-8AE1-0CA1951D60B8}" type="pres">
      <dgm:prSet presAssocID="{8CD05EFF-5105-48FC-B0B1-E03893EB8CD0}" presName="txTwo" presStyleLbl="node2" presStyleIdx="2" presStyleCnt="3">
        <dgm:presLayoutVars>
          <dgm:chPref val="3"/>
        </dgm:presLayoutVars>
      </dgm:prSet>
      <dgm:spPr/>
      <dgm:t>
        <a:bodyPr/>
        <a:lstStyle/>
        <a:p>
          <a:endParaRPr lang="en-NZ"/>
        </a:p>
      </dgm:t>
    </dgm:pt>
    <dgm:pt modelId="{CA0CC282-1914-49F3-9928-538F69B03FF0}" type="pres">
      <dgm:prSet presAssocID="{8CD05EFF-5105-48FC-B0B1-E03893EB8CD0}" presName="parTransTwo" presStyleCnt="0"/>
      <dgm:spPr/>
    </dgm:pt>
    <dgm:pt modelId="{B831CD0F-3298-4A22-B1FC-7D5E647C9ECF}" type="pres">
      <dgm:prSet presAssocID="{8CD05EFF-5105-48FC-B0B1-E03893EB8CD0}" presName="horzTwo" presStyleCnt="0"/>
      <dgm:spPr/>
    </dgm:pt>
    <dgm:pt modelId="{83EBF2EB-6ADD-4BB9-ABF6-A82E69BA6128}" type="pres">
      <dgm:prSet presAssocID="{B81CC3A9-0379-49AF-8C16-43659A74A71C}" presName="vertThree" presStyleCnt="0"/>
      <dgm:spPr/>
    </dgm:pt>
    <dgm:pt modelId="{9E814709-6310-4662-B378-20055D1317FC}" type="pres">
      <dgm:prSet presAssocID="{B81CC3A9-0379-49AF-8C16-43659A74A71C}" presName="txThree" presStyleLbl="node3" presStyleIdx="3" presStyleCnt="4">
        <dgm:presLayoutVars>
          <dgm:chPref val="3"/>
        </dgm:presLayoutVars>
      </dgm:prSet>
      <dgm:spPr/>
      <dgm:t>
        <a:bodyPr/>
        <a:lstStyle/>
        <a:p>
          <a:endParaRPr lang="en-NZ"/>
        </a:p>
      </dgm:t>
    </dgm:pt>
    <dgm:pt modelId="{D1F8ED00-C685-4F16-8CDD-4AC43198A022}" type="pres">
      <dgm:prSet presAssocID="{B81CC3A9-0379-49AF-8C16-43659A74A71C}" presName="parTransThree" presStyleCnt="0"/>
      <dgm:spPr/>
    </dgm:pt>
    <dgm:pt modelId="{C9919954-D7D2-45DF-AAAB-A154F9401146}" type="pres">
      <dgm:prSet presAssocID="{B81CC3A9-0379-49AF-8C16-43659A74A71C}" presName="horzThree" presStyleCnt="0"/>
      <dgm:spPr/>
    </dgm:pt>
    <dgm:pt modelId="{BF24C793-5000-47FB-99F1-81476C6AD5FF}" type="pres">
      <dgm:prSet presAssocID="{25706972-721F-4669-8979-77C92DD62269}" presName="vertFour" presStyleCnt="0">
        <dgm:presLayoutVars>
          <dgm:chPref val="3"/>
        </dgm:presLayoutVars>
      </dgm:prSet>
      <dgm:spPr/>
    </dgm:pt>
    <dgm:pt modelId="{15672028-36E5-421F-B8A4-2580DDB10E2A}" type="pres">
      <dgm:prSet presAssocID="{25706972-721F-4669-8979-77C92DD62269}" presName="txFour" presStyleLbl="node4" presStyleIdx="6" presStyleCnt="8">
        <dgm:presLayoutVars>
          <dgm:chPref val="3"/>
        </dgm:presLayoutVars>
      </dgm:prSet>
      <dgm:spPr/>
      <dgm:t>
        <a:bodyPr/>
        <a:lstStyle/>
        <a:p>
          <a:endParaRPr lang="en-NZ"/>
        </a:p>
      </dgm:t>
    </dgm:pt>
    <dgm:pt modelId="{09861BAB-8A05-408E-B8BA-D1A9E6FC93B9}" type="pres">
      <dgm:prSet presAssocID="{25706972-721F-4669-8979-77C92DD62269}" presName="parTransFour" presStyleCnt="0"/>
      <dgm:spPr/>
    </dgm:pt>
    <dgm:pt modelId="{C6C84380-FD23-47DE-BEB7-EC0E65C6809C}" type="pres">
      <dgm:prSet presAssocID="{25706972-721F-4669-8979-77C92DD62269}" presName="horzFour" presStyleCnt="0"/>
      <dgm:spPr/>
    </dgm:pt>
    <dgm:pt modelId="{44DB7986-4F9F-4AFF-B380-84A7333F2B21}" type="pres">
      <dgm:prSet presAssocID="{1C19194F-9289-4FD8-BDD8-8B970680813A}" presName="vertFour" presStyleCnt="0">
        <dgm:presLayoutVars>
          <dgm:chPref val="3"/>
        </dgm:presLayoutVars>
      </dgm:prSet>
      <dgm:spPr/>
    </dgm:pt>
    <dgm:pt modelId="{1044A1FB-F18F-485A-8815-9A0A372AE4C7}" type="pres">
      <dgm:prSet presAssocID="{1C19194F-9289-4FD8-BDD8-8B970680813A}" presName="txFour" presStyleLbl="node4" presStyleIdx="7" presStyleCnt="8">
        <dgm:presLayoutVars>
          <dgm:chPref val="3"/>
        </dgm:presLayoutVars>
      </dgm:prSet>
      <dgm:spPr/>
      <dgm:t>
        <a:bodyPr/>
        <a:lstStyle/>
        <a:p>
          <a:endParaRPr lang="en-NZ"/>
        </a:p>
      </dgm:t>
    </dgm:pt>
    <dgm:pt modelId="{E37B9E77-3004-4907-AFAC-48DAB684AEAD}" type="pres">
      <dgm:prSet presAssocID="{1C19194F-9289-4FD8-BDD8-8B970680813A}" presName="horzFour" presStyleCnt="0"/>
      <dgm:spPr/>
    </dgm:pt>
  </dgm:ptLst>
  <dgm:cxnLst>
    <dgm:cxn modelId="{93281F96-56C0-479D-A45A-7A29991CDCB3}" srcId="{11FED3A2-EA1C-4B34-A95A-5671EE5E36A6}" destId="{4F65784D-77D0-4735-BA55-E1ED856684F9}" srcOrd="0" destOrd="0" parTransId="{A6633A7E-E87B-48BD-81A4-5DA2CF77E42D}" sibTransId="{889956BA-C6F5-4B86-AA7C-8BE0BDD5D934}"/>
    <dgm:cxn modelId="{89404810-DC0A-43D9-B51B-D839A0F0491D}" srcId="{25706972-721F-4669-8979-77C92DD62269}" destId="{1C19194F-9289-4FD8-BDD8-8B970680813A}" srcOrd="0" destOrd="0" parTransId="{BDC71B1E-A2EA-48B8-BCC7-3A38878D9205}" sibTransId="{9CAE58EA-9771-4E51-A42B-798D040CD058}"/>
    <dgm:cxn modelId="{8B36D70C-0889-4CD0-BE6F-7D64D11F187D}" type="presOf" srcId="{CF6D769B-D192-4F07-B378-037F2428E401}" destId="{3AF5D240-3CFD-494F-93F7-02AD8998312F}" srcOrd="0" destOrd="0" presId="urn:microsoft.com/office/officeart/2005/8/layout/hierarchy4"/>
    <dgm:cxn modelId="{8F413369-05D9-49DA-8F65-B52CEB00C886}" type="presOf" srcId="{11FED3A2-EA1C-4B34-A95A-5671EE5E36A6}" destId="{951C1D48-0260-438F-B15E-C0AD7D306BCA}" srcOrd="0" destOrd="0" presId="urn:microsoft.com/office/officeart/2005/8/layout/hierarchy4"/>
    <dgm:cxn modelId="{23B0F084-268E-4A7F-A7CF-9A0918B1F4E3}" type="presOf" srcId="{B88E74E7-B7E5-4EA3-AD3C-6A8E43792041}" destId="{684EB22E-44C7-41EB-AF1C-CD55C117FAED}" srcOrd="0" destOrd="0" presId="urn:microsoft.com/office/officeart/2005/8/layout/hierarchy4"/>
    <dgm:cxn modelId="{C4121E3C-1C03-4862-8CA2-97803DDC5FB2}" srcId="{54BA9B2C-3E16-48EC-B3F2-A2FC32FF5225}" destId="{3E19EA78-91EF-4515-A5CB-C0672104E22B}" srcOrd="0" destOrd="0" parTransId="{1CB382CE-15FA-4FBC-974C-D7AD28D06C0E}" sibTransId="{005E25FE-E397-4F95-A14E-1ACD112E6108}"/>
    <dgm:cxn modelId="{91DC57A2-B050-4249-A5CF-AAF3B63ADE1D}" type="presOf" srcId="{63CE85D8-3791-4209-A07A-462DD5BACCD0}" destId="{1C6032E8-32C0-41EB-9390-0FA493EBBB7B}" srcOrd="0" destOrd="0" presId="urn:microsoft.com/office/officeart/2005/8/layout/hierarchy4"/>
    <dgm:cxn modelId="{E3349536-BFB1-482E-83EA-4DF340E26859}" type="presOf" srcId="{25706972-721F-4669-8979-77C92DD62269}" destId="{15672028-36E5-421F-B8A4-2580DDB10E2A}" srcOrd="0" destOrd="0" presId="urn:microsoft.com/office/officeart/2005/8/layout/hierarchy4"/>
    <dgm:cxn modelId="{7315B957-D522-43AF-BE23-9EF2BC224195}" srcId="{66CBC024-36D1-4297-9296-B76D545A6F95}" destId="{11FED3A2-EA1C-4B34-A95A-5671EE5E36A6}" srcOrd="0" destOrd="0" parTransId="{F6A1D315-FC50-4935-9D62-EFB56FE77E1C}" sibTransId="{B208DD2F-D4AA-4A71-888E-063AFA7F6FEB}"/>
    <dgm:cxn modelId="{5706C9B5-D1F8-46A2-83B3-850707E1969A}" type="presOf" srcId="{54BA9B2C-3E16-48EC-B3F2-A2FC32FF5225}" destId="{2BA79B51-BD0D-409A-A0EC-13BF67BBFD2C}" srcOrd="0" destOrd="0" presId="urn:microsoft.com/office/officeart/2005/8/layout/hierarchy4"/>
    <dgm:cxn modelId="{84BDED79-3CE6-4B1B-9F98-DB6C96031737}" srcId="{114BDA02-D837-4938-99C7-296A5679C38A}" destId="{EB702C63-96ED-49A3-B7AF-A7E9E94D07AD}" srcOrd="1" destOrd="0" parTransId="{077266E5-F351-4699-BDA1-D9216E42C967}" sibTransId="{6280DD8D-C979-469C-AFCD-65E4C7563607}"/>
    <dgm:cxn modelId="{0C0ED0A0-BF3E-48A4-813B-71F785E1ED49}" srcId="{287916AB-C8F4-426B-984D-DE7DB9214D01}" destId="{66CBC024-36D1-4297-9296-B76D545A6F95}" srcOrd="0" destOrd="0" parTransId="{18D26431-9DF1-457B-9064-D8AF0DF2CDBF}" sibTransId="{792D773E-9899-49A0-9F09-DA366A501729}"/>
    <dgm:cxn modelId="{9D6F75E9-0121-431D-AEDF-A393D9D504C8}" type="presOf" srcId="{B81CC3A9-0379-49AF-8C16-43659A74A71C}" destId="{9E814709-6310-4662-B378-20055D1317FC}" srcOrd="0" destOrd="0" presId="urn:microsoft.com/office/officeart/2005/8/layout/hierarchy4"/>
    <dgm:cxn modelId="{23741037-18F7-4FC3-94D2-69EA4C439E71}" srcId="{8CD05EFF-5105-48FC-B0B1-E03893EB8CD0}" destId="{B81CC3A9-0379-49AF-8C16-43659A74A71C}" srcOrd="0" destOrd="0" parTransId="{D40F4BAA-784F-42FB-905B-6DB65C61BA72}" sibTransId="{67AAACA4-3266-4629-8C16-91E21CAA0915}"/>
    <dgm:cxn modelId="{4E6D2875-7C4C-4E43-A0A8-30AC50E91741}" type="presOf" srcId="{EB702C63-96ED-49A3-B7AF-A7E9E94D07AD}" destId="{D76DE82A-C0D5-42F9-AE10-20AD5DFA4275}" srcOrd="0" destOrd="0" presId="urn:microsoft.com/office/officeart/2005/8/layout/hierarchy4"/>
    <dgm:cxn modelId="{A277CA1B-B4CF-433D-AF03-E759794DF233}" srcId="{114BDA02-D837-4938-99C7-296A5679C38A}" destId="{A1CB48E8-26DE-42A4-A6C0-36D584BE7AD9}" srcOrd="0" destOrd="0" parTransId="{A1F85829-707C-4D87-9E0A-E8E02CDA6F0E}" sibTransId="{D23BFCD2-53F6-4B5E-A078-E5A21C472EBA}"/>
    <dgm:cxn modelId="{0ADCF547-0BDF-4AC0-BC38-99AEB7705524}" type="presOf" srcId="{3E19EA78-91EF-4515-A5CB-C0672104E22B}" destId="{48B8B6BB-2F01-40A7-A0CC-921169646AFE}" srcOrd="0" destOrd="0" presId="urn:microsoft.com/office/officeart/2005/8/layout/hierarchy4"/>
    <dgm:cxn modelId="{BBC6B57E-689C-440D-8D80-55E563D0DE96}" type="presOf" srcId="{120A1DAD-6FE6-4F85-B7A5-7BCFD6F2E73C}" destId="{21CB69C2-EE21-44A5-8B50-B6A7E0F3D1EA}" srcOrd="0" destOrd="0" presId="urn:microsoft.com/office/officeart/2005/8/layout/hierarchy4"/>
    <dgm:cxn modelId="{0AA2953A-C4EF-4438-A7D2-25F4AC92F9F3}" type="presOf" srcId="{114BDA02-D837-4938-99C7-296A5679C38A}" destId="{73FE3CA1-F72B-4DEC-B792-E24DE3C49353}" srcOrd="0" destOrd="0" presId="urn:microsoft.com/office/officeart/2005/8/layout/hierarchy4"/>
    <dgm:cxn modelId="{4981E24F-53F7-43E2-AB5A-56B4E466FFCF}" type="presOf" srcId="{8CD05EFF-5105-48FC-B0B1-E03893EB8CD0}" destId="{CFFD48EF-B3FB-46E3-8AE1-0CA1951D60B8}" srcOrd="0" destOrd="0" presId="urn:microsoft.com/office/officeart/2005/8/layout/hierarchy4"/>
    <dgm:cxn modelId="{4E64E7BC-2410-45EA-8C23-2D4A2F7E9DC0}" type="presOf" srcId="{287916AB-C8F4-426B-984D-DE7DB9214D01}" destId="{5482E842-73CE-4352-96DD-5D09BD915C3F}" srcOrd="0" destOrd="0" presId="urn:microsoft.com/office/officeart/2005/8/layout/hierarchy4"/>
    <dgm:cxn modelId="{40847534-F651-4872-BE4A-7DEDFB6B9331}" type="presOf" srcId="{4F65784D-77D0-4735-BA55-E1ED856684F9}" destId="{FD9DEB24-8B23-470C-AF7F-57D8EE603CAC}" srcOrd="0" destOrd="0" presId="urn:microsoft.com/office/officeart/2005/8/layout/hierarchy4"/>
    <dgm:cxn modelId="{5A4ADED2-8F24-4576-A2DA-A514D004EE81}" srcId="{B88E74E7-B7E5-4EA3-AD3C-6A8E43792041}" destId="{8CD05EFF-5105-48FC-B0B1-E03893EB8CD0}" srcOrd="2" destOrd="0" parTransId="{B5138B9D-9981-4DBA-BFE3-88DB4B69B7B9}" sibTransId="{B6AFA585-B58D-41E4-A327-052AC8CBB256}"/>
    <dgm:cxn modelId="{84B38D23-AA00-4443-B103-43B4910B7C2D}" srcId="{A1CB48E8-26DE-42A4-A6C0-36D584BE7AD9}" destId="{63CE85D8-3791-4209-A07A-462DD5BACCD0}" srcOrd="0" destOrd="0" parTransId="{9187CF1B-233A-47A7-958A-443BA83D0A20}" sibTransId="{4AC4E5A4-2EA6-4496-82BC-5F50B25D41C1}"/>
    <dgm:cxn modelId="{3C1B167D-820D-4A95-A30F-EE7BDC169764}" srcId="{B81CC3A9-0379-49AF-8C16-43659A74A71C}" destId="{25706972-721F-4669-8979-77C92DD62269}" srcOrd="0" destOrd="0" parTransId="{210CDDDF-BCB6-4D0A-AC4F-49E02075B7F1}" sibTransId="{4B2491A9-3645-48A9-9837-AD09F4278FD5}"/>
    <dgm:cxn modelId="{5F9773E0-3807-45B1-BBD1-7B093B105E54}" srcId="{B88E74E7-B7E5-4EA3-AD3C-6A8E43792041}" destId="{287916AB-C8F4-426B-984D-DE7DB9214D01}" srcOrd="0" destOrd="0" parTransId="{49D2D6D2-B461-486A-BC0E-406249E0B16C}" sibTransId="{3A868FF2-144C-4E8C-B161-7C986F4B2C41}"/>
    <dgm:cxn modelId="{772533D3-91A1-4E7D-BDFB-E253FFA82081}" type="presOf" srcId="{1C19194F-9289-4FD8-BDD8-8B970680813A}" destId="{1044A1FB-F18F-485A-8815-9A0A372AE4C7}" srcOrd="0" destOrd="0" presId="urn:microsoft.com/office/officeart/2005/8/layout/hierarchy4"/>
    <dgm:cxn modelId="{A2B0D29C-9443-4531-97F1-619B3EA4E36E}" type="presOf" srcId="{66CBC024-36D1-4297-9296-B76D545A6F95}" destId="{0104ECF6-DC5C-4C70-A8AC-503478F33F3D}" srcOrd="0" destOrd="0" presId="urn:microsoft.com/office/officeart/2005/8/layout/hierarchy4"/>
    <dgm:cxn modelId="{082ECE84-882B-4ED9-B423-1487362DFE03}" srcId="{B88E74E7-B7E5-4EA3-AD3C-6A8E43792041}" destId="{114BDA02-D837-4938-99C7-296A5679C38A}" srcOrd="1" destOrd="0" parTransId="{001DB310-C9A8-4400-A567-19487FAA2BF2}" sibTransId="{0E75C679-5017-446F-A7AC-7913AD858CB4}"/>
    <dgm:cxn modelId="{30F713B8-1CE7-4FDB-8006-AF6EC3D2C728}" srcId="{CF6D769B-D192-4F07-B378-037F2428E401}" destId="{B88E74E7-B7E5-4EA3-AD3C-6A8E43792041}" srcOrd="0" destOrd="0" parTransId="{0ED5A07D-8205-441A-9565-8AF236A0C287}" sibTransId="{BACB9451-D398-4AD2-A375-3EA784397B2B}"/>
    <dgm:cxn modelId="{C4793192-8FA9-4055-9E7B-26A9716D513A}" type="presOf" srcId="{A1CB48E8-26DE-42A4-A6C0-36D584BE7AD9}" destId="{6FC7543F-EAA2-4625-997A-1DA87C8B96EF}" srcOrd="0" destOrd="0" presId="urn:microsoft.com/office/officeart/2005/8/layout/hierarchy4"/>
    <dgm:cxn modelId="{94E2290D-55F4-49F6-8A75-25FB48BF2530}" srcId="{63CE85D8-3791-4209-A07A-462DD5BACCD0}" destId="{120A1DAD-6FE6-4F85-B7A5-7BCFD6F2E73C}" srcOrd="0" destOrd="0" parTransId="{DCF29AA3-C8F6-4332-96A0-88B8156646A4}" sibTransId="{7A67ECB7-285D-4E9B-B195-6451E7E54418}"/>
    <dgm:cxn modelId="{5273CD2E-2DB8-4271-9881-55991C3E81B8}" srcId="{EB702C63-96ED-49A3-B7AF-A7E9E94D07AD}" destId="{54BA9B2C-3E16-48EC-B3F2-A2FC32FF5225}" srcOrd="0" destOrd="0" parTransId="{55F4E9C3-B530-4310-AFC2-D5BB74A19FC2}" sibTransId="{DF0C820B-5BEB-4DAB-A3CE-826E9705C069}"/>
    <dgm:cxn modelId="{09B91C59-8475-4C8B-ACE2-2E776490DB70}" type="presParOf" srcId="{3AF5D240-3CFD-494F-93F7-02AD8998312F}" destId="{C373BC8D-8B3E-4C17-9118-23BC66E057D5}" srcOrd="0" destOrd="0" presId="urn:microsoft.com/office/officeart/2005/8/layout/hierarchy4"/>
    <dgm:cxn modelId="{22C4C870-8301-4617-BB41-DD9FFE71E339}" type="presParOf" srcId="{C373BC8D-8B3E-4C17-9118-23BC66E057D5}" destId="{684EB22E-44C7-41EB-AF1C-CD55C117FAED}" srcOrd="0" destOrd="0" presId="urn:microsoft.com/office/officeart/2005/8/layout/hierarchy4"/>
    <dgm:cxn modelId="{2F2D6C15-81C8-4DDC-963F-1217A3BA5947}" type="presParOf" srcId="{C373BC8D-8B3E-4C17-9118-23BC66E057D5}" destId="{1C4A0998-2B5C-4B52-B05F-ABEAEB9A6DB7}" srcOrd="1" destOrd="0" presId="urn:microsoft.com/office/officeart/2005/8/layout/hierarchy4"/>
    <dgm:cxn modelId="{3B1D77F9-22CA-4A90-83B5-34C9E2418E67}" type="presParOf" srcId="{C373BC8D-8B3E-4C17-9118-23BC66E057D5}" destId="{0F9A5874-25A2-4D31-84A2-9313F5788A9E}" srcOrd="2" destOrd="0" presId="urn:microsoft.com/office/officeart/2005/8/layout/hierarchy4"/>
    <dgm:cxn modelId="{5BAA009A-F2F7-4D46-960F-295EC277AD3C}" type="presParOf" srcId="{0F9A5874-25A2-4D31-84A2-9313F5788A9E}" destId="{574EB09F-874C-43D3-9E08-9AAE004F5D48}" srcOrd="0" destOrd="0" presId="urn:microsoft.com/office/officeart/2005/8/layout/hierarchy4"/>
    <dgm:cxn modelId="{61ACB1C3-FDAF-41AF-8C1A-F816F6F1695A}" type="presParOf" srcId="{574EB09F-874C-43D3-9E08-9AAE004F5D48}" destId="{5482E842-73CE-4352-96DD-5D09BD915C3F}" srcOrd="0" destOrd="0" presId="urn:microsoft.com/office/officeart/2005/8/layout/hierarchy4"/>
    <dgm:cxn modelId="{3268E3B4-4790-4EAB-8EE6-F921B9050DB5}" type="presParOf" srcId="{574EB09F-874C-43D3-9E08-9AAE004F5D48}" destId="{0E73A9B1-3087-4C62-AC99-422117A53C7F}" srcOrd="1" destOrd="0" presId="urn:microsoft.com/office/officeart/2005/8/layout/hierarchy4"/>
    <dgm:cxn modelId="{2D2E945E-44F9-421B-AFDF-68191CE17761}" type="presParOf" srcId="{574EB09F-874C-43D3-9E08-9AAE004F5D48}" destId="{C57B6E52-59BD-423F-92CB-B3478580627D}" srcOrd="2" destOrd="0" presId="urn:microsoft.com/office/officeart/2005/8/layout/hierarchy4"/>
    <dgm:cxn modelId="{D27B24A2-9B46-4FA8-A5E5-7838B716567E}" type="presParOf" srcId="{C57B6E52-59BD-423F-92CB-B3478580627D}" destId="{3B342211-4809-4B1D-9BFB-69803C0F84B9}" srcOrd="0" destOrd="0" presId="urn:microsoft.com/office/officeart/2005/8/layout/hierarchy4"/>
    <dgm:cxn modelId="{434EB3EF-EAE0-4D99-86AE-54467639A7D7}" type="presParOf" srcId="{3B342211-4809-4B1D-9BFB-69803C0F84B9}" destId="{0104ECF6-DC5C-4C70-A8AC-503478F33F3D}" srcOrd="0" destOrd="0" presId="urn:microsoft.com/office/officeart/2005/8/layout/hierarchy4"/>
    <dgm:cxn modelId="{C90FAA6E-3ABD-4CBE-8742-DA32566E845C}" type="presParOf" srcId="{3B342211-4809-4B1D-9BFB-69803C0F84B9}" destId="{16F6EF65-BCDD-48D1-89B6-B015073F3ADD}" srcOrd="1" destOrd="0" presId="urn:microsoft.com/office/officeart/2005/8/layout/hierarchy4"/>
    <dgm:cxn modelId="{FEAD3496-721F-44AA-AC58-E405E7C74F92}" type="presParOf" srcId="{3B342211-4809-4B1D-9BFB-69803C0F84B9}" destId="{C3182988-F681-45F3-8F97-5F055F5245E6}" srcOrd="2" destOrd="0" presId="urn:microsoft.com/office/officeart/2005/8/layout/hierarchy4"/>
    <dgm:cxn modelId="{3837E49A-7986-407F-B67E-1A2E5A3F8AD2}" type="presParOf" srcId="{C3182988-F681-45F3-8F97-5F055F5245E6}" destId="{0C648C43-FF89-48DA-84E1-3CC1DAA6980F}" srcOrd="0" destOrd="0" presId="urn:microsoft.com/office/officeart/2005/8/layout/hierarchy4"/>
    <dgm:cxn modelId="{9FB5ADBF-E419-4908-BEFD-6F795192035A}" type="presParOf" srcId="{0C648C43-FF89-48DA-84E1-3CC1DAA6980F}" destId="{951C1D48-0260-438F-B15E-C0AD7D306BCA}" srcOrd="0" destOrd="0" presId="urn:microsoft.com/office/officeart/2005/8/layout/hierarchy4"/>
    <dgm:cxn modelId="{1CE4062C-BA19-4AC0-85A7-626545904128}" type="presParOf" srcId="{0C648C43-FF89-48DA-84E1-3CC1DAA6980F}" destId="{E04D04DE-3DEA-45E6-A637-570111F100B3}" srcOrd="1" destOrd="0" presId="urn:microsoft.com/office/officeart/2005/8/layout/hierarchy4"/>
    <dgm:cxn modelId="{093728EC-FE72-426D-BA1B-7BCC90A846C1}" type="presParOf" srcId="{0C648C43-FF89-48DA-84E1-3CC1DAA6980F}" destId="{B5F11D95-C6F1-4550-8C53-3DF266F2E718}" srcOrd="2" destOrd="0" presId="urn:microsoft.com/office/officeart/2005/8/layout/hierarchy4"/>
    <dgm:cxn modelId="{226E1A48-75F4-428A-9E7E-C33EC8A10932}" type="presParOf" srcId="{B5F11D95-C6F1-4550-8C53-3DF266F2E718}" destId="{A63CE1B4-F0CC-49E0-9BBF-E00499E98512}" srcOrd="0" destOrd="0" presId="urn:microsoft.com/office/officeart/2005/8/layout/hierarchy4"/>
    <dgm:cxn modelId="{A7499D91-3FF3-4A96-9A35-59CBCFD85C9A}" type="presParOf" srcId="{A63CE1B4-F0CC-49E0-9BBF-E00499E98512}" destId="{FD9DEB24-8B23-470C-AF7F-57D8EE603CAC}" srcOrd="0" destOrd="0" presId="urn:microsoft.com/office/officeart/2005/8/layout/hierarchy4"/>
    <dgm:cxn modelId="{5A641D4D-0FDA-4E19-A95E-4008E00D6535}" type="presParOf" srcId="{A63CE1B4-F0CC-49E0-9BBF-E00499E98512}" destId="{AF624E6F-5CBF-4E0E-9632-DEDBFD9E052B}" srcOrd="1" destOrd="0" presId="urn:microsoft.com/office/officeart/2005/8/layout/hierarchy4"/>
    <dgm:cxn modelId="{B211DB31-E909-447F-BC44-63A924649B5C}" type="presParOf" srcId="{0F9A5874-25A2-4D31-84A2-9313F5788A9E}" destId="{546870D8-5328-43A0-8FE7-C23360A9B816}" srcOrd="1" destOrd="0" presId="urn:microsoft.com/office/officeart/2005/8/layout/hierarchy4"/>
    <dgm:cxn modelId="{61A377B9-91A0-4719-A31C-D91BFE5CAE93}" type="presParOf" srcId="{0F9A5874-25A2-4D31-84A2-9313F5788A9E}" destId="{74FFA497-124B-4BB3-8675-E5A342D49E22}" srcOrd="2" destOrd="0" presId="urn:microsoft.com/office/officeart/2005/8/layout/hierarchy4"/>
    <dgm:cxn modelId="{DA16DC01-2212-486C-B653-8EE8D5F75937}" type="presParOf" srcId="{74FFA497-124B-4BB3-8675-E5A342D49E22}" destId="{73FE3CA1-F72B-4DEC-B792-E24DE3C49353}" srcOrd="0" destOrd="0" presId="urn:microsoft.com/office/officeart/2005/8/layout/hierarchy4"/>
    <dgm:cxn modelId="{D516259F-FA71-4556-947F-6CB0BA660291}" type="presParOf" srcId="{74FFA497-124B-4BB3-8675-E5A342D49E22}" destId="{0F5B05B9-567C-4013-8C6A-C372157E3417}" srcOrd="1" destOrd="0" presId="urn:microsoft.com/office/officeart/2005/8/layout/hierarchy4"/>
    <dgm:cxn modelId="{CE43C1DB-7F0D-48A6-9FE7-473522C5111C}" type="presParOf" srcId="{74FFA497-124B-4BB3-8675-E5A342D49E22}" destId="{F85F0CBB-E1FE-4B88-ABE4-BFC0CDD1F00B}" srcOrd="2" destOrd="0" presId="urn:microsoft.com/office/officeart/2005/8/layout/hierarchy4"/>
    <dgm:cxn modelId="{25402C2F-B2AA-45F6-89DB-D7F6E7CD9B8F}" type="presParOf" srcId="{F85F0CBB-E1FE-4B88-ABE4-BFC0CDD1F00B}" destId="{8429C1F3-552F-4A65-85B7-526EEEC4A77C}" srcOrd="0" destOrd="0" presId="urn:microsoft.com/office/officeart/2005/8/layout/hierarchy4"/>
    <dgm:cxn modelId="{29832852-C793-4BAD-A52F-BA6196860876}" type="presParOf" srcId="{8429C1F3-552F-4A65-85B7-526EEEC4A77C}" destId="{6FC7543F-EAA2-4625-997A-1DA87C8B96EF}" srcOrd="0" destOrd="0" presId="urn:microsoft.com/office/officeart/2005/8/layout/hierarchy4"/>
    <dgm:cxn modelId="{CE63C49B-1D9B-461A-A09F-0B23E1E4A8F6}" type="presParOf" srcId="{8429C1F3-552F-4A65-85B7-526EEEC4A77C}" destId="{C87D2406-CE81-40C9-B24D-12ADD49B0DB2}" srcOrd="1" destOrd="0" presId="urn:microsoft.com/office/officeart/2005/8/layout/hierarchy4"/>
    <dgm:cxn modelId="{F508FD6A-FE28-4F06-885B-F4DB959C8237}" type="presParOf" srcId="{8429C1F3-552F-4A65-85B7-526EEEC4A77C}" destId="{0FE61973-62E7-466D-9E39-59BB2076C8EA}" srcOrd="2" destOrd="0" presId="urn:microsoft.com/office/officeart/2005/8/layout/hierarchy4"/>
    <dgm:cxn modelId="{A55C4F1A-DE5E-4880-B059-CDBB92A68468}" type="presParOf" srcId="{0FE61973-62E7-466D-9E39-59BB2076C8EA}" destId="{98DFBDDB-F2B3-4CF3-B306-D16310BBD9CC}" srcOrd="0" destOrd="0" presId="urn:microsoft.com/office/officeart/2005/8/layout/hierarchy4"/>
    <dgm:cxn modelId="{DA1BAAFA-6EBC-476E-B3EA-E4D1B2C8D3CB}" type="presParOf" srcId="{98DFBDDB-F2B3-4CF3-B306-D16310BBD9CC}" destId="{1C6032E8-32C0-41EB-9390-0FA493EBBB7B}" srcOrd="0" destOrd="0" presId="urn:microsoft.com/office/officeart/2005/8/layout/hierarchy4"/>
    <dgm:cxn modelId="{A9CB6166-3A02-4990-BDF0-C2ACA2E37FF1}" type="presParOf" srcId="{98DFBDDB-F2B3-4CF3-B306-D16310BBD9CC}" destId="{4A55F748-AEA6-46D2-B9CE-445E886B267A}" srcOrd="1" destOrd="0" presId="urn:microsoft.com/office/officeart/2005/8/layout/hierarchy4"/>
    <dgm:cxn modelId="{342DBAB3-860C-49EE-B596-DBDB45F3D5C1}" type="presParOf" srcId="{98DFBDDB-F2B3-4CF3-B306-D16310BBD9CC}" destId="{2BF0547E-2A1A-4D08-92C9-A6ED058055D4}" srcOrd="2" destOrd="0" presId="urn:microsoft.com/office/officeart/2005/8/layout/hierarchy4"/>
    <dgm:cxn modelId="{0DDD83D8-7752-48D2-A1C5-CDC4C9B67742}" type="presParOf" srcId="{2BF0547E-2A1A-4D08-92C9-A6ED058055D4}" destId="{93D658F0-344A-46F6-93B1-7B896D978394}" srcOrd="0" destOrd="0" presId="urn:microsoft.com/office/officeart/2005/8/layout/hierarchy4"/>
    <dgm:cxn modelId="{FA7DD6DA-CEF3-4A11-AFF8-A5B84D32AA9A}" type="presParOf" srcId="{93D658F0-344A-46F6-93B1-7B896D978394}" destId="{21CB69C2-EE21-44A5-8B50-B6A7E0F3D1EA}" srcOrd="0" destOrd="0" presId="urn:microsoft.com/office/officeart/2005/8/layout/hierarchy4"/>
    <dgm:cxn modelId="{85E50137-991B-4CB7-97BC-7D4D34AF4E53}" type="presParOf" srcId="{93D658F0-344A-46F6-93B1-7B896D978394}" destId="{E879420F-5CCC-444A-8761-51A52B5B566C}" srcOrd="1" destOrd="0" presId="urn:microsoft.com/office/officeart/2005/8/layout/hierarchy4"/>
    <dgm:cxn modelId="{787C01D3-865D-4C4D-8BCF-C9762AF507E5}" type="presParOf" srcId="{F85F0CBB-E1FE-4B88-ABE4-BFC0CDD1F00B}" destId="{1586F2F0-2C70-4465-A66B-D835F17DA968}" srcOrd="1" destOrd="0" presId="urn:microsoft.com/office/officeart/2005/8/layout/hierarchy4"/>
    <dgm:cxn modelId="{E86B5512-DB65-432A-8CF8-81E4C7AC5301}" type="presParOf" srcId="{F85F0CBB-E1FE-4B88-ABE4-BFC0CDD1F00B}" destId="{B4E775D6-907A-422D-95CB-60F8542B0411}" srcOrd="2" destOrd="0" presId="urn:microsoft.com/office/officeart/2005/8/layout/hierarchy4"/>
    <dgm:cxn modelId="{074CCFA0-17F7-47DE-BBD1-48BED2B3F76B}" type="presParOf" srcId="{B4E775D6-907A-422D-95CB-60F8542B0411}" destId="{D76DE82A-C0D5-42F9-AE10-20AD5DFA4275}" srcOrd="0" destOrd="0" presId="urn:microsoft.com/office/officeart/2005/8/layout/hierarchy4"/>
    <dgm:cxn modelId="{AF157B18-3AE9-49E6-899E-73EA23C3DAD3}" type="presParOf" srcId="{B4E775D6-907A-422D-95CB-60F8542B0411}" destId="{21CD8847-3262-4996-B9E4-FAEA01ED79EE}" srcOrd="1" destOrd="0" presId="urn:microsoft.com/office/officeart/2005/8/layout/hierarchy4"/>
    <dgm:cxn modelId="{6340F1ED-FE31-4481-A33D-064360357DAC}" type="presParOf" srcId="{B4E775D6-907A-422D-95CB-60F8542B0411}" destId="{17DE4C42-6397-4276-B687-9409DF253862}" srcOrd="2" destOrd="0" presId="urn:microsoft.com/office/officeart/2005/8/layout/hierarchy4"/>
    <dgm:cxn modelId="{4D824049-F59A-4F1E-A396-8131CFFA5EC3}" type="presParOf" srcId="{17DE4C42-6397-4276-B687-9409DF253862}" destId="{C60E2957-28DE-4B57-9032-DD369D8F5BBC}" srcOrd="0" destOrd="0" presId="urn:microsoft.com/office/officeart/2005/8/layout/hierarchy4"/>
    <dgm:cxn modelId="{0D830FA0-6D59-4280-9BD8-8AB79D90107E}" type="presParOf" srcId="{C60E2957-28DE-4B57-9032-DD369D8F5BBC}" destId="{2BA79B51-BD0D-409A-A0EC-13BF67BBFD2C}" srcOrd="0" destOrd="0" presId="urn:microsoft.com/office/officeart/2005/8/layout/hierarchy4"/>
    <dgm:cxn modelId="{328EBC70-BE9C-4374-88E7-AA76C19D648D}" type="presParOf" srcId="{C60E2957-28DE-4B57-9032-DD369D8F5BBC}" destId="{52426ACB-004C-4116-A42E-C8A94611D2C3}" srcOrd="1" destOrd="0" presId="urn:microsoft.com/office/officeart/2005/8/layout/hierarchy4"/>
    <dgm:cxn modelId="{DD1E7412-FDA8-48C0-8D96-D64D830B6011}" type="presParOf" srcId="{C60E2957-28DE-4B57-9032-DD369D8F5BBC}" destId="{F3AE16E4-1E82-4771-B2CC-6485852C6E01}" srcOrd="2" destOrd="0" presId="urn:microsoft.com/office/officeart/2005/8/layout/hierarchy4"/>
    <dgm:cxn modelId="{330E4BBA-4591-4088-A2E7-3B4862126393}" type="presParOf" srcId="{F3AE16E4-1E82-4771-B2CC-6485852C6E01}" destId="{BCAF9662-8008-4A16-8DF0-FFEC25669095}" srcOrd="0" destOrd="0" presId="urn:microsoft.com/office/officeart/2005/8/layout/hierarchy4"/>
    <dgm:cxn modelId="{90397CAE-F398-46DB-987B-432F89FC7628}" type="presParOf" srcId="{BCAF9662-8008-4A16-8DF0-FFEC25669095}" destId="{48B8B6BB-2F01-40A7-A0CC-921169646AFE}" srcOrd="0" destOrd="0" presId="urn:microsoft.com/office/officeart/2005/8/layout/hierarchy4"/>
    <dgm:cxn modelId="{244AA029-E296-4679-9AEC-0AA77BFF16E2}" type="presParOf" srcId="{BCAF9662-8008-4A16-8DF0-FFEC25669095}" destId="{240A533F-AEBB-4958-952D-38C09447239A}" srcOrd="1" destOrd="0" presId="urn:microsoft.com/office/officeart/2005/8/layout/hierarchy4"/>
    <dgm:cxn modelId="{3BE4E048-1F32-4CD4-B6CB-A518A187E8A4}" type="presParOf" srcId="{0F9A5874-25A2-4D31-84A2-9313F5788A9E}" destId="{150B6D6B-5D41-42F4-9018-4C017947F9D0}" srcOrd="3" destOrd="0" presId="urn:microsoft.com/office/officeart/2005/8/layout/hierarchy4"/>
    <dgm:cxn modelId="{9DDB7A94-B69B-4038-A341-430C8DD4DC69}" type="presParOf" srcId="{0F9A5874-25A2-4D31-84A2-9313F5788A9E}" destId="{64814117-9C99-4B6F-B04A-C2494D77771F}" srcOrd="4" destOrd="0" presId="urn:microsoft.com/office/officeart/2005/8/layout/hierarchy4"/>
    <dgm:cxn modelId="{BD52C5E1-5D03-473A-B7D7-386D465911A3}" type="presParOf" srcId="{64814117-9C99-4B6F-B04A-C2494D77771F}" destId="{CFFD48EF-B3FB-46E3-8AE1-0CA1951D60B8}" srcOrd="0" destOrd="0" presId="urn:microsoft.com/office/officeart/2005/8/layout/hierarchy4"/>
    <dgm:cxn modelId="{FE15D19B-A91F-43A0-A4AA-EEF1892FBD24}" type="presParOf" srcId="{64814117-9C99-4B6F-B04A-C2494D77771F}" destId="{CA0CC282-1914-49F3-9928-538F69B03FF0}" srcOrd="1" destOrd="0" presId="urn:microsoft.com/office/officeart/2005/8/layout/hierarchy4"/>
    <dgm:cxn modelId="{9C73DE6B-75D6-4737-9BF2-AB83BFD9A7AF}" type="presParOf" srcId="{64814117-9C99-4B6F-B04A-C2494D77771F}" destId="{B831CD0F-3298-4A22-B1FC-7D5E647C9ECF}" srcOrd="2" destOrd="0" presId="urn:microsoft.com/office/officeart/2005/8/layout/hierarchy4"/>
    <dgm:cxn modelId="{04466E46-9E4E-4CBE-994F-5CC3092B3981}" type="presParOf" srcId="{B831CD0F-3298-4A22-B1FC-7D5E647C9ECF}" destId="{83EBF2EB-6ADD-4BB9-ABF6-A82E69BA6128}" srcOrd="0" destOrd="0" presId="urn:microsoft.com/office/officeart/2005/8/layout/hierarchy4"/>
    <dgm:cxn modelId="{4F7E2115-2986-4651-A708-030E2C1AA6F4}" type="presParOf" srcId="{83EBF2EB-6ADD-4BB9-ABF6-A82E69BA6128}" destId="{9E814709-6310-4662-B378-20055D1317FC}" srcOrd="0" destOrd="0" presId="urn:microsoft.com/office/officeart/2005/8/layout/hierarchy4"/>
    <dgm:cxn modelId="{A1AAA6AA-FEE1-4C76-8D27-63C86BD178F4}" type="presParOf" srcId="{83EBF2EB-6ADD-4BB9-ABF6-A82E69BA6128}" destId="{D1F8ED00-C685-4F16-8CDD-4AC43198A022}" srcOrd="1" destOrd="0" presId="urn:microsoft.com/office/officeart/2005/8/layout/hierarchy4"/>
    <dgm:cxn modelId="{54F3F09B-5332-412A-B9B0-F1037554D951}" type="presParOf" srcId="{83EBF2EB-6ADD-4BB9-ABF6-A82E69BA6128}" destId="{C9919954-D7D2-45DF-AAAB-A154F9401146}" srcOrd="2" destOrd="0" presId="urn:microsoft.com/office/officeart/2005/8/layout/hierarchy4"/>
    <dgm:cxn modelId="{8A469F95-2A3D-4470-976C-025CA2833B30}" type="presParOf" srcId="{C9919954-D7D2-45DF-AAAB-A154F9401146}" destId="{BF24C793-5000-47FB-99F1-81476C6AD5FF}" srcOrd="0" destOrd="0" presId="urn:microsoft.com/office/officeart/2005/8/layout/hierarchy4"/>
    <dgm:cxn modelId="{61A29AA8-175D-4744-9A42-F64D3B1A2539}" type="presParOf" srcId="{BF24C793-5000-47FB-99F1-81476C6AD5FF}" destId="{15672028-36E5-421F-B8A4-2580DDB10E2A}" srcOrd="0" destOrd="0" presId="urn:microsoft.com/office/officeart/2005/8/layout/hierarchy4"/>
    <dgm:cxn modelId="{20B5F57A-345F-4E88-B882-3D09342BA068}" type="presParOf" srcId="{BF24C793-5000-47FB-99F1-81476C6AD5FF}" destId="{09861BAB-8A05-408E-B8BA-D1A9E6FC93B9}" srcOrd="1" destOrd="0" presId="urn:microsoft.com/office/officeart/2005/8/layout/hierarchy4"/>
    <dgm:cxn modelId="{CA600ECD-9A5E-476D-9E31-80E1D584F8AF}" type="presParOf" srcId="{BF24C793-5000-47FB-99F1-81476C6AD5FF}" destId="{C6C84380-FD23-47DE-BEB7-EC0E65C6809C}" srcOrd="2" destOrd="0" presId="urn:microsoft.com/office/officeart/2005/8/layout/hierarchy4"/>
    <dgm:cxn modelId="{1CE1A564-D81A-4D44-BDEF-C4B3E583A906}" type="presParOf" srcId="{C6C84380-FD23-47DE-BEB7-EC0E65C6809C}" destId="{44DB7986-4F9F-4AFF-B380-84A7333F2B21}" srcOrd="0" destOrd="0" presId="urn:microsoft.com/office/officeart/2005/8/layout/hierarchy4"/>
    <dgm:cxn modelId="{81F2A187-32E2-4052-AD33-790D63B47355}" type="presParOf" srcId="{44DB7986-4F9F-4AFF-B380-84A7333F2B21}" destId="{1044A1FB-F18F-485A-8815-9A0A372AE4C7}" srcOrd="0" destOrd="0" presId="urn:microsoft.com/office/officeart/2005/8/layout/hierarchy4"/>
    <dgm:cxn modelId="{C20AD0E9-12C3-448E-9CB3-1735960865EA}" type="presParOf" srcId="{44DB7986-4F9F-4AFF-B380-84A7333F2B21}" destId="{E37B9E77-3004-4907-AFAC-48DAB684AEAD}" srcOrd="1" destOrd="0" presId="urn:microsoft.com/office/officeart/2005/8/layout/hierarchy4"/>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84EB22E-44C7-41EB-AF1C-CD55C117FAED}">
      <dsp:nvSpPr>
        <dsp:cNvPr id="0" name=""/>
        <dsp:cNvSpPr/>
      </dsp:nvSpPr>
      <dsp:spPr>
        <a:xfrm>
          <a:off x="2598" y="1625"/>
          <a:ext cx="5481202" cy="59382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en-NZ" sz="2600" kern="1200"/>
            <a:t>Excel App</a:t>
          </a:r>
        </a:p>
      </dsp:txBody>
      <dsp:txXfrm>
        <a:off x="2598" y="1625"/>
        <a:ext cx="5481202" cy="593824"/>
      </dsp:txXfrm>
    </dsp:sp>
    <dsp:sp modelId="{5482E842-73CE-4352-96DD-5D09BD915C3F}">
      <dsp:nvSpPr>
        <dsp:cNvPr id="0" name=""/>
        <dsp:cNvSpPr/>
      </dsp:nvSpPr>
      <dsp:spPr>
        <a:xfrm>
          <a:off x="2598" y="652456"/>
          <a:ext cx="1301948" cy="59382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NZ" sz="1600" kern="1200"/>
            <a:t>Work Book 1</a:t>
          </a:r>
        </a:p>
      </dsp:txBody>
      <dsp:txXfrm>
        <a:off x="2598" y="652456"/>
        <a:ext cx="1301948" cy="593824"/>
      </dsp:txXfrm>
    </dsp:sp>
    <dsp:sp modelId="{0104ECF6-DC5C-4C70-A8AC-503478F33F3D}">
      <dsp:nvSpPr>
        <dsp:cNvPr id="0" name=""/>
        <dsp:cNvSpPr/>
      </dsp:nvSpPr>
      <dsp:spPr>
        <a:xfrm>
          <a:off x="2598" y="1303287"/>
          <a:ext cx="1301948" cy="59382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NZ" sz="1600" kern="1200"/>
            <a:t>Work Sheet 1</a:t>
          </a:r>
        </a:p>
      </dsp:txBody>
      <dsp:txXfrm>
        <a:off x="2598" y="1303287"/>
        <a:ext cx="1301948" cy="593824"/>
      </dsp:txXfrm>
    </dsp:sp>
    <dsp:sp modelId="{951C1D48-0260-438F-B15E-C0AD7D306BCA}">
      <dsp:nvSpPr>
        <dsp:cNvPr id="0" name=""/>
        <dsp:cNvSpPr/>
      </dsp:nvSpPr>
      <dsp:spPr>
        <a:xfrm>
          <a:off x="2598" y="1954119"/>
          <a:ext cx="1301948" cy="59382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NZ" sz="1600" kern="1200"/>
            <a:t>Range (Cells)</a:t>
          </a:r>
        </a:p>
      </dsp:txBody>
      <dsp:txXfrm>
        <a:off x="2598" y="1954119"/>
        <a:ext cx="1301948" cy="593824"/>
      </dsp:txXfrm>
    </dsp:sp>
    <dsp:sp modelId="{FD9DEB24-8B23-470C-AF7F-57D8EE603CAC}">
      <dsp:nvSpPr>
        <dsp:cNvPr id="0" name=""/>
        <dsp:cNvSpPr/>
      </dsp:nvSpPr>
      <dsp:spPr>
        <a:xfrm>
          <a:off x="2598" y="2604950"/>
          <a:ext cx="1301948" cy="59382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NZ" sz="1600" kern="1200"/>
            <a:t>Values</a:t>
          </a:r>
        </a:p>
      </dsp:txBody>
      <dsp:txXfrm>
        <a:off x="2598" y="2604950"/>
        <a:ext cx="1301948" cy="593824"/>
      </dsp:txXfrm>
    </dsp:sp>
    <dsp:sp modelId="{73FE3CA1-F72B-4DEC-B792-E24DE3C49353}">
      <dsp:nvSpPr>
        <dsp:cNvPr id="0" name=""/>
        <dsp:cNvSpPr/>
      </dsp:nvSpPr>
      <dsp:spPr>
        <a:xfrm>
          <a:off x="1413910" y="652456"/>
          <a:ext cx="2658578" cy="59382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NZ" sz="1600" kern="1200"/>
            <a:t>Work Book 2</a:t>
          </a:r>
        </a:p>
      </dsp:txBody>
      <dsp:txXfrm>
        <a:off x="1413910" y="652456"/>
        <a:ext cx="2658578" cy="593824"/>
      </dsp:txXfrm>
    </dsp:sp>
    <dsp:sp modelId="{6FC7543F-EAA2-4625-997A-1DA87C8B96EF}">
      <dsp:nvSpPr>
        <dsp:cNvPr id="0" name=""/>
        <dsp:cNvSpPr/>
      </dsp:nvSpPr>
      <dsp:spPr>
        <a:xfrm>
          <a:off x="1413910" y="1303287"/>
          <a:ext cx="1301948" cy="59382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NZ" sz="1600" kern="1200"/>
            <a:t>Work Sheet 1</a:t>
          </a:r>
        </a:p>
      </dsp:txBody>
      <dsp:txXfrm>
        <a:off x="1413910" y="1303287"/>
        <a:ext cx="1301948" cy="593824"/>
      </dsp:txXfrm>
    </dsp:sp>
    <dsp:sp modelId="{1C6032E8-32C0-41EB-9390-0FA493EBBB7B}">
      <dsp:nvSpPr>
        <dsp:cNvPr id="0" name=""/>
        <dsp:cNvSpPr/>
      </dsp:nvSpPr>
      <dsp:spPr>
        <a:xfrm>
          <a:off x="1413910" y="1954119"/>
          <a:ext cx="1301948" cy="59382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NZ" sz="1600" kern="1200"/>
            <a:t>Range (Cells)</a:t>
          </a:r>
        </a:p>
      </dsp:txBody>
      <dsp:txXfrm>
        <a:off x="1413910" y="1954119"/>
        <a:ext cx="1301948" cy="593824"/>
      </dsp:txXfrm>
    </dsp:sp>
    <dsp:sp modelId="{21CB69C2-EE21-44A5-8B50-B6A7E0F3D1EA}">
      <dsp:nvSpPr>
        <dsp:cNvPr id="0" name=""/>
        <dsp:cNvSpPr/>
      </dsp:nvSpPr>
      <dsp:spPr>
        <a:xfrm>
          <a:off x="1413910" y="2604950"/>
          <a:ext cx="1301948" cy="59382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NZ" sz="1600" kern="1200"/>
            <a:t>Values</a:t>
          </a:r>
        </a:p>
      </dsp:txBody>
      <dsp:txXfrm>
        <a:off x="1413910" y="2604950"/>
        <a:ext cx="1301948" cy="593824"/>
      </dsp:txXfrm>
    </dsp:sp>
    <dsp:sp modelId="{D76DE82A-C0D5-42F9-AE10-20AD5DFA4275}">
      <dsp:nvSpPr>
        <dsp:cNvPr id="0" name=""/>
        <dsp:cNvSpPr/>
      </dsp:nvSpPr>
      <dsp:spPr>
        <a:xfrm>
          <a:off x="2770540" y="1303287"/>
          <a:ext cx="1301948" cy="59382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NZ" sz="1600" kern="1200"/>
            <a:t>Work Sheet 2</a:t>
          </a:r>
        </a:p>
      </dsp:txBody>
      <dsp:txXfrm>
        <a:off x="2770540" y="1303287"/>
        <a:ext cx="1301948" cy="593824"/>
      </dsp:txXfrm>
    </dsp:sp>
    <dsp:sp modelId="{2BA79B51-BD0D-409A-A0EC-13BF67BBFD2C}">
      <dsp:nvSpPr>
        <dsp:cNvPr id="0" name=""/>
        <dsp:cNvSpPr/>
      </dsp:nvSpPr>
      <dsp:spPr>
        <a:xfrm>
          <a:off x="2770540" y="1954119"/>
          <a:ext cx="1301948" cy="59382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NZ" sz="1600" kern="1200"/>
            <a:t>Range (Cells)</a:t>
          </a:r>
        </a:p>
      </dsp:txBody>
      <dsp:txXfrm>
        <a:off x="2770540" y="1954119"/>
        <a:ext cx="1301948" cy="593824"/>
      </dsp:txXfrm>
    </dsp:sp>
    <dsp:sp modelId="{48B8B6BB-2F01-40A7-A0CC-921169646AFE}">
      <dsp:nvSpPr>
        <dsp:cNvPr id="0" name=""/>
        <dsp:cNvSpPr/>
      </dsp:nvSpPr>
      <dsp:spPr>
        <a:xfrm>
          <a:off x="2770540" y="2604950"/>
          <a:ext cx="1301948" cy="59382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NZ" sz="1600" kern="1200"/>
            <a:t>Values</a:t>
          </a:r>
        </a:p>
      </dsp:txBody>
      <dsp:txXfrm>
        <a:off x="2770540" y="2604950"/>
        <a:ext cx="1301948" cy="593824"/>
      </dsp:txXfrm>
    </dsp:sp>
    <dsp:sp modelId="{CFFD48EF-B3FB-46E3-8AE1-0CA1951D60B8}">
      <dsp:nvSpPr>
        <dsp:cNvPr id="0" name=""/>
        <dsp:cNvSpPr/>
      </dsp:nvSpPr>
      <dsp:spPr>
        <a:xfrm>
          <a:off x="4181853" y="652456"/>
          <a:ext cx="1301948" cy="59382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NZ" sz="1600" kern="1200"/>
            <a:t>Work Book 3</a:t>
          </a:r>
        </a:p>
      </dsp:txBody>
      <dsp:txXfrm>
        <a:off x="4181853" y="652456"/>
        <a:ext cx="1301948" cy="593824"/>
      </dsp:txXfrm>
    </dsp:sp>
    <dsp:sp modelId="{9E814709-6310-4662-B378-20055D1317FC}">
      <dsp:nvSpPr>
        <dsp:cNvPr id="0" name=""/>
        <dsp:cNvSpPr/>
      </dsp:nvSpPr>
      <dsp:spPr>
        <a:xfrm>
          <a:off x="4181853" y="1303287"/>
          <a:ext cx="1301948" cy="59382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NZ" sz="1600" kern="1200"/>
            <a:t>Work Sheet 1</a:t>
          </a:r>
        </a:p>
      </dsp:txBody>
      <dsp:txXfrm>
        <a:off x="4181853" y="1303287"/>
        <a:ext cx="1301948" cy="593824"/>
      </dsp:txXfrm>
    </dsp:sp>
    <dsp:sp modelId="{15672028-36E5-421F-B8A4-2580DDB10E2A}">
      <dsp:nvSpPr>
        <dsp:cNvPr id="0" name=""/>
        <dsp:cNvSpPr/>
      </dsp:nvSpPr>
      <dsp:spPr>
        <a:xfrm>
          <a:off x="4181853" y="1954119"/>
          <a:ext cx="1301948" cy="59382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NZ" sz="1600" kern="1200"/>
            <a:t>Range (Cells)</a:t>
          </a:r>
        </a:p>
      </dsp:txBody>
      <dsp:txXfrm>
        <a:off x="4181853" y="1954119"/>
        <a:ext cx="1301948" cy="593824"/>
      </dsp:txXfrm>
    </dsp:sp>
    <dsp:sp modelId="{1044A1FB-F18F-485A-8815-9A0A372AE4C7}">
      <dsp:nvSpPr>
        <dsp:cNvPr id="0" name=""/>
        <dsp:cNvSpPr/>
      </dsp:nvSpPr>
      <dsp:spPr>
        <a:xfrm>
          <a:off x="4181853" y="2604950"/>
          <a:ext cx="1301948" cy="59382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NZ" sz="1600" kern="1200"/>
            <a:t>Values</a:t>
          </a:r>
        </a:p>
      </dsp:txBody>
      <dsp:txXfrm>
        <a:off x="4181853" y="2604950"/>
        <a:ext cx="1301948" cy="59382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ヒラギノ角ゴ Pro W3">
    <w:charset w:val="00"/>
    <w:family w:val="roman"/>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8F1562"/>
    <w:rsid w:val="008F1562"/>
  </w:rsids>
  <m:mathPr>
    <m:mathFont m:val="Cambria Math"/>
    <m:brkBin m:val="before"/>
    <m:brkBinSub m:val="--"/>
    <m:smallFrac m:val="off"/>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NZ" w:eastAsia="en-N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7196F1BB7B540F0A065A76887F75039">
    <w:name w:val="77196F1BB7B540F0A065A76887F75039"/>
    <w:rsid w:val="008F1562"/>
  </w:style>
  <w:style w:type="paragraph" w:customStyle="1" w:styleId="F17075D921B643CBA6705886E37F3FF3">
    <w:name w:val="F17075D921B643CBA6705886E37F3FF3"/>
    <w:rsid w:val="008F1562"/>
  </w:style>
  <w:style w:type="paragraph" w:customStyle="1" w:styleId="9AD8D38EAD6146F9811A51AEC083365A">
    <w:name w:val="9AD8D38EAD6146F9811A51AEC083365A"/>
    <w:rsid w:val="008F1562"/>
  </w:style>
  <w:style w:type="paragraph" w:customStyle="1" w:styleId="F9590320607D4D658AF68D5243B64DFF">
    <w:name w:val="F9590320607D4D658AF68D5243B64DFF"/>
    <w:rsid w:val="008F1562"/>
  </w:style>
  <w:style w:type="paragraph" w:customStyle="1" w:styleId="3F2EF71685FB427A80C683ECD0E6872C">
    <w:name w:val="3F2EF71685FB427A80C683ECD0E6872C"/>
    <w:rsid w:val="008F156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E8E9E43-1EB3-42CF-B41B-1D6FEAA1D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Pages>
  <Words>9919</Words>
  <Characters>56540</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MikelWhitehead</dc:creator>
  <cp:lastModifiedBy>MikelWhitehead</cp:lastModifiedBy>
  <cp:revision>14</cp:revision>
  <cp:lastPrinted>2012-10-23T02:31:00Z</cp:lastPrinted>
  <dcterms:created xsi:type="dcterms:W3CDTF">2012-10-23T00:32:00Z</dcterms:created>
  <dcterms:modified xsi:type="dcterms:W3CDTF">2012-10-23T02:36:00Z</dcterms:modified>
</cp:coreProperties>
</file>